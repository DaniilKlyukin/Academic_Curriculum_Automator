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DEA" w:rsidRPr="00043DEA" w:rsidRDefault="00471FB0" w:rsidP="00043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FB0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6FE0039C" wp14:editId="7FF770FA">
            <wp:simplePos x="0" y="0"/>
            <wp:positionH relativeFrom="column">
              <wp:posOffset>-926824</wp:posOffset>
            </wp:positionH>
            <wp:positionV relativeFrom="paragraph">
              <wp:posOffset>-407753</wp:posOffset>
            </wp:positionV>
            <wp:extent cx="7808181" cy="10730350"/>
            <wp:effectExtent l="0" t="0" r="2540" b="0"/>
            <wp:wrapNone/>
            <wp:docPr id="4" name="Рисунок 4" descr="Z:\home\!ПМиИТ\!ПМиИТ\!УЧЕБНЫЙ ПОРТАЛ\!2026 год набора\Бакалавры 01.03.04\Сканы\МА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Z:\home\!ПМиИТ\!ПМиИТ\!УЧЕБНЫЙ ПОРТАЛ\!2026 год набора\Бакалавры 01.03.04\Сканы\МА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1848" cy="1073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МИНОБРНАУКИ РОССИИ</w:t>
      </w: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</w:t>
      </w: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учреждение высшего образования</w:t>
      </w:r>
    </w:p>
    <w:p w:rsidR="0011585E" w:rsidRPr="00010370" w:rsidRDefault="0011585E" w:rsidP="0011585E">
      <w:pPr>
        <w:spacing w:after="0" w:line="240" w:lineRule="auto"/>
        <w:ind w:hanging="56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mallCaps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mallCaps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ind w:firstLine="538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УТВЕРЖДАЮ</w:t>
      </w:r>
    </w:p>
    <w:p w:rsidR="0011585E" w:rsidRPr="00010370" w:rsidRDefault="0011585E" w:rsidP="0011585E">
      <w:pPr>
        <w:spacing w:after="0" w:line="240" w:lineRule="auto"/>
        <w:ind w:firstLine="538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8F03DD">
      <w:pPr>
        <w:spacing w:after="0" w:line="360" w:lineRule="auto"/>
        <w:ind w:firstLine="538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Декан/Директор</w:t>
      </w:r>
    </w:p>
    <w:p w:rsidR="0011585E" w:rsidRPr="00010370" w:rsidRDefault="0011585E" w:rsidP="008F03DD">
      <w:pPr>
        <w:spacing w:after="0" w:line="360" w:lineRule="auto"/>
        <w:ind w:firstLine="538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____________</w:t>
      </w:r>
      <w:r w:rsidRPr="00010370">
        <w:rPr>
          <w:rFonts w:ascii="Times New Roman" w:eastAsia="Calibri" w:hAnsi="Times New Roman" w:cs="Times New Roman"/>
          <w:color w:val="000000"/>
          <w:sz w:val="24"/>
          <w:szCs w:val="24"/>
        </w:rPr>
        <w:t>_/ Соболев В.В.</w:t>
      </w:r>
    </w:p>
    <w:p w:rsidR="0011585E" w:rsidRPr="00010370" w:rsidRDefault="0011585E" w:rsidP="0011585E">
      <w:pPr>
        <w:spacing w:after="0" w:line="240" w:lineRule="auto"/>
        <w:ind w:firstLine="538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ind w:firstLine="538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_______________ 20___ г.</w:t>
      </w: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РАБОЧАЯ ПРОГРАММА ДИСЦИПЛИНЫ</w:t>
      </w: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01037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Математический анализ </w:t>
      </w:r>
    </w:p>
    <w:p w:rsidR="0011585E" w:rsidRDefault="0011585E" w:rsidP="0011585E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10370" w:rsidRPr="00010370" w:rsidRDefault="00010370" w:rsidP="0011585E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 xml:space="preserve">направление </w:t>
      </w:r>
      <w:r w:rsidRPr="00010370">
        <w:rPr>
          <w:rFonts w:ascii="Times New Roman" w:eastAsia="Calibri" w:hAnsi="Times New Roman" w:cs="Times New Roman"/>
          <w:bCs/>
          <w:iCs/>
          <w:sz w:val="24"/>
          <w:szCs w:val="24"/>
          <w:u w:val="single"/>
        </w:rPr>
        <w:t>01.03.04 Прикладная математика</w:t>
      </w:r>
    </w:p>
    <w:p w:rsidR="0011585E" w:rsidRDefault="0011585E" w:rsidP="0011585E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10370" w:rsidRPr="00010370" w:rsidRDefault="00010370" w:rsidP="0011585E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направленность (профиль/</w:t>
      </w:r>
    </w:p>
    <w:p w:rsidR="0011585E" w:rsidRPr="00010370" w:rsidRDefault="0011585E" w:rsidP="004E54F8">
      <w:pPr>
        <w:spacing w:after="0" w:line="240" w:lineRule="auto"/>
        <w:ind w:left="426" w:right="141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 xml:space="preserve">программа/специализация) </w:t>
      </w:r>
      <w:r w:rsidRPr="00010370">
        <w:rPr>
          <w:rFonts w:ascii="Times New Roman" w:eastAsia="Calibri" w:hAnsi="Times New Roman" w:cs="Times New Roman"/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11585E" w:rsidRPr="00010370" w:rsidRDefault="0011585E" w:rsidP="0011585E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 xml:space="preserve">уровень образования: </w:t>
      </w:r>
      <w:r w:rsidRPr="0001037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бакалавриат </w:t>
      </w:r>
    </w:p>
    <w:p w:rsidR="0011585E" w:rsidRPr="00010370" w:rsidRDefault="0011585E" w:rsidP="0011585E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 xml:space="preserve">форма обучения: </w:t>
      </w:r>
      <w:r w:rsidRPr="0001037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очная </w:t>
      </w: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 xml:space="preserve">общая трудоемкость дисциплины составляет: </w:t>
      </w:r>
      <w:r w:rsidRPr="00010370">
        <w:rPr>
          <w:rFonts w:ascii="Times New Roman" w:eastAsia="Calibri" w:hAnsi="Times New Roman" w:cs="Times New Roman"/>
          <w:sz w:val="24"/>
          <w:szCs w:val="24"/>
          <w:u w:val="single"/>
        </w:rPr>
        <w:t>17</w:t>
      </w:r>
      <w:r w:rsidRPr="00010370">
        <w:rPr>
          <w:rFonts w:ascii="Times New Roman" w:eastAsia="Calibri" w:hAnsi="Times New Roman" w:cs="Times New Roman"/>
          <w:sz w:val="24"/>
          <w:szCs w:val="24"/>
        </w:rPr>
        <w:t xml:space="preserve"> зачетных единиц(ы) </w:t>
      </w:r>
    </w:p>
    <w:p w:rsidR="001252FB" w:rsidRPr="00010370" w:rsidRDefault="001252FB" w:rsidP="0011585E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252FB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mallCaps/>
          <w:sz w:val="24"/>
          <w:szCs w:val="24"/>
        </w:rPr>
      </w:pPr>
      <w:r w:rsidRPr="00010370">
        <w:rPr>
          <w:rFonts w:ascii="Times New Roman" w:eastAsia="Calibri" w:hAnsi="Times New Roman" w:cs="Times New Roman"/>
          <w:b/>
          <w:i/>
          <w:smallCaps/>
          <w:sz w:val="24"/>
          <w:szCs w:val="24"/>
        </w:rPr>
        <w:br w:type="page"/>
      </w:r>
    </w:p>
    <w:p w:rsidR="0011585E" w:rsidRPr="00010370" w:rsidRDefault="00471FB0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1FB0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-743944</wp:posOffset>
            </wp:positionH>
            <wp:positionV relativeFrom="paragraph">
              <wp:posOffset>-1068953</wp:posOffset>
            </wp:positionV>
            <wp:extent cx="7851528" cy="10789920"/>
            <wp:effectExtent l="0" t="0" r="0" b="0"/>
            <wp:wrapNone/>
            <wp:docPr id="5" name="Рисунок 5" descr="Z:\home\!ПМиИТ\!ПМиИТ\!УЧЕБНЫЙ ПОРТАЛ\!2026 год набора\Бакалавры 01.03.04\Сканы\МА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Z:\home\!ПМиИТ\!ПМиИТ\!УЧЕБНЫЙ ПОРТАЛ\!2026 год набора\Бакалавры 01.03.04\Сканы\МА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6649" cy="10796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585E" w:rsidRPr="00010370">
        <w:rPr>
          <w:rFonts w:ascii="Times New Roman" w:eastAsia="Calibri" w:hAnsi="Times New Roman" w:cs="Times New Roman"/>
          <w:sz w:val="24"/>
          <w:szCs w:val="24"/>
        </w:rPr>
        <w:t xml:space="preserve">Кафедра </w:t>
      </w:r>
      <w:r w:rsidR="00010370">
        <w:rPr>
          <w:rFonts w:ascii="Times New Roman" w:eastAsia="Calibri" w:hAnsi="Times New Roman" w:cs="Times New Roman"/>
          <w:sz w:val="24"/>
          <w:szCs w:val="24"/>
        </w:rPr>
        <w:t>«</w:t>
      </w:r>
      <w:r w:rsidR="0011585E" w:rsidRPr="00010370">
        <w:rPr>
          <w:rFonts w:ascii="Times New Roman" w:eastAsia="Calibri" w:hAnsi="Times New Roman" w:cs="Times New Roman"/>
          <w:sz w:val="24"/>
          <w:szCs w:val="24"/>
          <w:u w:val="single"/>
        </w:rPr>
        <w:t>Прикладная математика и информационные технологии</w:t>
      </w:r>
      <w:r w:rsidR="00010370">
        <w:rPr>
          <w:rFonts w:ascii="Times New Roman" w:eastAsia="Calibri" w:hAnsi="Times New Roman" w:cs="Times New Roman"/>
          <w:sz w:val="24"/>
          <w:szCs w:val="24"/>
          <w:u w:val="single"/>
        </w:rPr>
        <w:t>»</w:t>
      </w:r>
    </w:p>
    <w:p w:rsidR="0011585E" w:rsidRPr="00010370" w:rsidRDefault="0011585E" w:rsidP="000930E8">
      <w:pPr>
        <w:spacing w:after="0" w:line="240" w:lineRule="auto"/>
        <w:ind w:hanging="709"/>
        <w:jc w:val="center"/>
        <w:rPr>
          <w:rFonts w:ascii="Times New Roman" w:eastAsia="Calibri" w:hAnsi="Times New Roman" w:cs="Times New Roman"/>
          <w:sz w:val="18"/>
          <w:szCs w:val="18"/>
        </w:rPr>
      </w:pPr>
      <w:r w:rsidRPr="00010370">
        <w:rPr>
          <w:rFonts w:ascii="Times New Roman" w:eastAsia="Calibri" w:hAnsi="Times New Roman" w:cs="Times New Roman"/>
          <w:sz w:val="18"/>
          <w:szCs w:val="18"/>
        </w:rPr>
        <w:t>полное наименование кафедры, представляющей рабочую программу</w:t>
      </w: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4E54F8" w:rsidRPr="00010370" w:rsidRDefault="0011585E" w:rsidP="0011585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 xml:space="preserve">Составители </w:t>
      </w:r>
      <w:r w:rsidR="004E54F8" w:rsidRPr="0001037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Вавилова Дайана Дамировна, </w:t>
      </w:r>
      <w:r w:rsidR="008F03DD" w:rsidRPr="00010370">
        <w:rPr>
          <w:rFonts w:ascii="Times New Roman" w:eastAsia="Calibri" w:hAnsi="Times New Roman" w:cs="Times New Roman"/>
          <w:sz w:val="24"/>
          <w:szCs w:val="24"/>
          <w:u w:val="single"/>
        </w:rPr>
        <w:t>кандидат технических наук</w:t>
      </w: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18"/>
          <w:szCs w:val="18"/>
        </w:rPr>
      </w:pPr>
      <w:r w:rsidRPr="00010370">
        <w:rPr>
          <w:rFonts w:ascii="Times New Roman" w:eastAsia="Calibri" w:hAnsi="Times New Roman" w:cs="Times New Roman"/>
          <w:sz w:val="18"/>
          <w:szCs w:val="18"/>
        </w:rPr>
        <w:t>Ф.И.О.(полностью), степень, звание</w:t>
      </w: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Протокол от _______________ 20__ г. №_______</w:t>
      </w:r>
    </w:p>
    <w:p w:rsidR="0011585E" w:rsidRPr="00010370" w:rsidRDefault="0011585E" w:rsidP="0011585E">
      <w:pPr>
        <w:tabs>
          <w:tab w:val="left" w:pos="2001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ab/>
      </w: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8F03D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И.о. зав. кафедрой</w:t>
      </w:r>
      <w:r w:rsidRPr="00010370">
        <w:rPr>
          <w:rFonts w:ascii="Times New Roman" w:eastAsia="Calibri" w:hAnsi="Times New Roman" w:cs="Times New Roman"/>
          <w:sz w:val="24"/>
          <w:szCs w:val="24"/>
        </w:rPr>
        <w:tab/>
      </w:r>
      <w:r w:rsidRPr="00010370">
        <w:rPr>
          <w:rFonts w:ascii="Times New Roman" w:eastAsia="Calibri" w:hAnsi="Times New Roman" w:cs="Times New Roman"/>
          <w:sz w:val="24"/>
          <w:szCs w:val="24"/>
        </w:rPr>
        <w:tab/>
      </w:r>
      <w:r w:rsidRPr="00010370">
        <w:rPr>
          <w:rFonts w:ascii="Times New Roman" w:eastAsia="Calibri" w:hAnsi="Times New Roman" w:cs="Times New Roman"/>
          <w:sz w:val="24"/>
          <w:szCs w:val="24"/>
        </w:rPr>
        <w:tab/>
      </w:r>
      <w:r w:rsidRPr="00010370">
        <w:rPr>
          <w:rFonts w:ascii="Times New Roman" w:eastAsia="Calibri" w:hAnsi="Times New Roman" w:cs="Times New Roman"/>
          <w:sz w:val="24"/>
          <w:szCs w:val="24"/>
        </w:rPr>
        <w:tab/>
        <w:t>________________С.А. Королев</w:t>
      </w:r>
    </w:p>
    <w:p w:rsidR="0011585E" w:rsidRPr="00010370" w:rsidRDefault="0011585E" w:rsidP="0011585E">
      <w:pPr>
        <w:spacing w:after="0" w:line="240" w:lineRule="auto"/>
        <w:ind w:left="4254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_________________ 20___ г.</w:t>
      </w:r>
    </w:p>
    <w:p w:rsidR="0011585E" w:rsidRPr="00010370" w:rsidRDefault="0011585E" w:rsidP="0011585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10370">
        <w:rPr>
          <w:rFonts w:ascii="Times New Roman" w:eastAsia="Calibri" w:hAnsi="Times New Roman" w:cs="Times New Roman"/>
          <w:b/>
          <w:sz w:val="24"/>
          <w:szCs w:val="24"/>
        </w:rPr>
        <w:t>СОГЛАСОВАНО</w:t>
      </w:r>
    </w:p>
    <w:p w:rsidR="0011585E" w:rsidRPr="00010370" w:rsidRDefault="0011585E" w:rsidP="0011585E">
      <w:pPr>
        <w:tabs>
          <w:tab w:val="left" w:pos="5954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tabs>
          <w:tab w:val="left" w:pos="5954"/>
        </w:tabs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010370">
        <w:rPr>
          <w:rFonts w:ascii="Times New Roman" w:eastAsia="Calibri" w:hAnsi="Times New Roman" w:cs="Times New Roman"/>
          <w:iCs/>
          <w:sz w:val="24"/>
          <w:szCs w:val="24"/>
        </w:rPr>
        <w:t>01.03.04 «</w:t>
      </w:r>
      <w:r w:rsidRPr="00010370">
        <w:rPr>
          <w:rFonts w:ascii="Times New Roman" w:eastAsia="Calibri" w:hAnsi="Times New Roman" w:cs="Times New Roman"/>
          <w:bCs/>
          <w:iCs/>
          <w:sz w:val="24"/>
          <w:szCs w:val="24"/>
        </w:rPr>
        <w:t>Прикладная математика» (профиль «</w:t>
      </w:r>
      <w:r w:rsidRPr="00010370">
        <w:rPr>
          <w:rFonts w:ascii="Times New Roman" w:eastAsia="Calibri" w:hAnsi="Times New Roman" w:cs="Times New Roman"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010370">
        <w:rPr>
          <w:rFonts w:ascii="Times New Roman" w:eastAsia="Calibri" w:hAnsi="Times New Roman" w:cs="Times New Roman"/>
          <w:bCs/>
          <w:iCs/>
          <w:sz w:val="24"/>
          <w:szCs w:val="24"/>
        </w:rPr>
        <w:t>»)</w:t>
      </w: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 xml:space="preserve">Протокол заседания учебно-методической комиссии по УГСН </w:t>
      </w: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  <w:u w:val="single"/>
        </w:rPr>
        <w:t>010000 «Математика и механика»</w:t>
      </w:r>
      <w:r w:rsidRPr="00010370">
        <w:rPr>
          <w:rFonts w:ascii="Times New Roman" w:eastAsia="Calibri" w:hAnsi="Times New Roman" w:cs="Times New Roman"/>
          <w:sz w:val="24"/>
          <w:szCs w:val="24"/>
        </w:rPr>
        <w:t xml:space="preserve"> от __________ 20___ г. №_______</w:t>
      </w: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Председатель учебно-методической комиссии по УГСН</w:t>
      </w: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  <w:u w:val="single"/>
        </w:rPr>
        <w:t>010000 «Математика и механика»</w:t>
      </w:r>
    </w:p>
    <w:p w:rsidR="0011585E" w:rsidRPr="00010370" w:rsidRDefault="0011585E" w:rsidP="0011585E">
      <w:pPr>
        <w:spacing w:after="0" w:line="240" w:lineRule="auto"/>
        <w:ind w:left="4254" w:firstLine="709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________________В.Г. Суфиянов</w:t>
      </w:r>
    </w:p>
    <w:p w:rsidR="0011585E" w:rsidRPr="00010370" w:rsidRDefault="0011585E" w:rsidP="0011585E">
      <w:pPr>
        <w:spacing w:after="0" w:line="240" w:lineRule="auto"/>
        <w:ind w:left="4254" w:firstLine="709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ind w:left="4254" w:firstLine="709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_____________________ 20___ г.</w:t>
      </w: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>Руководитель образовательной программы</w:t>
      </w:r>
    </w:p>
    <w:p w:rsidR="0011585E" w:rsidRPr="00010370" w:rsidRDefault="0011585E" w:rsidP="0011585E">
      <w:pPr>
        <w:spacing w:after="0" w:line="240" w:lineRule="auto"/>
        <w:ind w:left="4963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 xml:space="preserve">___________________ </w:t>
      </w:r>
      <w:r w:rsidR="008B148E" w:rsidRPr="00010370">
        <w:rPr>
          <w:rFonts w:ascii="Times New Roman" w:eastAsia="Calibri" w:hAnsi="Times New Roman" w:cs="Times New Roman"/>
          <w:sz w:val="24"/>
          <w:szCs w:val="24"/>
        </w:rPr>
        <w:t>С.А. Королев</w:t>
      </w:r>
    </w:p>
    <w:p w:rsidR="0011585E" w:rsidRPr="00010370" w:rsidRDefault="0011585E" w:rsidP="0011585E">
      <w:pPr>
        <w:spacing w:after="0" w:line="240" w:lineRule="auto"/>
        <w:ind w:left="4963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:rsidR="0011585E" w:rsidRPr="00010370" w:rsidRDefault="0011585E" w:rsidP="0011585E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10370">
        <w:rPr>
          <w:rFonts w:ascii="Times New Roman" w:eastAsia="Calibri" w:hAnsi="Times New Roman" w:cs="Times New Roman"/>
          <w:sz w:val="24"/>
          <w:szCs w:val="24"/>
        </w:rPr>
        <w:t xml:space="preserve">             ______________________ 20___ г.</w:t>
      </w:r>
    </w:p>
    <w:p w:rsidR="001252FB" w:rsidRPr="0011585E" w:rsidRDefault="001252FB" w:rsidP="0011585E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11585E" w:rsidRDefault="0011585E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:rsidR="00136D42" w:rsidRPr="00EC5897" w:rsidRDefault="00136D42" w:rsidP="00983F6C">
      <w:pPr>
        <w:spacing w:after="200" w:line="240" w:lineRule="auto"/>
        <w:jc w:val="both"/>
        <w:rPr>
          <w:rFonts w:ascii="Times New Roman" w:eastAsia="Calibri" w:hAnsi="Times New Roman" w:cs="Times New Roman"/>
          <w:sz w:val="28"/>
        </w:rPr>
      </w:pPr>
      <w:r w:rsidRPr="00EC5897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Аннотация к дисциплине</w:t>
      </w: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812"/>
      </w:tblGrid>
      <w:tr w:rsidR="00136D42" w:rsidRPr="00EC5897" w:rsidTr="004E54F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4E54F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983F6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>Математический анализ</w:t>
            </w:r>
          </w:p>
        </w:tc>
      </w:tr>
      <w:tr w:rsidR="00136D42" w:rsidRPr="00EC5897" w:rsidTr="004E54F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4E54F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983F6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>01.03.04 Прикладная математика</w:t>
            </w:r>
          </w:p>
        </w:tc>
      </w:tr>
      <w:tr w:rsidR="00136D42" w:rsidRPr="00EC5897" w:rsidTr="004E54F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4E54F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5841E1" w:rsidP="00983F6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>«Применение математических методов и программных средств для решения инженерных и экономических задач»</w:t>
            </w:r>
          </w:p>
        </w:tc>
      </w:tr>
      <w:tr w:rsidR="00136D42" w:rsidRPr="00EC5897" w:rsidTr="004E54F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4E54F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983F6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>Обязательная часть Блока 1 «Дисциплины (модули)» ООП.</w:t>
            </w:r>
          </w:p>
        </w:tc>
      </w:tr>
      <w:tr w:rsidR="00136D42" w:rsidRPr="00EC5897" w:rsidTr="004E54F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4E54F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Трудоемкость (</w:t>
            </w:r>
            <w:proofErr w:type="spellStart"/>
            <w:r w:rsidRPr="00EC589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з.е</w:t>
            </w:r>
            <w:proofErr w:type="spellEnd"/>
            <w:r w:rsidRPr="00EC589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. / часы)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983F6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17 </w:t>
            </w:r>
            <w:proofErr w:type="spellStart"/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>з.е</w:t>
            </w:r>
            <w:proofErr w:type="spellEnd"/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>. / 612 часов</w:t>
            </w:r>
          </w:p>
        </w:tc>
      </w:tr>
      <w:tr w:rsidR="00136D42" w:rsidRPr="00EC5897" w:rsidTr="004E54F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4E54F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4F8" w:rsidRPr="00EC5897" w:rsidRDefault="00136D42" w:rsidP="0038532B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Воспитание достаточно высокой математической культуры для осуществления </w:t>
            </w:r>
            <w:r w:rsidR="0038532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профессиональной деятельности </w:t>
            </w:r>
            <w:r w:rsidR="0038532B" w:rsidRPr="0038532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при решении </w:t>
            </w:r>
            <w:r w:rsidR="004E54F8" w:rsidRPr="0038532B">
              <w:rPr>
                <w:rFonts w:ascii="Times New Roman" w:eastAsia="Calibri" w:hAnsi="Times New Roman" w:cs="Times New Roman"/>
                <w:sz w:val="24"/>
                <w:szCs w:val="24"/>
              </w:rPr>
              <w:t>инженерных и экономических задач</w:t>
            </w:r>
            <w:r w:rsidR="0038532B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136D42" w:rsidRPr="00EC5897" w:rsidTr="004E54F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4E54F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983F6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практике.</w:t>
            </w:r>
          </w:p>
        </w:tc>
      </w:tr>
      <w:tr w:rsidR="00136D42" w:rsidRPr="00EC5897" w:rsidTr="004E54F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4E54F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983F6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Теория числовых последовательностей, предел и непрерывность функции действительной переменной. Дифференциальное исчисление функции одной переменной. Интегральное </w:t>
            </w:r>
            <w:r w:rsidR="00843673"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исчисление функции </w:t>
            </w:r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>одной переменной, неопределенный интеграл. Определенный интеграл, несобственные интегралы. Числовые ряды и функциональные ряды. Ряды Фурье и гармонический анализ. Дифференциальное исчисление функции нескольких переменных. Интегральное исчисление функции нескольких переменных (интеграл по фигуре). Векторный анализ (элементы теории поля).</w:t>
            </w:r>
          </w:p>
        </w:tc>
      </w:tr>
      <w:tr w:rsidR="00136D42" w:rsidRPr="00EC5897" w:rsidTr="004E54F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4E54F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D42" w:rsidRPr="00EC5897" w:rsidRDefault="00136D42" w:rsidP="00983F6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>Экзамен</w:t>
            </w:r>
            <w:r w:rsidR="00843673"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>/ Экзамен /Экзамен</w:t>
            </w:r>
          </w:p>
        </w:tc>
      </w:tr>
    </w:tbl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  <w:sectPr w:rsidR="00843673" w:rsidRPr="00EC5897" w:rsidSect="004E54F8">
          <w:headerReference w:type="default" r:id="rId10"/>
          <w:footerReference w:type="even" r:id="rId11"/>
          <w:footerReference w:type="default" r:id="rId12"/>
          <w:pgSz w:w="11906" w:h="16838"/>
          <w:pgMar w:top="567" w:right="567" w:bottom="567" w:left="1134" w:header="720" w:footer="720" w:gutter="0"/>
          <w:cols w:space="720"/>
          <w:titlePg/>
          <w:docGrid w:linePitch="299"/>
        </w:sectPr>
      </w:pPr>
    </w:p>
    <w:p w:rsidR="00843673" w:rsidRPr="00EC5897" w:rsidRDefault="00843673" w:rsidP="00983F6C">
      <w:pPr>
        <w:keepNext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Цели и задачи дисциплины:</w:t>
      </w:r>
    </w:p>
    <w:p w:rsidR="006F6ABA" w:rsidRDefault="006D0C31" w:rsidP="006F6ABA">
      <w:pPr>
        <w:widowControl w:val="0"/>
        <w:tabs>
          <w:tab w:val="left" w:pos="7920"/>
        </w:tabs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Цель </w:t>
      </w:r>
      <w:r w:rsidRPr="00EC58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освоения</w:t>
      </w:r>
      <w:r w:rsidR="00843673" w:rsidRPr="00EC58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дисциплины </w:t>
      </w:r>
      <w:r w:rsidRPr="00EC58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состоит в </w:t>
      </w:r>
      <w:r w:rsidR="00843673" w:rsidRPr="00EC58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оспитании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достаточно высокой математической культуры для осуществления </w:t>
      </w:r>
      <w:r w:rsidR="002E6D7B">
        <w:rPr>
          <w:rFonts w:ascii="Times New Roman" w:eastAsia="Calibri" w:hAnsi="Times New Roman" w:cs="Times New Roman"/>
          <w:sz w:val="24"/>
          <w:szCs w:val="24"/>
        </w:rPr>
        <w:t xml:space="preserve">профессиональной деятельности </w:t>
      </w:r>
      <w:r w:rsidR="002E6D7B" w:rsidRPr="0038532B">
        <w:rPr>
          <w:rFonts w:ascii="Times New Roman" w:eastAsia="Calibri" w:hAnsi="Times New Roman" w:cs="Times New Roman"/>
          <w:sz w:val="24"/>
          <w:szCs w:val="24"/>
        </w:rPr>
        <w:t>при решении инженерных и экономических задач</w:t>
      </w:r>
      <w:r w:rsidR="006F6AB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D0C31" w:rsidRPr="00EC5897" w:rsidRDefault="002F45C6" w:rsidP="006F6ABA">
      <w:pPr>
        <w:widowControl w:val="0"/>
        <w:tabs>
          <w:tab w:val="left" w:pos="7920"/>
        </w:tabs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Задачи</w:t>
      </w:r>
      <w:r w:rsidR="006D0C31"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6D0C31"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дисциплины:</w:t>
      </w:r>
    </w:p>
    <w:p w:rsidR="006D0C31" w:rsidRPr="00EC5897" w:rsidRDefault="006D0C31" w:rsidP="0023749A">
      <w:pPr>
        <w:pStyle w:val="ae"/>
        <w:numPr>
          <w:ilvl w:val="0"/>
          <w:numId w:val="23"/>
        </w:numPr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>п</w:t>
      </w:r>
      <w:r w:rsidR="00843673" w:rsidRPr="00EC5897">
        <w:rPr>
          <w:smallCaps w:val="0"/>
          <w:szCs w:val="24"/>
        </w:rPr>
        <w:t>ривитие навыков современ</w:t>
      </w:r>
      <w:r w:rsidRPr="00EC5897">
        <w:rPr>
          <w:smallCaps w:val="0"/>
          <w:szCs w:val="24"/>
        </w:rPr>
        <w:t>ного математического мышления;</w:t>
      </w:r>
    </w:p>
    <w:p w:rsidR="00843673" w:rsidRPr="00EC5897" w:rsidRDefault="006D0C31" w:rsidP="0023749A">
      <w:pPr>
        <w:pStyle w:val="ae"/>
        <w:numPr>
          <w:ilvl w:val="0"/>
          <w:numId w:val="23"/>
        </w:numPr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 xml:space="preserve">формирование </w:t>
      </w:r>
      <w:r w:rsidR="00843673" w:rsidRPr="00EC5897">
        <w:rPr>
          <w:smallCaps w:val="0"/>
          <w:szCs w:val="24"/>
        </w:rPr>
        <w:t>навыков использования математических методов в профессиональной деятельности.</w:t>
      </w:r>
    </w:p>
    <w:p w:rsidR="006D0C31" w:rsidRPr="00EC5897" w:rsidRDefault="006D0C31" w:rsidP="00983F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0C31" w:rsidRPr="00EC5897" w:rsidRDefault="006D0C31" w:rsidP="00983F6C">
      <w:pPr>
        <w:pStyle w:val="ae"/>
        <w:numPr>
          <w:ilvl w:val="0"/>
          <w:numId w:val="1"/>
        </w:numPr>
        <w:jc w:val="both"/>
        <w:rPr>
          <w:b/>
          <w:smallCaps w:val="0"/>
          <w:szCs w:val="24"/>
        </w:rPr>
      </w:pPr>
      <w:r w:rsidRPr="00EC5897">
        <w:rPr>
          <w:b/>
          <w:smallCaps w:val="0"/>
          <w:szCs w:val="24"/>
        </w:rPr>
        <w:t>Планируемые результаты обучения</w:t>
      </w:r>
    </w:p>
    <w:p w:rsidR="006D0C31" w:rsidRPr="00EC5897" w:rsidRDefault="006D0C31" w:rsidP="00983F6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D0C31" w:rsidRPr="00EC5897" w:rsidRDefault="006D0C31" w:rsidP="00983F6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5897">
        <w:rPr>
          <w:rFonts w:ascii="Times New Roman" w:eastAsia="Times New Roman" w:hAnsi="Times New Roman" w:cs="Times New Roman"/>
          <w:sz w:val="24"/>
          <w:szCs w:val="24"/>
        </w:rPr>
        <w:t xml:space="preserve">В результате освоения дисциплины у студента должны быть сформированы </w:t>
      </w:r>
    </w:p>
    <w:p w:rsidR="006D0C31" w:rsidRPr="00EC5897" w:rsidRDefault="006D0C31" w:rsidP="00983F6C">
      <w:pPr>
        <w:tabs>
          <w:tab w:val="left" w:pos="540"/>
          <w:tab w:val="num" w:pos="75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</w:pPr>
    </w:p>
    <w:p w:rsidR="006D0C31" w:rsidRPr="00EC5897" w:rsidRDefault="006D0C31" w:rsidP="00983F6C">
      <w:pPr>
        <w:keepNext/>
        <w:tabs>
          <w:tab w:val="num" w:pos="720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Знания, приобретаемые в ходе освоения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8"/>
        <w:gridCol w:w="8851"/>
      </w:tblGrid>
      <w:tr w:rsidR="006D0C31" w:rsidRPr="00EC5897" w:rsidTr="002F45C6">
        <w:tc>
          <w:tcPr>
            <w:tcW w:w="1178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№ п/п </w:t>
            </w:r>
          </w:p>
        </w:tc>
        <w:tc>
          <w:tcPr>
            <w:tcW w:w="8851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Знания</w:t>
            </w:r>
          </w:p>
        </w:tc>
      </w:tr>
      <w:tr w:rsidR="006D0C31" w:rsidRPr="00EC5897" w:rsidTr="002F45C6">
        <w:tc>
          <w:tcPr>
            <w:tcW w:w="1178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851" w:type="dxa"/>
          </w:tcPr>
          <w:p w:rsidR="006D0C31" w:rsidRPr="00EC5897" w:rsidRDefault="006D0C31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Основные понятия и методы</w:t>
            </w: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 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математического анализа, использующиеся при изучении общетеоретических и специальных дисциплин и при решении прикладных математических задач.</w:t>
            </w:r>
          </w:p>
        </w:tc>
      </w:tr>
      <w:tr w:rsidR="006D0C31" w:rsidRPr="00EC5897" w:rsidTr="002F45C6">
        <w:tc>
          <w:tcPr>
            <w:tcW w:w="1178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851" w:type="dxa"/>
          </w:tcPr>
          <w:p w:rsidR="006D0C31" w:rsidRPr="00EC5897" w:rsidRDefault="006D0C31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Простейшие приложения математического анализа в профессиональных дисциплинах.</w:t>
            </w:r>
          </w:p>
        </w:tc>
      </w:tr>
    </w:tbl>
    <w:p w:rsidR="006D0C31" w:rsidRPr="00EC5897" w:rsidRDefault="006D0C31" w:rsidP="00983F6C">
      <w:pPr>
        <w:keepNext/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6D0C31" w:rsidRPr="00EC5897" w:rsidRDefault="006D0C31" w:rsidP="00983F6C">
      <w:pPr>
        <w:keepNext/>
        <w:tabs>
          <w:tab w:val="num" w:pos="720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Умения, приобретаемые в ходе освоения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8"/>
        <w:gridCol w:w="8851"/>
      </w:tblGrid>
      <w:tr w:rsidR="006D0C31" w:rsidRPr="00EC5897" w:rsidTr="002F45C6">
        <w:tc>
          <w:tcPr>
            <w:tcW w:w="1178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№ п/п </w:t>
            </w:r>
          </w:p>
        </w:tc>
        <w:tc>
          <w:tcPr>
            <w:tcW w:w="8851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Умения</w:t>
            </w:r>
          </w:p>
        </w:tc>
      </w:tr>
      <w:tr w:rsidR="006D0C31" w:rsidRPr="00EC5897" w:rsidTr="002F45C6">
        <w:tc>
          <w:tcPr>
            <w:tcW w:w="1178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851" w:type="dxa"/>
          </w:tcPr>
          <w:p w:rsidR="006D0C31" w:rsidRPr="00EC5897" w:rsidRDefault="006D0C31" w:rsidP="00983F6C">
            <w:pPr>
              <w:keepNext/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Использовать понятия и методы </w:t>
            </w: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математического анализа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 построении математических моделей объектов, возникающих в различных областях человеческой деятельности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D0C31" w:rsidRPr="00EC5897" w:rsidTr="002F45C6">
        <w:tc>
          <w:tcPr>
            <w:tcW w:w="1178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8851" w:type="dxa"/>
          </w:tcPr>
          <w:p w:rsidR="006D0C31" w:rsidRPr="00EC5897" w:rsidRDefault="006D0C31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Использовать в познавательной профессиональной деятельности базовые знания дисциплины. </w:t>
            </w:r>
          </w:p>
        </w:tc>
      </w:tr>
      <w:tr w:rsidR="006D0C31" w:rsidRPr="00EC5897" w:rsidTr="002F45C6">
        <w:tc>
          <w:tcPr>
            <w:tcW w:w="1178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851" w:type="dxa"/>
          </w:tcPr>
          <w:p w:rsidR="006D0C31" w:rsidRPr="00EC5897" w:rsidRDefault="006D0C31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Переводить на математический язык простейшие проблемы, поставленные в терминах других предметных областей.</w:t>
            </w:r>
          </w:p>
        </w:tc>
      </w:tr>
      <w:tr w:rsidR="006D0C31" w:rsidRPr="00EC5897" w:rsidTr="002F45C6">
        <w:tc>
          <w:tcPr>
            <w:tcW w:w="1178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851" w:type="dxa"/>
          </w:tcPr>
          <w:p w:rsidR="006D0C31" w:rsidRPr="00EC5897" w:rsidRDefault="006D0C31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Приобретать новые математические знания, используя образовательные и информационные технологии.</w:t>
            </w:r>
          </w:p>
        </w:tc>
      </w:tr>
    </w:tbl>
    <w:p w:rsidR="006D0C31" w:rsidRPr="00EC5897" w:rsidRDefault="006D0C31" w:rsidP="0098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6D0C31" w:rsidRPr="00EC5897" w:rsidRDefault="006D0C31" w:rsidP="00983F6C">
      <w:pPr>
        <w:keepNext/>
        <w:tabs>
          <w:tab w:val="num" w:pos="720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Навыки, приобретаемые в ходе освоения дисциплины 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8872"/>
      </w:tblGrid>
      <w:tr w:rsidR="006D0C31" w:rsidRPr="00EC5897" w:rsidTr="002F45C6">
        <w:tc>
          <w:tcPr>
            <w:tcW w:w="1188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№ п/п </w:t>
            </w:r>
          </w:p>
        </w:tc>
        <w:tc>
          <w:tcPr>
            <w:tcW w:w="8872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Навыки</w:t>
            </w:r>
          </w:p>
        </w:tc>
      </w:tr>
      <w:tr w:rsidR="006D0C31" w:rsidRPr="00EC5897" w:rsidTr="002F45C6">
        <w:tc>
          <w:tcPr>
            <w:tcW w:w="1188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872" w:type="dxa"/>
          </w:tcPr>
          <w:p w:rsidR="006D0C31" w:rsidRPr="00EC5897" w:rsidRDefault="006D0C31" w:rsidP="00983F6C">
            <w:pPr>
              <w:tabs>
                <w:tab w:val="left" w:pos="330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Владеть основными понятиями, законами и методами математического анализа и навыками их испол</w:t>
            </w:r>
            <w:r w:rsidR="003853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ьзования при решении прикладных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естественнонаучных и специальных задач.</w:t>
            </w:r>
          </w:p>
        </w:tc>
      </w:tr>
      <w:tr w:rsidR="006D0C31" w:rsidRPr="00EC5897" w:rsidTr="002F45C6">
        <w:tc>
          <w:tcPr>
            <w:tcW w:w="1188" w:type="dxa"/>
          </w:tcPr>
          <w:p w:rsidR="006D0C31" w:rsidRPr="00EC5897" w:rsidRDefault="006D0C3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872" w:type="dxa"/>
          </w:tcPr>
          <w:p w:rsidR="006D0C31" w:rsidRPr="00EC5897" w:rsidRDefault="006D0C31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Владеть методами математического описания различных физических явлений и процессов.</w:t>
            </w:r>
          </w:p>
        </w:tc>
      </w:tr>
    </w:tbl>
    <w:p w:rsidR="006D0C31" w:rsidRPr="00EC5897" w:rsidRDefault="006D0C31" w:rsidP="00983F6C">
      <w:pPr>
        <w:keepNext/>
        <w:tabs>
          <w:tab w:val="num" w:pos="720"/>
        </w:tabs>
        <w:spacing w:after="0" w:line="240" w:lineRule="auto"/>
        <w:contextualSpacing/>
        <w:rPr>
          <w:b/>
        </w:rPr>
      </w:pPr>
    </w:p>
    <w:p w:rsidR="006D0C31" w:rsidRPr="00EC5897" w:rsidRDefault="006D0C31" w:rsidP="00C959D1">
      <w:pPr>
        <w:tabs>
          <w:tab w:val="num" w:pos="720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Компетенции, приобретаемые в ходе изучения дисциплины 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3969"/>
        <w:gridCol w:w="1276"/>
        <w:gridCol w:w="1276"/>
        <w:gridCol w:w="1276"/>
      </w:tblGrid>
      <w:tr w:rsidR="006D0C31" w:rsidRPr="00EC5897" w:rsidTr="002F45C6">
        <w:trPr>
          <w:trHeight w:val="313"/>
        </w:trPr>
        <w:tc>
          <w:tcPr>
            <w:tcW w:w="2268" w:type="dxa"/>
            <w:vAlign w:val="center"/>
          </w:tcPr>
          <w:p w:rsidR="006D0C31" w:rsidRPr="00EC5897" w:rsidRDefault="006D0C31" w:rsidP="002F45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Компетенции</w:t>
            </w:r>
          </w:p>
        </w:tc>
        <w:tc>
          <w:tcPr>
            <w:tcW w:w="3969" w:type="dxa"/>
            <w:vAlign w:val="center"/>
          </w:tcPr>
          <w:p w:rsidR="006D0C31" w:rsidRPr="00EC5897" w:rsidRDefault="006D0C31" w:rsidP="002F45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Индикаторы</w:t>
            </w:r>
          </w:p>
        </w:tc>
        <w:tc>
          <w:tcPr>
            <w:tcW w:w="1276" w:type="dxa"/>
            <w:vAlign w:val="center"/>
          </w:tcPr>
          <w:p w:rsidR="006D0C31" w:rsidRPr="00EC5897" w:rsidRDefault="006D0C31" w:rsidP="002F45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Знания</w:t>
            </w:r>
          </w:p>
        </w:tc>
        <w:tc>
          <w:tcPr>
            <w:tcW w:w="1276" w:type="dxa"/>
            <w:vAlign w:val="center"/>
          </w:tcPr>
          <w:p w:rsidR="006D0C31" w:rsidRPr="00EC5897" w:rsidRDefault="002E6D7B" w:rsidP="002F45C6">
            <w:pPr>
              <w:spacing w:after="0" w:line="240" w:lineRule="auto"/>
              <w:ind w:left="-16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Умения</w:t>
            </w:r>
          </w:p>
        </w:tc>
        <w:tc>
          <w:tcPr>
            <w:tcW w:w="1276" w:type="dxa"/>
            <w:vAlign w:val="center"/>
          </w:tcPr>
          <w:p w:rsidR="006D0C31" w:rsidRPr="00EC5897" w:rsidRDefault="002E6D7B" w:rsidP="002F45C6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Навыки</w:t>
            </w:r>
          </w:p>
        </w:tc>
      </w:tr>
      <w:tr w:rsidR="006B7944" w:rsidRPr="00EC5897" w:rsidTr="002F45C6">
        <w:tc>
          <w:tcPr>
            <w:tcW w:w="2268" w:type="dxa"/>
            <w:vMerge w:val="restart"/>
          </w:tcPr>
          <w:p w:rsidR="002E6D7B" w:rsidRPr="00EC5897" w:rsidRDefault="006B7944" w:rsidP="002E6D7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ОПК-1. </w:t>
            </w:r>
            <w:r w:rsidR="002E6D7B" w:rsidRPr="002E6D7B">
              <w:rPr>
                <w:rFonts w:ascii="Times New Roman" w:eastAsia="Calibri" w:hAnsi="Times New Roman" w:cs="Times New Roman"/>
                <w:sz w:val="24"/>
                <w:szCs w:val="24"/>
              </w:rPr>
              <w:t>Способен применять знание фундаментальной математики и естественно-научных дисциплин при ре</w:t>
            </w:r>
            <w:r w:rsidR="002E6D7B" w:rsidRPr="002E6D7B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шении задач в области естественных наук и инженерной практике</w:t>
            </w:r>
          </w:p>
        </w:tc>
        <w:tc>
          <w:tcPr>
            <w:tcW w:w="3969" w:type="dxa"/>
            <w:vAlign w:val="center"/>
          </w:tcPr>
          <w:p w:rsidR="006B7944" w:rsidRPr="00EC5897" w:rsidRDefault="006B7944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w="1276" w:type="dxa"/>
            <w:vAlign w:val="center"/>
          </w:tcPr>
          <w:p w:rsidR="006B7944" w:rsidRPr="00EC5897" w:rsidRDefault="006B7944" w:rsidP="002E6D7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2F4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1276" w:type="dxa"/>
            <w:vAlign w:val="center"/>
          </w:tcPr>
          <w:p w:rsidR="006B7944" w:rsidRPr="00EC5897" w:rsidRDefault="006B7944" w:rsidP="002E6D7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76" w:type="dxa"/>
            <w:vAlign w:val="center"/>
          </w:tcPr>
          <w:p w:rsidR="006B7944" w:rsidRPr="00EC5897" w:rsidRDefault="006B7944" w:rsidP="002E6D7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2E6D7B" w:rsidRPr="00EC5897" w:rsidTr="002F45C6">
        <w:tc>
          <w:tcPr>
            <w:tcW w:w="2268" w:type="dxa"/>
            <w:vMerge/>
            <w:vAlign w:val="center"/>
          </w:tcPr>
          <w:p w:rsidR="002E6D7B" w:rsidRPr="00EC5897" w:rsidRDefault="002E6D7B" w:rsidP="002E6D7B">
            <w:pPr>
              <w:spacing w:after="0" w:line="240" w:lineRule="auto"/>
              <w:jc w:val="both"/>
              <w:outlineLvl w:val="8"/>
              <w:rPr>
                <w:rFonts w:ascii="Times New Roman" w:eastAsia="Times New Roman" w:hAnsi="Times New Roman" w:cs="Arial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vAlign w:val="center"/>
          </w:tcPr>
          <w:p w:rsidR="002E6D7B" w:rsidRPr="00EC5897" w:rsidRDefault="002E6D7B" w:rsidP="002E6D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1276" w:type="dxa"/>
            <w:vAlign w:val="center"/>
          </w:tcPr>
          <w:p w:rsidR="002E6D7B" w:rsidRDefault="002E6D7B" w:rsidP="002E6D7B">
            <w:pPr>
              <w:spacing w:after="0" w:line="240" w:lineRule="auto"/>
              <w:contextualSpacing/>
              <w:jc w:val="center"/>
            </w:pPr>
            <w:r w:rsidRPr="00EB71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76" w:type="dxa"/>
            <w:vAlign w:val="center"/>
          </w:tcPr>
          <w:p w:rsidR="002E6D7B" w:rsidRPr="00EC5897" w:rsidRDefault="002E6D7B" w:rsidP="002E6D7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1276" w:type="dxa"/>
            <w:vAlign w:val="center"/>
          </w:tcPr>
          <w:p w:rsidR="002E6D7B" w:rsidRPr="00EC5897" w:rsidRDefault="002E6D7B" w:rsidP="002E6D7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2E6D7B" w:rsidRPr="00EC5897" w:rsidTr="002F45C6">
        <w:tc>
          <w:tcPr>
            <w:tcW w:w="2268" w:type="dxa"/>
            <w:vMerge/>
            <w:vAlign w:val="center"/>
          </w:tcPr>
          <w:p w:rsidR="002E6D7B" w:rsidRPr="00EC5897" w:rsidRDefault="002E6D7B" w:rsidP="002E6D7B">
            <w:pPr>
              <w:spacing w:after="0" w:line="240" w:lineRule="auto"/>
              <w:jc w:val="both"/>
              <w:outlineLvl w:val="8"/>
              <w:rPr>
                <w:rFonts w:ascii="Times New Roman" w:eastAsia="Times New Roman" w:hAnsi="Times New Roman" w:cs="Arial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vAlign w:val="center"/>
          </w:tcPr>
          <w:p w:rsidR="002E6D7B" w:rsidRPr="00EC5897" w:rsidRDefault="002E6D7B" w:rsidP="002E6D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1276" w:type="dxa"/>
            <w:vAlign w:val="center"/>
          </w:tcPr>
          <w:p w:rsidR="002E6D7B" w:rsidRDefault="002E6D7B" w:rsidP="002E6D7B">
            <w:pPr>
              <w:spacing w:after="0" w:line="240" w:lineRule="auto"/>
              <w:contextualSpacing/>
              <w:jc w:val="center"/>
            </w:pPr>
            <w:r w:rsidRPr="00EB71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76" w:type="dxa"/>
            <w:vAlign w:val="center"/>
          </w:tcPr>
          <w:p w:rsidR="002E6D7B" w:rsidRPr="00EC5897" w:rsidRDefault="002E6D7B" w:rsidP="002E6D7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76" w:type="dxa"/>
            <w:vAlign w:val="center"/>
          </w:tcPr>
          <w:p w:rsidR="002E6D7B" w:rsidRPr="00EC5897" w:rsidRDefault="002E6D7B" w:rsidP="002E6D7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1-2</w:t>
            </w:r>
          </w:p>
        </w:tc>
      </w:tr>
    </w:tbl>
    <w:p w:rsidR="006D0C31" w:rsidRPr="00EC5897" w:rsidRDefault="006D0C31" w:rsidP="00983F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3673" w:rsidRPr="00EC5897" w:rsidRDefault="00843673" w:rsidP="00983F6C">
      <w:pPr>
        <w:keepNext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Место дисциплины в структуре ООП: </w:t>
      </w:r>
    </w:p>
    <w:p w:rsidR="00BD4CBC" w:rsidRPr="00EC5897" w:rsidRDefault="00BD4CBC" w:rsidP="006F6ABA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  <w:t>Дисциплина относится к обязательной части Блока 1 «Дисциплины (модули)» ООП.</w:t>
      </w:r>
    </w:p>
    <w:p w:rsidR="00BD4CBC" w:rsidRPr="00EC5897" w:rsidRDefault="00BD4CBC" w:rsidP="006F6ABA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  <w:t>Дисциплина изучается на 1 и 2 курсах в 1, 2 и 3</w:t>
      </w:r>
      <w:r w:rsidR="002E6D7B"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  <w:t>семестрах.</w:t>
      </w:r>
    </w:p>
    <w:p w:rsidR="00BD4CBC" w:rsidRPr="00EC5897" w:rsidRDefault="00BD4CBC" w:rsidP="006F6ABA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  <w:t xml:space="preserve">Изучение дисциплины базируется на знаниях, умениях и навыках, полученных при освоении дисциплин (модулей): Математика (среднее (полное) общее образование), 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Линейная алгебра и аналитическая геометрия</w:t>
      </w:r>
      <w:r w:rsidRPr="00EC5897"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  <w:t>.</w:t>
      </w:r>
    </w:p>
    <w:p w:rsidR="00843673" w:rsidRPr="00EC5897" w:rsidRDefault="00BD4CBC" w:rsidP="006F6ABA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 дисциплины части, формируемой участниками образовательных отношений образовательных программ</w:t>
      </w:r>
      <w:r w:rsidR="002E6D7B"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  <w:t>.</w:t>
      </w:r>
    </w:p>
    <w:p w:rsidR="00BD4CBC" w:rsidRPr="00EC5897" w:rsidRDefault="00BD4CBC" w:rsidP="00983F6C">
      <w:pPr>
        <w:tabs>
          <w:tab w:val="left" w:pos="54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Cs/>
          <w:sz w:val="24"/>
          <w:szCs w:val="17"/>
          <w:lang w:eastAsia="ru-RU"/>
        </w:rPr>
      </w:pPr>
    </w:p>
    <w:p w:rsidR="00843673" w:rsidRPr="00EC5897" w:rsidRDefault="00843673" w:rsidP="00983F6C">
      <w:pPr>
        <w:keepNext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Структура и содержание дисциплины (модуля)</w:t>
      </w:r>
    </w:p>
    <w:p w:rsidR="00BD4CBC" w:rsidRPr="00EC5897" w:rsidRDefault="00BD4CBC" w:rsidP="0023749A">
      <w:pPr>
        <w:pStyle w:val="ae"/>
        <w:keepNext/>
        <w:numPr>
          <w:ilvl w:val="1"/>
          <w:numId w:val="24"/>
        </w:numPr>
        <w:tabs>
          <w:tab w:val="left" w:pos="993"/>
        </w:tabs>
        <w:ind w:hanging="218"/>
        <w:contextualSpacing/>
        <w:jc w:val="both"/>
        <w:rPr>
          <w:b/>
          <w:smallCaps w:val="0"/>
        </w:rPr>
      </w:pPr>
      <w:r w:rsidRPr="00EC5897">
        <w:rPr>
          <w:b/>
          <w:smallCaps w:val="0"/>
        </w:rPr>
        <w:t>Структура дисциплины</w:t>
      </w:r>
    </w:p>
    <w:tbl>
      <w:tblPr>
        <w:tblW w:w="103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2475"/>
        <w:gridCol w:w="880"/>
        <w:gridCol w:w="396"/>
        <w:gridCol w:w="709"/>
        <w:gridCol w:w="594"/>
        <w:gridCol w:w="567"/>
        <w:gridCol w:w="540"/>
        <w:gridCol w:w="850"/>
        <w:gridCol w:w="2834"/>
      </w:tblGrid>
      <w:tr w:rsidR="00BD4CBC" w:rsidRPr="00EC5897" w:rsidTr="002F45C6">
        <w:trPr>
          <w:cantSplit/>
          <w:trHeight w:val="253"/>
          <w:jc w:val="center"/>
        </w:trPr>
        <w:tc>
          <w:tcPr>
            <w:tcW w:w="468" w:type="dxa"/>
            <w:vMerge w:val="restart"/>
            <w:vAlign w:val="center"/>
          </w:tcPr>
          <w:p w:rsidR="00BD4CBC" w:rsidRPr="00EC5897" w:rsidRDefault="00BD4CBC" w:rsidP="006F6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</w:t>
            </w:r>
          </w:p>
          <w:p w:rsidR="00BD4CBC" w:rsidRPr="00EC5897" w:rsidRDefault="00BD4CBC" w:rsidP="006F6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п/п</w:t>
            </w:r>
          </w:p>
        </w:tc>
        <w:tc>
          <w:tcPr>
            <w:tcW w:w="2475" w:type="dxa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:rsidR="00BD4CBC" w:rsidRPr="00EC5897" w:rsidRDefault="00BD4CBC" w:rsidP="006F6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Раздел</w:t>
            </w:r>
          </w:p>
          <w:p w:rsidR="00BD4CBC" w:rsidRPr="00EC5897" w:rsidRDefault="00BD4CBC" w:rsidP="006F6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дисциплины</w:t>
            </w:r>
          </w:p>
        </w:tc>
        <w:tc>
          <w:tcPr>
            <w:tcW w:w="880" w:type="dxa"/>
            <w:vMerge w:val="restart"/>
            <w:textDirection w:val="btLr"/>
          </w:tcPr>
          <w:p w:rsidR="00BD4CBC" w:rsidRPr="00EC5897" w:rsidRDefault="00BD4CBC" w:rsidP="002E6D7B">
            <w:pPr>
              <w:spacing w:after="0" w:line="240" w:lineRule="auto"/>
              <w:ind w:left="113" w:right="113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Всего </w:t>
            </w:r>
            <w:r w:rsidR="002E6D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</w: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часов на раздел</w:t>
            </w:r>
          </w:p>
        </w:tc>
        <w:tc>
          <w:tcPr>
            <w:tcW w:w="396" w:type="dxa"/>
            <w:vMerge w:val="restart"/>
            <w:textDirection w:val="btLr"/>
          </w:tcPr>
          <w:p w:rsidR="00BD4CBC" w:rsidRPr="00EC5897" w:rsidRDefault="00BD4CBC" w:rsidP="002E6D7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Семестр</w:t>
            </w:r>
          </w:p>
        </w:tc>
        <w:tc>
          <w:tcPr>
            <w:tcW w:w="3260" w:type="dxa"/>
            <w:gridSpan w:val="5"/>
          </w:tcPr>
          <w:p w:rsidR="00BD4CBC" w:rsidRPr="00EC5897" w:rsidRDefault="00BD4CBC" w:rsidP="00983F6C">
            <w:pPr>
              <w:spacing w:after="0" w:line="240" w:lineRule="auto"/>
              <w:ind w:left="-181" w:right="-15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Виды учебной работы, включая самостоятельную работу студентов и трудоемкость (в часах)</w:t>
            </w:r>
          </w:p>
        </w:tc>
        <w:tc>
          <w:tcPr>
            <w:tcW w:w="2834" w:type="dxa"/>
            <w:vMerge w:val="restart"/>
            <w:vAlign w:val="center"/>
          </w:tcPr>
          <w:p w:rsidR="00BD4CBC" w:rsidRPr="00EC5897" w:rsidRDefault="00532424" w:rsidP="006F6ABA">
            <w:pPr>
              <w:spacing w:after="0" w:line="240" w:lineRule="auto"/>
              <w:ind w:left="-181" w:right="-150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r w:rsidRPr="00EC58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Содержание </w:t>
            </w:r>
            <w:r w:rsidR="006F6A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EC58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самостоятельной </w:t>
            </w:r>
            <w:r w:rsidR="006F6A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EC58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работы</w:t>
            </w:r>
          </w:p>
        </w:tc>
      </w:tr>
      <w:tr w:rsidR="00BD4CBC" w:rsidRPr="00EC5897" w:rsidTr="002F45C6">
        <w:trPr>
          <w:cantSplit/>
          <w:trHeight w:val="49"/>
          <w:jc w:val="center"/>
        </w:trPr>
        <w:tc>
          <w:tcPr>
            <w:tcW w:w="468" w:type="dxa"/>
            <w:vMerge/>
          </w:tcPr>
          <w:p w:rsidR="00BD4CBC" w:rsidRPr="00EC5897" w:rsidRDefault="00BD4CBC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75" w:type="dxa"/>
            <w:vMerge/>
            <w:tcMar>
              <w:top w:w="28" w:type="dxa"/>
              <w:left w:w="17" w:type="dxa"/>
              <w:right w:w="17" w:type="dxa"/>
            </w:tcMar>
          </w:tcPr>
          <w:p w:rsidR="00BD4CBC" w:rsidRPr="00EC5897" w:rsidRDefault="00BD4CBC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80" w:type="dxa"/>
            <w:vMerge/>
            <w:textDirection w:val="btLr"/>
          </w:tcPr>
          <w:p w:rsidR="00BD4CBC" w:rsidRPr="00EC5897" w:rsidRDefault="00BD4CBC" w:rsidP="00983F6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96" w:type="dxa"/>
            <w:vMerge/>
            <w:textDirection w:val="btLr"/>
          </w:tcPr>
          <w:p w:rsidR="00BD4CBC" w:rsidRPr="00EC5897" w:rsidRDefault="00BD4CBC" w:rsidP="00983F6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  <w:gridSpan w:val="4"/>
          </w:tcPr>
          <w:p w:rsidR="00BD4CBC" w:rsidRPr="00EC5897" w:rsidRDefault="00BD4CBC" w:rsidP="00983F6C">
            <w:pPr>
              <w:spacing w:after="0" w:line="240" w:lineRule="auto"/>
              <w:ind w:left="-108" w:right="-3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контактная</w:t>
            </w:r>
          </w:p>
        </w:tc>
        <w:tc>
          <w:tcPr>
            <w:tcW w:w="850" w:type="dxa"/>
            <w:vMerge w:val="restart"/>
          </w:tcPr>
          <w:p w:rsidR="00BD4CBC" w:rsidRPr="00EC5897" w:rsidRDefault="00BD4CBC" w:rsidP="00983F6C">
            <w:pPr>
              <w:spacing w:after="0" w:line="240" w:lineRule="auto"/>
              <w:ind w:left="-181" w:right="-15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СРС</w:t>
            </w:r>
          </w:p>
        </w:tc>
        <w:tc>
          <w:tcPr>
            <w:tcW w:w="2834" w:type="dxa"/>
            <w:vMerge/>
          </w:tcPr>
          <w:p w:rsidR="00BD4CBC" w:rsidRPr="00EC5897" w:rsidRDefault="00BD4CBC" w:rsidP="00983F6C">
            <w:pPr>
              <w:spacing w:after="0" w:line="240" w:lineRule="auto"/>
              <w:ind w:left="-181" w:right="-15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BD4CBC" w:rsidRPr="00EC5897" w:rsidTr="002F45C6">
        <w:trPr>
          <w:cantSplit/>
          <w:jc w:val="center"/>
        </w:trPr>
        <w:tc>
          <w:tcPr>
            <w:tcW w:w="468" w:type="dxa"/>
            <w:vMerge/>
          </w:tcPr>
          <w:p w:rsidR="00BD4CBC" w:rsidRPr="00EC5897" w:rsidRDefault="00BD4CBC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75" w:type="dxa"/>
            <w:vMerge/>
          </w:tcPr>
          <w:p w:rsidR="00BD4CBC" w:rsidRPr="00EC5897" w:rsidRDefault="00BD4CBC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880" w:type="dxa"/>
            <w:vMerge/>
          </w:tcPr>
          <w:p w:rsidR="00BD4CBC" w:rsidRPr="00EC5897" w:rsidRDefault="00BD4CBC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96" w:type="dxa"/>
            <w:vMerge/>
          </w:tcPr>
          <w:p w:rsidR="00BD4CBC" w:rsidRPr="00EC5897" w:rsidRDefault="00BD4CBC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709" w:type="dxa"/>
          </w:tcPr>
          <w:p w:rsidR="00BD4CBC" w:rsidRPr="00EC5897" w:rsidRDefault="00BD4CBC" w:rsidP="002E6D7B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лек</w:t>
            </w:r>
          </w:p>
        </w:tc>
        <w:tc>
          <w:tcPr>
            <w:tcW w:w="594" w:type="dxa"/>
          </w:tcPr>
          <w:p w:rsidR="00BD4CBC" w:rsidRPr="00EC5897" w:rsidRDefault="00BD4CBC" w:rsidP="002E6D7B">
            <w:pPr>
              <w:spacing w:after="0" w:line="240" w:lineRule="auto"/>
              <w:ind w:left="-115" w:right="-108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proofErr w:type="spellStart"/>
            <w:r w:rsidRPr="00EC5897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прак</w:t>
            </w:r>
            <w:proofErr w:type="spellEnd"/>
          </w:p>
        </w:tc>
        <w:tc>
          <w:tcPr>
            <w:tcW w:w="567" w:type="dxa"/>
          </w:tcPr>
          <w:p w:rsidR="00BD4CBC" w:rsidRPr="00EC5897" w:rsidRDefault="00BD4CBC" w:rsidP="002E6D7B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proofErr w:type="spellStart"/>
            <w:r w:rsidRPr="00EC5897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лаб</w:t>
            </w:r>
            <w:proofErr w:type="spellEnd"/>
          </w:p>
        </w:tc>
        <w:tc>
          <w:tcPr>
            <w:tcW w:w="540" w:type="dxa"/>
          </w:tcPr>
          <w:p w:rsidR="00BD4CBC" w:rsidRPr="00EC5897" w:rsidRDefault="00BD4CBC" w:rsidP="002E6D7B">
            <w:pPr>
              <w:spacing w:after="0" w:line="240" w:lineRule="auto"/>
              <w:ind w:left="-99" w:right="-65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КЧА</w:t>
            </w:r>
          </w:p>
        </w:tc>
        <w:tc>
          <w:tcPr>
            <w:tcW w:w="850" w:type="dxa"/>
            <w:vMerge/>
          </w:tcPr>
          <w:p w:rsidR="00BD4CBC" w:rsidRPr="00EC5897" w:rsidRDefault="00BD4CBC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34" w:type="dxa"/>
            <w:vMerge/>
          </w:tcPr>
          <w:p w:rsidR="00BD4CBC" w:rsidRPr="00EC5897" w:rsidRDefault="00BD4CBC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936B5B" w:rsidRPr="00EC5897" w:rsidTr="002F45C6">
        <w:trPr>
          <w:jc w:val="center"/>
        </w:trPr>
        <w:tc>
          <w:tcPr>
            <w:tcW w:w="468" w:type="dxa"/>
          </w:tcPr>
          <w:p w:rsidR="00C17FE9" w:rsidRPr="003D4F19" w:rsidRDefault="00C17FE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75" w:type="dxa"/>
          </w:tcPr>
          <w:p w:rsidR="00C17FE9" w:rsidRPr="00EC5897" w:rsidRDefault="00C17FE9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Теория числов</w:t>
            </w:r>
            <w:r w:rsidR="006B1B4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ых последовательностей, предел и непрерывность 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фун</w:t>
            </w:r>
            <w:r w:rsidR="006B1B4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кции действительной 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переменной.</w:t>
            </w:r>
          </w:p>
        </w:tc>
        <w:tc>
          <w:tcPr>
            <w:tcW w:w="880" w:type="dxa"/>
          </w:tcPr>
          <w:p w:rsidR="00C17FE9" w:rsidRPr="00EC5897" w:rsidRDefault="006F6ABA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60</w:t>
            </w:r>
          </w:p>
        </w:tc>
        <w:tc>
          <w:tcPr>
            <w:tcW w:w="396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709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16</w:t>
            </w:r>
          </w:p>
        </w:tc>
        <w:tc>
          <w:tcPr>
            <w:tcW w:w="594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16</w:t>
            </w:r>
          </w:p>
        </w:tc>
        <w:tc>
          <w:tcPr>
            <w:tcW w:w="567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850" w:type="dxa"/>
          </w:tcPr>
          <w:p w:rsidR="00C17FE9" w:rsidRPr="00EC5897" w:rsidRDefault="005976FC" w:rsidP="006F6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</w:t>
            </w:r>
            <w:r w:rsidR="006F6ABA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8</w:t>
            </w:r>
          </w:p>
        </w:tc>
        <w:tc>
          <w:tcPr>
            <w:tcW w:w="2834" w:type="dxa"/>
          </w:tcPr>
          <w:p w:rsidR="00BC28A8" w:rsidRPr="00EC5897" w:rsidRDefault="00BC28A8" w:rsidP="00BC28A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[1] стр. 9-84</w:t>
            </w:r>
          </w:p>
          <w:p w:rsidR="00C17FE9" w:rsidRPr="00EC5897" w:rsidRDefault="00DE3A99" w:rsidP="00E57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Изучение теоретического материала, решение типового расчета №1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, подготовка к контрольной работе №1</w:t>
            </w:r>
          </w:p>
        </w:tc>
      </w:tr>
      <w:tr w:rsidR="00936B5B" w:rsidRPr="00EC5897" w:rsidTr="002F45C6">
        <w:trPr>
          <w:trHeight w:val="1474"/>
          <w:jc w:val="center"/>
        </w:trPr>
        <w:tc>
          <w:tcPr>
            <w:tcW w:w="468" w:type="dxa"/>
          </w:tcPr>
          <w:p w:rsidR="00C17FE9" w:rsidRPr="003D4F19" w:rsidRDefault="00C17FE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75" w:type="dxa"/>
          </w:tcPr>
          <w:p w:rsidR="00C17FE9" w:rsidRPr="00EC5897" w:rsidRDefault="006B1B40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Дифференциальное исчисление функции  одной</w:t>
            </w:r>
            <w:r w:rsidR="00C17FE9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переменной.</w:t>
            </w:r>
          </w:p>
        </w:tc>
        <w:tc>
          <w:tcPr>
            <w:tcW w:w="880" w:type="dxa"/>
          </w:tcPr>
          <w:p w:rsidR="00C17FE9" w:rsidRPr="00EC5897" w:rsidRDefault="006F6ABA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56</w:t>
            </w:r>
          </w:p>
        </w:tc>
        <w:tc>
          <w:tcPr>
            <w:tcW w:w="396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709" w:type="dxa"/>
          </w:tcPr>
          <w:p w:rsidR="00C17FE9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14</w:t>
            </w:r>
          </w:p>
        </w:tc>
        <w:tc>
          <w:tcPr>
            <w:tcW w:w="594" w:type="dxa"/>
          </w:tcPr>
          <w:p w:rsidR="00C17FE9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14</w:t>
            </w:r>
          </w:p>
        </w:tc>
        <w:tc>
          <w:tcPr>
            <w:tcW w:w="567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850" w:type="dxa"/>
          </w:tcPr>
          <w:p w:rsidR="00C17FE9" w:rsidRPr="00EC5897" w:rsidRDefault="006F6ABA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28</w:t>
            </w:r>
          </w:p>
        </w:tc>
        <w:tc>
          <w:tcPr>
            <w:tcW w:w="2834" w:type="dxa"/>
          </w:tcPr>
          <w:p w:rsidR="00BC28A8" w:rsidRPr="00EC5897" w:rsidRDefault="00BC28A8" w:rsidP="00BC28A8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[1] стр. 85-116</w:t>
            </w:r>
          </w:p>
          <w:p w:rsidR="00C17FE9" w:rsidRPr="00EC5897" w:rsidRDefault="00DE3A99" w:rsidP="00E57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Изучение теоретического материала, решение типового расчета №2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, подготовка к контрольной работе №2.</w:t>
            </w:r>
            <w:r w:rsidR="00C17FE9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</w:t>
            </w:r>
          </w:p>
        </w:tc>
      </w:tr>
      <w:tr w:rsidR="00936B5B" w:rsidRPr="00EC5897" w:rsidTr="002F45C6">
        <w:trPr>
          <w:jc w:val="center"/>
        </w:trPr>
        <w:tc>
          <w:tcPr>
            <w:tcW w:w="468" w:type="dxa"/>
          </w:tcPr>
          <w:p w:rsidR="00C17FE9" w:rsidRPr="003D4F19" w:rsidRDefault="00C17FE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75" w:type="dxa"/>
          </w:tcPr>
          <w:p w:rsidR="00C17FE9" w:rsidRPr="00EC5897" w:rsidRDefault="00C17FE9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Инт</w:t>
            </w:r>
            <w:r w:rsidR="006B1B4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егральное исчисление функции 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одной переменной, неопределенный интеграл.</w:t>
            </w:r>
          </w:p>
        </w:tc>
        <w:tc>
          <w:tcPr>
            <w:tcW w:w="880" w:type="dxa"/>
          </w:tcPr>
          <w:p w:rsidR="00C17FE9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64</w:t>
            </w:r>
          </w:p>
        </w:tc>
        <w:tc>
          <w:tcPr>
            <w:tcW w:w="396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709" w:type="dxa"/>
          </w:tcPr>
          <w:p w:rsidR="00C17FE9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18</w:t>
            </w:r>
          </w:p>
        </w:tc>
        <w:tc>
          <w:tcPr>
            <w:tcW w:w="594" w:type="dxa"/>
          </w:tcPr>
          <w:p w:rsidR="00C17FE9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18</w:t>
            </w:r>
          </w:p>
        </w:tc>
        <w:tc>
          <w:tcPr>
            <w:tcW w:w="567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850" w:type="dxa"/>
          </w:tcPr>
          <w:p w:rsidR="00C17FE9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28</w:t>
            </w:r>
          </w:p>
        </w:tc>
        <w:tc>
          <w:tcPr>
            <w:tcW w:w="2834" w:type="dxa"/>
          </w:tcPr>
          <w:p w:rsidR="00BC28A8" w:rsidRPr="00EC5897" w:rsidRDefault="00BC28A8" w:rsidP="00BC28A8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[1] стр. 117-125</w:t>
            </w:r>
          </w:p>
          <w:p w:rsidR="00C17FE9" w:rsidRPr="00EC5897" w:rsidRDefault="00E57C74" w:rsidP="00E57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Изучение теоретического материала, решение типового расчета №3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, подготовка к контрольной работе №3. </w:t>
            </w:r>
          </w:p>
        </w:tc>
      </w:tr>
      <w:tr w:rsidR="00C17FE9" w:rsidRPr="00EC5897" w:rsidTr="002F45C6">
        <w:trPr>
          <w:jc w:val="center"/>
        </w:trPr>
        <w:tc>
          <w:tcPr>
            <w:tcW w:w="468" w:type="dxa"/>
          </w:tcPr>
          <w:p w:rsidR="00C17FE9" w:rsidRPr="003D4F19" w:rsidRDefault="00C17FE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75" w:type="dxa"/>
          </w:tcPr>
          <w:p w:rsidR="00C17FE9" w:rsidRPr="00EC5897" w:rsidRDefault="00C17FE9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Экзамен</w:t>
            </w:r>
          </w:p>
        </w:tc>
        <w:tc>
          <w:tcPr>
            <w:tcW w:w="880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36</w:t>
            </w:r>
          </w:p>
        </w:tc>
        <w:tc>
          <w:tcPr>
            <w:tcW w:w="396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709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0,4</w:t>
            </w:r>
          </w:p>
        </w:tc>
        <w:tc>
          <w:tcPr>
            <w:tcW w:w="850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35,6</w:t>
            </w:r>
          </w:p>
        </w:tc>
        <w:tc>
          <w:tcPr>
            <w:tcW w:w="2834" w:type="dxa"/>
          </w:tcPr>
          <w:p w:rsidR="00C17FE9" w:rsidRPr="00EC5897" w:rsidRDefault="00C17FE9" w:rsidP="006B1B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Экзамен проводится в письменной форме с собеседованием</w:t>
            </w:r>
          </w:p>
        </w:tc>
      </w:tr>
      <w:tr w:rsidR="00C17FE9" w:rsidRPr="00EC5897" w:rsidTr="002F45C6">
        <w:trPr>
          <w:jc w:val="center"/>
        </w:trPr>
        <w:tc>
          <w:tcPr>
            <w:tcW w:w="468" w:type="dxa"/>
          </w:tcPr>
          <w:p w:rsidR="00C17FE9" w:rsidRPr="003D4F19" w:rsidRDefault="00C17FE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475" w:type="dxa"/>
          </w:tcPr>
          <w:p w:rsidR="00C17FE9" w:rsidRPr="00EC5897" w:rsidRDefault="00C17FE9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Итого за 1-й семестр</w:t>
            </w:r>
          </w:p>
        </w:tc>
        <w:tc>
          <w:tcPr>
            <w:tcW w:w="880" w:type="dxa"/>
          </w:tcPr>
          <w:p w:rsidR="00C17FE9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216</w:t>
            </w:r>
          </w:p>
        </w:tc>
        <w:tc>
          <w:tcPr>
            <w:tcW w:w="396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709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48</w:t>
            </w:r>
          </w:p>
        </w:tc>
        <w:tc>
          <w:tcPr>
            <w:tcW w:w="594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48</w:t>
            </w:r>
          </w:p>
        </w:tc>
        <w:tc>
          <w:tcPr>
            <w:tcW w:w="567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C17FE9" w:rsidRPr="00EC5897" w:rsidRDefault="00C17FE9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 w:eastAsia="ru-RU"/>
              </w:rPr>
              <w:t>0</w:t>
            </w:r>
            <w:r w:rsidR="005976FC"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,4</w:t>
            </w:r>
          </w:p>
        </w:tc>
        <w:tc>
          <w:tcPr>
            <w:tcW w:w="850" w:type="dxa"/>
          </w:tcPr>
          <w:p w:rsidR="00C17FE9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 w:eastAsia="ru-RU"/>
              </w:rPr>
              <w:t>119</w:t>
            </w: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,</w:t>
            </w:r>
            <w:r w:rsidR="002C729D"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6</w:t>
            </w:r>
          </w:p>
        </w:tc>
        <w:tc>
          <w:tcPr>
            <w:tcW w:w="2834" w:type="dxa"/>
          </w:tcPr>
          <w:p w:rsidR="00C17FE9" w:rsidRPr="00EC5897" w:rsidRDefault="00C17FE9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</w:tr>
      <w:tr w:rsidR="00936B5B" w:rsidRPr="00EC5897" w:rsidTr="002F45C6">
        <w:trPr>
          <w:jc w:val="center"/>
        </w:trPr>
        <w:tc>
          <w:tcPr>
            <w:tcW w:w="468" w:type="dxa"/>
          </w:tcPr>
          <w:p w:rsidR="00BD4CBC" w:rsidRPr="003D4F19" w:rsidRDefault="00BD4CBC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75" w:type="dxa"/>
          </w:tcPr>
          <w:p w:rsidR="00BD4CBC" w:rsidRPr="00EC5897" w:rsidRDefault="00BD4CBC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Определенный интеграл, несобственные интегралы.</w:t>
            </w:r>
          </w:p>
        </w:tc>
        <w:tc>
          <w:tcPr>
            <w:tcW w:w="880" w:type="dxa"/>
          </w:tcPr>
          <w:p w:rsidR="00BD4CB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36</w:t>
            </w:r>
          </w:p>
        </w:tc>
        <w:tc>
          <w:tcPr>
            <w:tcW w:w="396" w:type="dxa"/>
          </w:tcPr>
          <w:p w:rsidR="00BD4CBC" w:rsidRPr="00EC5897" w:rsidRDefault="00BD4CB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709" w:type="dxa"/>
          </w:tcPr>
          <w:p w:rsidR="00BD4CB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8</w:t>
            </w:r>
          </w:p>
        </w:tc>
        <w:tc>
          <w:tcPr>
            <w:tcW w:w="594" w:type="dxa"/>
          </w:tcPr>
          <w:p w:rsidR="00BD4CB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12</w:t>
            </w:r>
          </w:p>
        </w:tc>
        <w:tc>
          <w:tcPr>
            <w:tcW w:w="567" w:type="dxa"/>
          </w:tcPr>
          <w:p w:rsidR="00BD4CBC" w:rsidRPr="00EC5897" w:rsidRDefault="00BD4CB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BD4CBC" w:rsidRPr="00EC5897" w:rsidRDefault="00BD4CBC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850" w:type="dxa"/>
          </w:tcPr>
          <w:p w:rsidR="00BD4CB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16</w:t>
            </w:r>
          </w:p>
        </w:tc>
        <w:tc>
          <w:tcPr>
            <w:tcW w:w="2834" w:type="dxa"/>
          </w:tcPr>
          <w:p w:rsidR="00BC28A8" w:rsidRPr="00EC5897" w:rsidRDefault="00BC28A8" w:rsidP="00BC28A8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[1] стр. 126-144</w:t>
            </w:r>
          </w:p>
          <w:p w:rsidR="00BD4CBC" w:rsidRPr="00EC5897" w:rsidRDefault="00E57C74" w:rsidP="00E57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Изучение теоретического материала, решение типового расчета №4. </w:t>
            </w:r>
          </w:p>
        </w:tc>
      </w:tr>
      <w:tr w:rsidR="00BD4CBC" w:rsidRPr="00EC5897" w:rsidTr="002F45C6">
        <w:trPr>
          <w:jc w:val="center"/>
        </w:trPr>
        <w:tc>
          <w:tcPr>
            <w:tcW w:w="468" w:type="dxa"/>
          </w:tcPr>
          <w:p w:rsidR="00BD4CBC" w:rsidRPr="003D4F19" w:rsidRDefault="00BD4CBC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75" w:type="dxa"/>
          </w:tcPr>
          <w:p w:rsidR="00BD4CBC" w:rsidRPr="00EC5897" w:rsidRDefault="00BD4CBC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Числовые и функциональные ряды.</w:t>
            </w:r>
          </w:p>
        </w:tc>
        <w:tc>
          <w:tcPr>
            <w:tcW w:w="880" w:type="dxa"/>
          </w:tcPr>
          <w:p w:rsidR="00BD4CBC" w:rsidRPr="00EC5897" w:rsidRDefault="00F8267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57</w:t>
            </w:r>
          </w:p>
        </w:tc>
        <w:tc>
          <w:tcPr>
            <w:tcW w:w="396" w:type="dxa"/>
          </w:tcPr>
          <w:p w:rsidR="00BD4CBC" w:rsidRPr="00EC5897" w:rsidRDefault="00BD4CB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709" w:type="dxa"/>
          </w:tcPr>
          <w:p w:rsidR="00BD4CBC" w:rsidRPr="00EC5897" w:rsidRDefault="00F82678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</w:t>
            </w:r>
            <w:r w:rsidR="006B1B40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594" w:type="dxa"/>
          </w:tcPr>
          <w:p w:rsidR="00BD4CBC" w:rsidRPr="00EC5897" w:rsidRDefault="00F8267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18</w:t>
            </w:r>
          </w:p>
        </w:tc>
        <w:tc>
          <w:tcPr>
            <w:tcW w:w="567" w:type="dxa"/>
          </w:tcPr>
          <w:p w:rsidR="00BD4CBC" w:rsidRPr="00EC5897" w:rsidRDefault="00BD4CB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BD4CBC" w:rsidRPr="00EC5897" w:rsidRDefault="00BD4CBC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850" w:type="dxa"/>
          </w:tcPr>
          <w:p w:rsidR="00BD4CB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27</w:t>
            </w:r>
          </w:p>
        </w:tc>
        <w:tc>
          <w:tcPr>
            <w:tcW w:w="2834" w:type="dxa"/>
          </w:tcPr>
          <w:p w:rsidR="00EC5897" w:rsidRPr="00EC5897" w:rsidRDefault="00EC5897" w:rsidP="00BC28A8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[1] стр. 223-261</w:t>
            </w:r>
          </w:p>
          <w:p w:rsidR="00BC28A8" w:rsidRPr="00EC5897" w:rsidRDefault="00EC5897" w:rsidP="00BC28A8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[2] стр. 49-83</w:t>
            </w:r>
          </w:p>
          <w:p w:rsidR="00BD4CBC" w:rsidRPr="00EC5897" w:rsidRDefault="00E57C74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Изучение теоретического материала, решение ти</w:t>
            </w: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пового расчета №5, подготовка к 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контрольной работе</w:t>
            </w:r>
            <w:r w:rsidR="00F82678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№4.</w:t>
            </w:r>
          </w:p>
        </w:tc>
      </w:tr>
      <w:tr w:rsidR="00BD4CBC" w:rsidRPr="00EC5897" w:rsidTr="002F45C6">
        <w:trPr>
          <w:jc w:val="center"/>
        </w:trPr>
        <w:tc>
          <w:tcPr>
            <w:tcW w:w="468" w:type="dxa"/>
          </w:tcPr>
          <w:p w:rsidR="00BD4CBC" w:rsidRPr="003D4F19" w:rsidRDefault="00BD4CBC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2475" w:type="dxa"/>
          </w:tcPr>
          <w:p w:rsidR="00BD4CBC" w:rsidRPr="00EC5897" w:rsidRDefault="00BD4CBC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Теория рядов Фурье и гармонический анализ.</w:t>
            </w:r>
          </w:p>
        </w:tc>
        <w:tc>
          <w:tcPr>
            <w:tcW w:w="880" w:type="dxa"/>
          </w:tcPr>
          <w:p w:rsidR="00BD4CBC" w:rsidRPr="00EC5897" w:rsidRDefault="00F8267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51</w:t>
            </w:r>
          </w:p>
        </w:tc>
        <w:tc>
          <w:tcPr>
            <w:tcW w:w="396" w:type="dxa"/>
          </w:tcPr>
          <w:p w:rsidR="00BD4CBC" w:rsidRPr="00EC5897" w:rsidRDefault="00BD4CB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709" w:type="dxa"/>
          </w:tcPr>
          <w:p w:rsidR="00BD4CBC" w:rsidRPr="006B1B40" w:rsidRDefault="00F82678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en-US"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</w:t>
            </w:r>
            <w:r w:rsidR="006B1B40">
              <w:rPr>
                <w:rFonts w:ascii="Times New Roman" w:eastAsia="Times New Roman" w:hAnsi="Times New Roman" w:cs="Times New Roman"/>
                <w:sz w:val="24"/>
                <w:szCs w:val="20"/>
                <w:lang w:val="en-US" w:eastAsia="ru-RU"/>
              </w:rPr>
              <w:t>2</w:t>
            </w:r>
          </w:p>
        </w:tc>
        <w:tc>
          <w:tcPr>
            <w:tcW w:w="594" w:type="dxa"/>
          </w:tcPr>
          <w:p w:rsidR="00BD4CBC" w:rsidRPr="00EC5897" w:rsidRDefault="00F8267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18</w:t>
            </w:r>
          </w:p>
        </w:tc>
        <w:tc>
          <w:tcPr>
            <w:tcW w:w="567" w:type="dxa"/>
          </w:tcPr>
          <w:p w:rsidR="00BD4CBC" w:rsidRPr="00EC5897" w:rsidRDefault="00BD4CB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BD4CBC" w:rsidRPr="00EC5897" w:rsidRDefault="00BD4CBC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850" w:type="dxa"/>
          </w:tcPr>
          <w:p w:rsidR="00BD4CB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21</w:t>
            </w:r>
          </w:p>
        </w:tc>
        <w:tc>
          <w:tcPr>
            <w:tcW w:w="2834" w:type="dxa"/>
          </w:tcPr>
          <w:p w:rsidR="00BC28A8" w:rsidRPr="00EC5897" w:rsidRDefault="00BC28A8" w:rsidP="00BC28A8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[1] стр. 321-327</w:t>
            </w:r>
          </w:p>
          <w:p w:rsidR="00BC28A8" w:rsidRPr="00EC5897" w:rsidRDefault="00EC5897" w:rsidP="00BC28A8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[2] стр. 84</w:t>
            </w:r>
            <w:r w:rsidR="00BC28A8"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-113</w:t>
            </w:r>
          </w:p>
          <w:p w:rsidR="00BD4CBC" w:rsidRPr="00EC5897" w:rsidRDefault="00E57C74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Изучение теоретического материала, решение типового расчета №6.</w:t>
            </w:r>
          </w:p>
        </w:tc>
      </w:tr>
      <w:tr w:rsidR="005976FC" w:rsidRPr="00EC5897" w:rsidTr="002F45C6">
        <w:trPr>
          <w:jc w:val="center"/>
        </w:trPr>
        <w:tc>
          <w:tcPr>
            <w:tcW w:w="468" w:type="dxa"/>
          </w:tcPr>
          <w:p w:rsidR="005976FC" w:rsidRPr="00EC5897" w:rsidRDefault="005976FC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75" w:type="dxa"/>
          </w:tcPr>
          <w:p w:rsidR="005976FC" w:rsidRPr="00EC5897" w:rsidRDefault="005976FC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Экзамен</w:t>
            </w:r>
          </w:p>
        </w:tc>
        <w:tc>
          <w:tcPr>
            <w:tcW w:w="880" w:type="dxa"/>
          </w:tcPr>
          <w:p w:rsidR="005976F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36</w:t>
            </w:r>
          </w:p>
        </w:tc>
        <w:tc>
          <w:tcPr>
            <w:tcW w:w="396" w:type="dxa"/>
          </w:tcPr>
          <w:p w:rsidR="005976F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709" w:type="dxa"/>
          </w:tcPr>
          <w:p w:rsidR="005976F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5976F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5976F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5976F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0,4</w:t>
            </w:r>
          </w:p>
        </w:tc>
        <w:tc>
          <w:tcPr>
            <w:tcW w:w="850" w:type="dxa"/>
          </w:tcPr>
          <w:p w:rsidR="005976F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35,6</w:t>
            </w:r>
          </w:p>
        </w:tc>
        <w:tc>
          <w:tcPr>
            <w:tcW w:w="2834" w:type="dxa"/>
          </w:tcPr>
          <w:p w:rsidR="005976FC" w:rsidRPr="00EC5897" w:rsidRDefault="005976FC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Экзамен проводится в письменной форме по билетам с последующим собеседованием</w:t>
            </w:r>
          </w:p>
        </w:tc>
      </w:tr>
      <w:tr w:rsidR="00BD4CBC" w:rsidRPr="00EC5897" w:rsidTr="002F45C6">
        <w:trPr>
          <w:jc w:val="center"/>
        </w:trPr>
        <w:tc>
          <w:tcPr>
            <w:tcW w:w="468" w:type="dxa"/>
          </w:tcPr>
          <w:p w:rsidR="00BD4CBC" w:rsidRPr="00EC5897" w:rsidRDefault="00BD4CBC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2475" w:type="dxa"/>
          </w:tcPr>
          <w:p w:rsidR="00BD4CBC" w:rsidRPr="00EC5897" w:rsidRDefault="00BD4CBC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Итого за 2-й семестр</w:t>
            </w:r>
          </w:p>
        </w:tc>
        <w:tc>
          <w:tcPr>
            <w:tcW w:w="880" w:type="dxa"/>
          </w:tcPr>
          <w:p w:rsidR="00BD4CB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180</w:t>
            </w:r>
          </w:p>
        </w:tc>
        <w:tc>
          <w:tcPr>
            <w:tcW w:w="396" w:type="dxa"/>
          </w:tcPr>
          <w:p w:rsidR="00BD4CBC" w:rsidRPr="00EC5897" w:rsidRDefault="00BD4CB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709" w:type="dxa"/>
          </w:tcPr>
          <w:p w:rsidR="00BD4CBC" w:rsidRPr="00EC5897" w:rsidRDefault="00BD4CB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 w:eastAsia="ru-RU"/>
              </w:rPr>
              <w:t>32</w:t>
            </w:r>
          </w:p>
        </w:tc>
        <w:tc>
          <w:tcPr>
            <w:tcW w:w="594" w:type="dxa"/>
          </w:tcPr>
          <w:p w:rsidR="00BD4CBC" w:rsidRPr="00EC5897" w:rsidRDefault="00BD4CB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 w:eastAsia="ru-RU"/>
              </w:rPr>
              <w:t>48</w:t>
            </w:r>
          </w:p>
        </w:tc>
        <w:tc>
          <w:tcPr>
            <w:tcW w:w="567" w:type="dxa"/>
          </w:tcPr>
          <w:p w:rsidR="00BD4CBC" w:rsidRPr="00EC5897" w:rsidRDefault="00BD4CB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BD4CBC" w:rsidRPr="00EC5897" w:rsidRDefault="00BD4CB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 w:eastAsia="ru-RU"/>
              </w:rPr>
              <w:t>0</w:t>
            </w:r>
            <w:r w:rsidR="005976FC"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,4</w:t>
            </w:r>
          </w:p>
        </w:tc>
        <w:tc>
          <w:tcPr>
            <w:tcW w:w="850" w:type="dxa"/>
          </w:tcPr>
          <w:p w:rsidR="00BD4CBC" w:rsidRPr="00EC5897" w:rsidRDefault="005976FC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99,6</w:t>
            </w:r>
          </w:p>
        </w:tc>
        <w:tc>
          <w:tcPr>
            <w:tcW w:w="2834" w:type="dxa"/>
          </w:tcPr>
          <w:p w:rsidR="00BD4CBC" w:rsidRPr="00EC5897" w:rsidRDefault="00BD4CBC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</w:tr>
      <w:tr w:rsidR="00EF3A48" w:rsidRPr="00EC5897" w:rsidTr="002F45C6">
        <w:trPr>
          <w:jc w:val="center"/>
        </w:trPr>
        <w:tc>
          <w:tcPr>
            <w:tcW w:w="468" w:type="dxa"/>
          </w:tcPr>
          <w:p w:rsidR="00EF3A48" w:rsidRPr="003D4F19" w:rsidRDefault="00EF3A48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3D4F19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7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3A48" w:rsidRPr="00EC5897" w:rsidRDefault="00EF3A48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Дифференциальное исчисление функции нескольких переменных. </w:t>
            </w:r>
          </w:p>
        </w:tc>
        <w:tc>
          <w:tcPr>
            <w:tcW w:w="880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65</w:t>
            </w:r>
          </w:p>
        </w:tc>
        <w:tc>
          <w:tcPr>
            <w:tcW w:w="396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18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18</w:t>
            </w:r>
          </w:p>
        </w:tc>
        <w:tc>
          <w:tcPr>
            <w:tcW w:w="567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C28A8" w:rsidRPr="00EC5897" w:rsidRDefault="00BC28A8" w:rsidP="00BC28A8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[1] стр. 144-216</w:t>
            </w:r>
          </w:p>
          <w:p w:rsidR="00EC5897" w:rsidRPr="00EC5897" w:rsidRDefault="00EC5897" w:rsidP="00BC28A8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[2] стр. </w:t>
            </w: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114-147</w:t>
            </w:r>
          </w:p>
          <w:p w:rsidR="00EF3A48" w:rsidRPr="00EC5897" w:rsidRDefault="00E57C74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Изучение теоретического материала, решение типового расчета №</w:t>
            </w:r>
            <w:r w:rsidR="00AD74EC"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подготовка к 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контрольной работе №5.</w:t>
            </w:r>
          </w:p>
        </w:tc>
      </w:tr>
      <w:tr w:rsidR="00936B5B" w:rsidRPr="00EC5897" w:rsidTr="002F45C6">
        <w:trPr>
          <w:jc w:val="center"/>
        </w:trPr>
        <w:tc>
          <w:tcPr>
            <w:tcW w:w="468" w:type="dxa"/>
          </w:tcPr>
          <w:p w:rsidR="00EF3A48" w:rsidRPr="003D4F19" w:rsidRDefault="00EF3A48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3D4F19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8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3A48" w:rsidRPr="00EC5897" w:rsidRDefault="00EF3A48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Интегральное исчисление функции нескольких переменных (интеграл по фигуре). </w:t>
            </w:r>
          </w:p>
        </w:tc>
        <w:tc>
          <w:tcPr>
            <w:tcW w:w="880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47</w:t>
            </w:r>
          </w:p>
        </w:tc>
        <w:tc>
          <w:tcPr>
            <w:tcW w:w="396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12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12</w:t>
            </w:r>
          </w:p>
        </w:tc>
        <w:tc>
          <w:tcPr>
            <w:tcW w:w="567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3A48" w:rsidRPr="004E00CD" w:rsidRDefault="00EF3A48" w:rsidP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C28A8" w:rsidRPr="00EC5897" w:rsidRDefault="00EC5897" w:rsidP="00BC28A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[1] стр. 262-314</w:t>
            </w:r>
          </w:p>
          <w:p w:rsidR="00BC28A8" w:rsidRPr="00EC5897" w:rsidRDefault="00BC28A8" w:rsidP="00BC28A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[2] стр. 148-210</w:t>
            </w:r>
          </w:p>
          <w:p w:rsidR="00EF3A48" w:rsidRPr="00EC5897" w:rsidRDefault="00E57C74" w:rsidP="00BC28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Изучение теоретического материала, решение типового расчета №</w:t>
            </w:r>
            <w:r w:rsidR="00AD74EC"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EF3A48" w:rsidRPr="00EC5897" w:rsidTr="002F45C6">
        <w:trPr>
          <w:jc w:val="center"/>
        </w:trPr>
        <w:tc>
          <w:tcPr>
            <w:tcW w:w="468" w:type="dxa"/>
          </w:tcPr>
          <w:p w:rsidR="00EF3A48" w:rsidRPr="003D4F19" w:rsidRDefault="00EF3A48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3D4F19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9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3A48" w:rsidRPr="00EC5897" w:rsidRDefault="00EF3A48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Векторный анализ (элементы теории поля).</w:t>
            </w:r>
          </w:p>
        </w:tc>
        <w:tc>
          <w:tcPr>
            <w:tcW w:w="880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68</w:t>
            </w:r>
          </w:p>
        </w:tc>
        <w:tc>
          <w:tcPr>
            <w:tcW w:w="396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18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18</w:t>
            </w:r>
          </w:p>
        </w:tc>
        <w:tc>
          <w:tcPr>
            <w:tcW w:w="567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C28A8" w:rsidRPr="00EC5897" w:rsidRDefault="00EC5897" w:rsidP="00BC28A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[1] стр. 314</w:t>
            </w:r>
            <w:r w:rsidR="00BC28A8"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-321</w:t>
            </w:r>
          </w:p>
          <w:p w:rsidR="00EC5897" w:rsidRPr="00EC5897" w:rsidRDefault="00BC28A8" w:rsidP="00BC28A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[2] стр. 148-210</w:t>
            </w:r>
          </w:p>
          <w:p w:rsidR="00EF3A48" w:rsidRPr="00EC5897" w:rsidRDefault="00E57C74" w:rsidP="00BC28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Изучение теоретического материала, решение типового расчета №</w:t>
            </w:r>
            <w:r w:rsidR="00AD74EC"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подготовка к 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контрольной работе №6.</w:t>
            </w:r>
          </w:p>
        </w:tc>
      </w:tr>
      <w:tr w:rsidR="00EF3A48" w:rsidRPr="00EC5897" w:rsidTr="002F45C6">
        <w:trPr>
          <w:jc w:val="center"/>
        </w:trPr>
        <w:tc>
          <w:tcPr>
            <w:tcW w:w="468" w:type="dxa"/>
          </w:tcPr>
          <w:p w:rsidR="00EF3A48" w:rsidRPr="00EC5897" w:rsidRDefault="00EF3A48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2475" w:type="dxa"/>
          </w:tcPr>
          <w:p w:rsidR="00EF3A48" w:rsidRPr="00EC5897" w:rsidRDefault="00EF3A48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Экзамен</w:t>
            </w:r>
          </w:p>
        </w:tc>
        <w:tc>
          <w:tcPr>
            <w:tcW w:w="880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36</w:t>
            </w:r>
          </w:p>
        </w:tc>
        <w:tc>
          <w:tcPr>
            <w:tcW w:w="396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709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94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0,4</w:t>
            </w:r>
          </w:p>
        </w:tc>
        <w:tc>
          <w:tcPr>
            <w:tcW w:w="850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35,6</w:t>
            </w:r>
          </w:p>
        </w:tc>
        <w:tc>
          <w:tcPr>
            <w:tcW w:w="2834" w:type="dxa"/>
          </w:tcPr>
          <w:p w:rsidR="00EF3A48" w:rsidRPr="00EC5897" w:rsidRDefault="00EF3A48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Экзамен проводится в письменной форме по билетам с последующим собеседованием</w:t>
            </w:r>
          </w:p>
        </w:tc>
      </w:tr>
      <w:tr w:rsidR="00EF3A48" w:rsidRPr="00EC5897" w:rsidTr="002F45C6">
        <w:trPr>
          <w:jc w:val="center"/>
        </w:trPr>
        <w:tc>
          <w:tcPr>
            <w:tcW w:w="468" w:type="dxa"/>
          </w:tcPr>
          <w:p w:rsidR="00EF3A48" w:rsidRPr="00EC5897" w:rsidRDefault="00EF3A48" w:rsidP="00983F6C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75" w:type="dxa"/>
          </w:tcPr>
          <w:p w:rsidR="00EF3A48" w:rsidRPr="00EC5897" w:rsidRDefault="00EF3A48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Итого за 3-й семестр</w:t>
            </w:r>
          </w:p>
        </w:tc>
        <w:tc>
          <w:tcPr>
            <w:tcW w:w="880" w:type="dxa"/>
          </w:tcPr>
          <w:p w:rsidR="00EF3A48" w:rsidRPr="00EC5897" w:rsidRDefault="002C729D" w:rsidP="002E6D7B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216</w:t>
            </w:r>
          </w:p>
        </w:tc>
        <w:tc>
          <w:tcPr>
            <w:tcW w:w="396" w:type="dxa"/>
          </w:tcPr>
          <w:p w:rsidR="00EF3A48" w:rsidRPr="00EC5897" w:rsidRDefault="00EF3A48" w:rsidP="002E6D7B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709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48</w:t>
            </w:r>
          </w:p>
        </w:tc>
        <w:tc>
          <w:tcPr>
            <w:tcW w:w="594" w:type="dxa"/>
          </w:tcPr>
          <w:p w:rsidR="00EF3A48" w:rsidRPr="00EC5897" w:rsidRDefault="00EF3A48" w:rsidP="002E6D7B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48</w:t>
            </w:r>
          </w:p>
        </w:tc>
        <w:tc>
          <w:tcPr>
            <w:tcW w:w="567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EF3A48" w:rsidRPr="00EC5897" w:rsidRDefault="00EF3A48" w:rsidP="002E6D7B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0,4</w:t>
            </w:r>
          </w:p>
        </w:tc>
        <w:tc>
          <w:tcPr>
            <w:tcW w:w="850" w:type="dxa"/>
          </w:tcPr>
          <w:p w:rsidR="00EF3A48" w:rsidRPr="00EC5897" w:rsidRDefault="00EF3A48" w:rsidP="002E6D7B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119,6</w:t>
            </w:r>
          </w:p>
        </w:tc>
        <w:tc>
          <w:tcPr>
            <w:tcW w:w="2834" w:type="dxa"/>
          </w:tcPr>
          <w:p w:rsidR="00EF3A48" w:rsidRPr="00EC5897" w:rsidRDefault="00EF3A48" w:rsidP="00983F6C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EF3A48" w:rsidRPr="00EC5897" w:rsidTr="002F45C6">
        <w:trPr>
          <w:jc w:val="center"/>
        </w:trPr>
        <w:tc>
          <w:tcPr>
            <w:tcW w:w="468" w:type="dxa"/>
          </w:tcPr>
          <w:p w:rsidR="00EF3A48" w:rsidRPr="00EC5897" w:rsidRDefault="00EF3A48" w:rsidP="00983F6C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75" w:type="dxa"/>
          </w:tcPr>
          <w:p w:rsidR="00EF3A48" w:rsidRPr="00EC5897" w:rsidRDefault="00EF3A48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 xml:space="preserve">Всего </w:t>
            </w:r>
          </w:p>
        </w:tc>
        <w:tc>
          <w:tcPr>
            <w:tcW w:w="880" w:type="dxa"/>
          </w:tcPr>
          <w:p w:rsidR="00EF3A48" w:rsidRPr="00EC5897" w:rsidRDefault="002C729D" w:rsidP="002E6D7B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612</w:t>
            </w:r>
          </w:p>
        </w:tc>
        <w:tc>
          <w:tcPr>
            <w:tcW w:w="396" w:type="dxa"/>
          </w:tcPr>
          <w:p w:rsidR="00EF3A48" w:rsidRPr="00EC5897" w:rsidRDefault="00EF3A48" w:rsidP="002E6D7B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709" w:type="dxa"/>
          </w:tcPr>
          <w:p w:rsidR="00EF3A48" w:rsidRPr="00EC5897" w:rsidRDefault="002C729D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128</w:t>
            </w:r>
          </w:p>
        </w:tc>
        <w:tc>
          <w:tcPr>
            <w:tcW w:w="594" w:type="dxa"/>
          </w:tcPr>
          <w:p w:rsidR="00EF3A48" w:rsidRPr="00EC5897" w:rsidRDefault="002C729D" w:rsidP="002E6D7B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144</w:t>
            </w:r>
          </w:p>
        </w:tc>
        <w:tc>
          <w:tcPr>
            <w:tcW w:w="567" w:type="dxa"/>
          </w:tcPr>
          <w:p w:rsidR="00EF3A48" w:rsidRPr="00EC5897" w:rsidRDefault="00EF3A48" w:rsidP="002E6D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540" w:type="dxa"/>
          </w:tcPr>
          <w:p w:rsidR="00EF3A48" w:rsidRPr="00EC5897" w:rsidRDefault="00EF3A48" w:rsidP="002E6D7B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1,2</w:t>
            </w:r>
          </w:p>
        </w:tc>
        <w:tc>
          <w:tcPr>
            <w:tcW w:w="850" w:type="dxa"/>
          </w:tcPr>
          <w:p w:rsidR="00EF3A48" w:rsidRPr="00EC5897" w:rsidRDefault="002C729D" w:rsidP="002E6D7B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338,8</w:t>
            </w:r>
          </w:p>
        </w:tc>
        <w:tc>
          <w:tcPr>
            <w:tcW w:w="2834" w:type="dxa"/>
          </w:tcPr>
          <w:p w:rsidR="00EF3A48" w:rsidRPr="00EC5897" w:rsidRDefault="00EF3A48" w:rsidP="00983F6C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B1B40" w:rsidRDefault="006B1B40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43673" w:rsidRPr="00EC5897" w:rsidRDefault="00843673" w:rsidP="0023749A">
      <w:pPr>
        <w:pStyle w:val="ae"/>
        <w:keepNext/>
        <w:numPr>
          <w:ilvl w:val="1"/>
          <w:numId w:val="24"/>
        </w:numPr>
        <w:tabs>
          <w:tab w:val="num" w:pos="720"/>
        </w:tabs>
        <w:jc w:val="both"/>
        <w:rPr>
          <w:b/>
          <w:smallCaps w:val="0"/>
          <w:szCs w:val="24"/>
        </w:rPr>
      </w:pPr>
      <w:r w:rsidRPr="00EC5897">
        <w:rPr>
          <w:b/>
          <w:smallCaps w:val="0"/>
          <w:szCs w:val="24"/>
        </w:rPr>
        <w:t>Содержание разделов курса</w:t>
      </w:r>
    </w:p>
    <w:tbl>
      <w:tblPr>
        <w:tblW w:w="51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9"/>
        <w:gridCol w:w="2038"/>
        <w:gridCol w:w="1634"/>
        <w:gridCol w:w="1001"/>
        <w:gridCol w:w="1001"/>
        <w:gridCol w:w="1001"/>
        <w:gridCol w:w="3174"/>
      </w:tblGrid>
      <w:tr w:rsidR="00936B5B" w:rsidRPr="00EC5897" w:rsidTr="002F45C6">
        <w:trPr>
          <w:trHeight w:val="777"/>
          <w:jc w:val="center"/>
        </w:trPr>
        <w:tc>
          <w:tcPr>
            <w:tcW w:w="246" w:type="pct"/>
            <w:tcMar>
              <w:left w:w="85" w:type="dxa"/>
              <w:right w:w="85" w:type="dxa"/>
            </w:tcMar>
            <w:vAlign w:val="center"/>
          </w:tcPr>
          <w:p w:rsidR="002C729D" w:rsidRPr="00EC5897" w:rsidRDefault="002C729D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  <w:t>№</w:t>
            </w:r>
          </w:p>
          <w:p w:rsidR="002C729D" w:rsidRPr="00EC5897" w:rsidRDefault="002C729D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  <w:t>п/п</w:t>
            </w:r>
          </w:p>
        </w:tc>
        <w:tc>
          <w:tcPr>
            <w:tcW w:w="984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2C729D" w:rsidRPr="00EC5897" w:rsidRDefault="002C729D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  <w:t>Раздел</w:t>
            </w:r>
          </w:p>
          <w:p w:rsidR="002C729D" w:rsidRPr="00EC5897" w:rsidRDefault="002C729D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  <w:t>дисциплины</w:t>
            </w:r>
          </w:p>
        </w:tc>
        <w:tc>
          <w:tcPr>
            <w:tcW w:w="789" w:type="pct"/>
            <w:vAlign w:val="center"/>
          </w:tcPr>
          <w:p w:rsidR="002C729D" w:rsidRPr="00EC5897" w:rsidRDefault="002C729D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  <w:t>Коды компетенции и индикаторов</w:t>
            </w:r>
          </w:p>
        </w:tc>
        <w:tc>
          <w:tcPr>
            <w:tcW w:w="483" w:type="pct"/>
            <w:shd w:val="clear" w:color="auto" w:fill="auto"/>
            <w:vAlign w:val="center"/>
          </w:tcPr>
          <w:p w:rsidR="002C729D" w:rsidRPr="00EC5897" w:rsidRDefault="002C729D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  <w:t>Знания</w:t>
            </w:r>
          </w:p>
        </w:tc>
        <w:tc>
          <w:tcPr>
            <w:tcW w:w="483" w:type="pct"/>
            <w:vAlign w:val="center"/>
          </w:tcPr>
          <w:p w:rsidR="002C729D" w:rsidRPr="00EC5897" w:rsidRDefault="002C729D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  <w:t>Умения</w:t>
            </w:r>
          </w:p>
        </w:tc>
        <w:tc>
          <w:tcPr>
            <w:tcW w:w="483" w:type="pct"/>
            <w:shd w:val="clear" w:color="auto" w:fill="auto"/>
            <w:vAlign w:val="center"/>
          </w:tcPr>
          <w:p w:rsidR="002C729D" w:rsidRPr="00EC5897" w:rsidRDefault="002C729D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  <w:t>Навыки</w:t>
            </w:r>
          </w:p>
        </w:tc>
        <w:tc>
          <w:tcPr>
            <w:tcW w:w="1532" w:type="pct"/>
            <w:vAlign w:val="center"/>
          </w:tcPr>
          <w:p w:rsidR="002C729D" w:rsidRPr="00EC5897" w:rsidRDefault="002C729D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  <w:t>Форма контроля</w:t>
            </w:r>
          </w:p>
        </w:tc>
      </w:tr>
      <w:tr w:rsidR="00936B5B" w:rsidRPr="00EC5897" w:rsidTr="002F45C6">
        <w:trPr>
          <w:jc w:val="center"/>
        </w:trPr>
        <w:tc>
          <w:tcPr>
            <w:tcW w:w="246" w:type="pct"/>
          </w:tcPr>
          <w:p w:rsidR="00C53276" w:rsidRPr="003D4F19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84" w:type="pct"/>
          </w:tcPr>
          <w:p w:rsidR="00C53276" w:rsidRPr="00EC5897" w:rsidRDefault="00C53276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Теория числовых послед</w:t>
            </w:r>
            <w:r w:rsidR="003D4F19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овательностей, предел и непрерывность функции 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действительной переменной.</w:t>
            </w:r>
          </w:p>
        </w:tc>
        <w:tc>
          <w:tcPr>
            <w:tcW w:w="789" w:type="pct"/>
          </w:tcPr>
          <w:p w:rsidR="00C53276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="00C53276"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  <w:p w:rsidR="00C53276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="00C53276"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  <w:p w:rsidR="00C53276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="00C53276"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83" w:type="pct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32" w:type="pct"/>
          </w:tcPr>
          <w:p w:rsidR="00C53276" w:rsidRPr="00EC5897" w:rsidRDefault="00C53276" w:rsidP="006F6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Типовой расчет </w:t>
            </w:r>
            <w:r w:rsidR="00E57C74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№1</w:t>
            </w:r>
          </w:p>
          <w:p w:rsidR="00C53276" w:rsidRPr="00EC5897" w:rsidRDefault="003D4F19" w:rsidP="006F6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Контрольная </w:t>
            </w:r>
            <w:r w:rsidR="006F6ABA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работа №1</w:t>
            </w:r>
          </w:p>
        </w:tc>
      </w:tr>
      <w:tr w:rsidR="00936B5B" w:rsidRPr="00EC5897" w:rsidTr="002F45C6">
        <w:trPr>
          <w:trHeight w:val="919"/>
          <w:jc w:val="center"/>
        </w:trPr>
        <w:tc>
          <w:tcPr>
            <w:tcW w:w="246" w:type="pct"/>
          </w:tcPr>
          <w:p w:rsidR="00C53276" w:rsidRPr="003D4F19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984" w:type="pct"/>
          </w:tcPr>
          <w:p w:rsidR="00C53276" w:rsidRPr="00EC5897" w:rsidRDefault="003D4F19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Дифференциальное </w:t>
            </w:r>
            <w:r w:rsidR="00C53276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исчисле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ние функции одной</w:t>
            </w:r>
            <w:r w:rsidR="00C53276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переменной.</w:t>
            </w:r>
          </w:p>
        </w:tc>
        <w:tc>
          <w:tcPr>
            <w:tcW w:w="789" w:type="pct"/>
          </w:tcPr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  <w:p w:rsidR="00C53276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483" w:type="pct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1532" w:type="pct"/>
          </w:tcPr>
          <w:p w:rsidR="00C53276" w:rsidRPr="003D4F19" w:rsidRDefault="00C53276" w:rsidP="006F6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Типовой расчет</w:t>
            </w:r>
            <w:r w:rsidR="00E57C74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№2</w:t>
            </w:r>
            <w:r w:rsidR="003D4F19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</w:t>
            </w:r>
            <w:r w:rsidR="006F6ABA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br/>
            </w:r>
            <w:r w:rsidR="003D4F19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Контрольная работа №2</w:t>
            </w:r>
          </w:p>
        </w:tc>
      </w:tr>
      <w:tr w:rsidR="00936B5B" w:rsidRPr="00EC5897" w:rsidTr="002F45C6">
        <w:trPr>
          <w:jc w:val="center"/>
        </w:trPr>
        <w:tc>
          <w:tcPr>
            <w:tcW w:w="246" w:type="pct"/>
          </w:tcPr>
          <w:p w:rsidR="00E57C74" w:rsidRPr="003D4F19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84" w:type="pct"/>
          </w:tcPr>
          <w:p w:rsidR="00E57C74" w:rsidRPr="00EC5897" w:rsidRDefault="003D4F19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Интегральное исчисление функции </w:t>
            </w:r>
            <w:r w:rsidR="00E57C74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одной переменной, неопределенный интеграл.</w:t>
            </w:r>
          </w:p>
        </w:tc>
        <w:tc>
          <w:tcPr>
            <w:tcW w:w="789" w:type="pct"/>
          </w:tcPr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  <w:p w:rsidR="00E57C74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483" w:type="pct"/>
            <w:shd w:val="clear" w:color="auto" w:fill="auto"/>
          </w:tcPr>
          <w:p w:rsidR="00E57C74" w:rsidRPr="006B1B40" w:rsidRDefault="00E57C74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483" w:type="pct"/>
          </w:tcPr>
          <w:p w:rsidR="00E57C74" w:rsidRPr="006B1B40" w:rsidRDefault="00E57C74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483" w:type="pct"/>
            <w:shd w:val="clear" w:color="auto" w:fill="auto"/>
          </w:tcPr>
          <w:p w:rsidR="00E57C74" w:rsidRPr="006B1B40" w:rsidRDefault="00E57C74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1532" w:type="pct"/>
          </w:tcPr>
          <w:p w:rsidR="00E57C74" w:rsidRPr="00EC5897" w:rsidRDefault="00E57C74" w:rsidP="006F6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Типовой р</w:t>
            </w:r>
            <w:r w:rsidR="003D4F19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асчет №3 </w:t>
            </w:r>
            <w:r w:rsidR="006F6ABA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br/>
              <w:t>Контрольная работа №3</w:t>
            </w:r>
          </w:p>
        </w:tc>
      </w:tr>
      <w:tr w:rsidR="00936B5B" w:rsidRPr="00EC5897" w:rsidTr="002F45C6">
        <w:trPr>
          <w:jc w:val="center"/>
        </w:trPr>
        <w:tc>
          <w:tcPr>
            <w:tcW w:w="246" w:type="pct"/>
          </w:tcPr>
          <w:p w:rsidR="00C53276" w:rsidRPr="003D4F19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84" w:type="pct"/>
          </w:tcPr>
          <w:p w:rsidR="00C53276" w:rsidRPr="00EC5897" w:rsidRDefault="00C53276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Определенный интеграл, несобственные интегралы.</w:t>
            </w:r>
          </w:p>
        </w:tc>
        <w:tc>
          <w:tcPr>
            <w:tcW w:w="789" w:type="pct"/>
          </w:tcPr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  <w:p w:rsidR="00C53276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483" w:type="pct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1532" w:type="pct"/>
          </w:tcPr>
          <w:p w:rsidR="00C53276" w:rsidRPr="003D4F19" w:rsidRDefault="00C53276" w:rsidP="006F6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Типовой расчет </w:t>
            </w:r>
            <w:r w:rsidR="00E57C74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№4</w:t>
            </w:r>
          </w:p>
        </w:tc>
      </w:tr>
      <w:tr w:rsidR="00936B5B" w:rsidRPr="00EC5897" w:rsidTr="002F45C6">
        <w:trPr>
          <w:jc w:val="center"/>
        </w:trPr>
        <w:tc>
          <w:tcPr>
            <w:tcW w:w="246" w:type="pct"/>
          </w:tcPr>
          <w:p w:rsidR="00C53276" w:rsidRPr="003D4F19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84" w:type="pct"/>
          </w:tcPr>
          <w:p w:rsidR="00C53276" w:rsidRPr="00EC5897" w:rsidRDefault="00C53276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Числовые и функциональные ряды.</w:t>
            </w:r>
          </w:p>
        </w:tc>
        <w:tc>
          <w:tcPr>
            <w:tcW w:w="789" w:type="pct"/>
          </w:tcPr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  <w:p w:rsidR="00C53276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483" w:type="pct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1532" w:type="pct"/>
          </w:tcPr>
          <w:p w:rsidR="00C53276" w:rsidRPr="00EC5897" w:rsidRDefault="00C53276" w:rsidP="006F6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Типовой расчет </w:t>
            </w:r>
            <w:r w:rsidR="00E57C74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№5</w:t>
            </w:r>
          </w:p>
          <w:p w:rsidR="00C53276" w:rsidRPr="00EC5897" w:rsidRDefault="003D4F19" w:rsidP="008F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Контрольная работа №4</w:t>
            </w:r>
          </w:p>
        </w:tc>
      </w:tr>
      <w:tr w:rsidR="00936B5B" w:rsidRPr="00EC5897" w:rsidTr="002F45C6">
        <w:trPr>
          <w:trHeight w:val="246"/>
          <w:jc w:val="center"/>
        </w:trPr>
        <w:tc>
          <w:tcPr>
            <w:tcW w:w="246" w:type="pct"/>
          </w:tcPr>
          <w:p w:rsidR="00C53276" w:rsidRPr="003D4F19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84" w:type="pct"/>
          </w:tcPr>
          <w:p w:rsidR="00C53276" w:rsidRPr="00EC5897" w:rsidRDefault="00C53276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Теория рядов Фурье и гармонический анализ.</w:t>
            </w:r>
          </w:p>
        </w:tc>
        <w:tc>
          <w:tcPr>
            <w:tcW w:w="789" w:type="pct"/>
          </w:tcPr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  <w:p w:rsidR="00C53276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483" w:type="pct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1532" w:type="pct"/>
          </w:tcPr>
          <w:p w:rsidR="00C53276" w:rsidRPr="00EC5897" w:rsidRDefault="00E57C74" w:rsidP="006F6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Типовой расчет №6</w:t>
            </w:r>
          </w:p>
        </w:tc>
      </w:tr>
      <w:tr w:rsidR="00936B5B" w:rsidRPr="00EC5897" w:rsidTr="002F45C6">
        <w:trPr>
          <w:jc w:val="center"/>
        </w:trPr>
        <w:tc>
          <w:tcPr>
            <w:tcW w:w="246" w:type="pct"/>
          </w:tcPr>
          <w:p w:rsidR="00C53276" w:rsidRPr="003D4F19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3276" w:rsidRPr="00EC5897" w:rsidRDefault="00C53276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Дифференциальное исчисление функции нескольких переменных. </w:t>
            </w:r>
          </w:p>
        </w:tc>
        <w:tc>
          <w:tcPr>
            <w:tcW w:w="789" w:type="pct"/>
          </w:tcPr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  <w:p w:rsidR="00C53276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483" w:type="pct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3276" w:rsidRPr="00EC5897" w:rsidRDefault="00C53276" w:rsidP="006F6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Типовой расчет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D74EC"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№7</w:t>
            </w:r>
          </w:p>
          <w:p w:rsidR="00C53276" w:rsidRPr="00EC5897" w:rsidRDefault="003D4F19" w:rsidP="008F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Контрольная работа №5</w:t>
            </w:r>
          </w:p>
        </w:tc>
      </w:tr>
      <w:tr w:rsidR="00936B5B" w:rsidRPr="00EC5897" w:rsidTr="002F45C6">
        <w:trPr>
          <w:jc w:val="center"/>
        </w:trPr>
        <w:tc>
          <w:tcPr>
            <w:tcW w:w="246" w:type="pct"/>
          </w:tcPr>
          <w:p w:rsidR="00C53276" w:rsidRPr="003D4F19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3276" w:rsidRPr="00EC5897" w:rsidRDefault="00C53276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Интегральное исчисление функции нескольких переменных (интеграл по фигуре). </w:t>
            </w:r>
          </w:p>
        </w:tc>
        <w:tc>
          <w:tcPr>
            <w:tcW w:w="789" w:type="pct"/>
          </w:tcPr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  <w:p w:rsidR="00C53276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483" w:type="pct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3276" w:rsidRPr="00EC5897" w:rsidRDefault="00C53276" w:rsidP="006F6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Типовой расчет </w:t>
            </w:r>
            <w:r w:rsidR="00AD74EC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№8</w:t>
            </w:r>
          </w:p>
        </w:tc>
      </w:tr>
      <w:tr w:rsidR="00936B5B" w:rsidRPr="00EC5897" w:rsidTr="002F45C6">
        <w:trPr>
          <w:jc w:val="center"/>
        </w:trPr>
        <w:tc>
          <w:tcPr>
            <w:tcW w:w="246" w:type="pct"/>
          </w:tcPr>
          <w:p w:rsidR="00C53276" w:rsidRPr="003D4F19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3276" w:rsidRPr="00EC5897" w:rsidRDefault="00C53276" w:rsidP="003D4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Векторный анализ (элементы теории поля).</w:t>
            </w:r>
          </w:p>
        </w:tc>
        <w:tc>
          <w:tcPr>
            <w:tcW w:w="789" w:type="pct"/>
          </w:tcPr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  <w:p w:rsidR="006B1B40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  <w:p w:rsidR="00C53276" w:rsidRPr="006B1B40" w:rsidRDefault="006B1B40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ОПК-</w:t>
            </w:r>
            <w:r w:rsidRPr="006B1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483" w:type="pct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483" w:type="pct"/>
            <w:shd w:val="clear" w:color="auto" w:fill="auto"/>
          </w:tcPr>
          <w:p w:rsidR="00C53276" w:rsidRPr="006B1B40" w:rsidRDefault="00C53276" w:rsidP="006B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B1B4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3276" w:rsidRPr="00EC5897" w:rsidRDefault="00C53276" w:rsidP="006F6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Типовой расчет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D74EC"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№9</w:t>
            </w:r>
          </w:p>
          <w:p w:rsidR="00C53276" w:rsidRPr="00EC5897" w:rsidRDefault="003D4F19" w:rsidP="008F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Контрольная работа №6</w:t>
            </w:r>
          </w:p>
        </w:tc>
      </w:tr>
    </w:tbl>
    <w:p w:rsidR="002C729D" w:rsidRPr="00EC5897" w:rsidRDefault="002C729D" w:rsidP="00983F6C">
      <w:pPr>
        <w:pStyle w:val="ae"/>
        <w:keepNext/>
        <w:tabs>
          <w:tab w:val="num" w:pos="720"/>
        </w:tabs>
        <w:ind w:left="644"/>
        <w:jc w:val="both"/>
        <w:rPr>
          <w:b/>
          <w:smallCaps w:val="0"/>
          <w:szCs w:val="24"/>
        </w:rPr>
      </w:pPr>
    </w:p>
    <w:p w:rsidR="002F0D61" w:rsidRPr="00EC5897" w:rsidRDefault="002F0D61" w:rsidP="0023749A">
      <w:pPr>
        <w:pStyle w:val="ae"/>
        <w:keepNext/>
        <w:numPr>
          <w:ilvl w:val="1"/>
          <w:numId w:val="24"/>
        </w:numPr>
        <w:tabs>
          <w:tab w:val="left" w:pos="993"/>
        </w:tabs>
        <w:contextualSpacing/>
        <w:jc w:val="both"/>
        <w:rPr>
          <w:b/>
          <w:smallCaps w:val="0"/>
          <w:szCs w:val="24"/>
        </w:rPr>
      </w:pPr>
      <w:r w:rsidRPr="00EC5897">
        <w:rPr>
          <w:b/>
          <w:smallCaps w:val="0"/>
          <w:szCs w:val="24"/>
        </w:rPr>
        <w:t xml:space="preserve"> Наименование тем лекций, их содержание и объем в часах</w:t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7"/>
        <w:gridCol w:w="1189"/>
        <w:gridCol w:w="6993"/>
        <w:gridCol w:w="1340"/>
      </w:tblGrid>
      <w:tr w:rsidR="002F0D61" w:rsidRPr="00EC5897" w:rsidTr="008F03DD">
        <w:tc>
          <w:tcPr>
            <w:tcW w:w="517" w:type="dxa"/>
            <w:vAlign w:val="center"/>
          </w:tcPr>
          <w:p w:rsidR="002F0D61" w:rsidRPr="00EC5897" w:rsidRDefault="002F0D6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189" w:type="dxa"/>
            <w:vAlign w:val="center"/>
          </w:tcPr>
          <w:p w:rsidR="002F0D61" w:rsidRPr="00EC5897" w:rsidRDefault="002F0D6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 раздела дисциплины</w:t>
            </w:r>
          </w:p>
        </w:tc>
        <w:tc>
          <w:tcPr>
            <w:tcW w:w="6993" w:type="dxa"/>
            <w:shd w:val="clear" w:color="auto" w:fill="auto"/>
            <w:vAlign w:val="center"/>
          </w:tcPr>
          <w:p w:rsidR="002F0D61" w:rsidRPr="00EC5897" w:rsidRDefault="002F0D6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лекций</w:t>
            </w:r>
          </w:p>
        </w:tc>
        <w:tc>
          <w:tcPr>
            <w:tcW w:w="1340" w:type="dxa"/>
            <w:shd w:val="clear" w:color="auto" w:fill="auto"/>
            <w:vAlign w:val="center"/>
          </w:tcPr>
          <w:p w:rsidR="002F0D61" w:rsidRPr="00EC5897" w:rsidRDefault="002F0D6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proofErr w:type="spellStart"/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Трудоем</w:t>
            </w:r>
            <w:proofErr w:type="spellEnd"/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-кость (час)</w:t>
            </w:r>
          </w:p>
        </w:tc>
      </w:tr>
      <w:tr w:rsidR="002F0D61" w:rsidRPr="00EC5897" w:rsidTr="009568B2">
        <w:tc>
          <w:tcPr>
            <w:tcW w:w="517" w:type="dxa"/>
          </w:tcPr>
          <w:p w:rsidR="002F0D61" w:rsidRPr="00EC5897" w:rsidRDefault="002F0D6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1189" w:type="dxa"/>
          </w:tcPr>
          <w:p w:rsidR="002F0D61" w:rsidRPr="00EC5897" w:rsidRDefault="003D4F19" w:rsidP="003D4F19">
            <w:pPr>
              <w:tabs>
                <w:tab w:val="num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6993" w:type="dxa"/>
          </w:tcPr>
          <w:p w:rsidR="00C959D1" w:rsidRPr="006F6ABA" w:rsidRDefault="00C959D1" w:rsidP="006F6ABA">
            <w:pPr>
              <w:numPr>
                <w:ilvl w:val="0"/>
                <w:numId w:val="3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>Элементы теории множеств. Действительные числа. Аксиомы множества действительных чисел.</w:t>
            </w:r>
          </w:p>
          <w:p w:rsidR="000A0011" w:rsidRPr="006F6ABA" w:rsidRDefault="00C959D1" w:rsidP="006F6ABA">
            <w:pPr>
              <w:numPr>
                <w:ilvl w:val="0"/>
                <w:numId w:val="3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Расширенное множество действительных чисел, расширенная числовая прямая. Промежутки, </w:t>
            </w:r>
            <w:r w:rsidRPr="006F6AB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75pt;height:12.5pt" o:ole="" fillcolor="window">
                  <v:imagedata r:id="rId13" o:title=""/>
                </v:shape>
                <o:OLEObject Type="Embed" ProgID="Equation.3" ShapeID="_x0000_i1025" DrawAspect="Content" ObjectID="_1841923450" r:id="rId14"/>
              </w:objec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>-окрестность. Ограничен</w:t>
            </w:r>
            <w:r w:rsidR="00E40322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ные и неограниченные множества. 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Верхняя и нижняя </w:t>
            </w:r>
            <w:r w:rsidR="00E40322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грань 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>числового мно</w:t>
            </w:r>
            <w:r w:rsidR="00E40322" w:rsidRPr="006F6ABA">
              <w:rPr>
                <w:rFonts w:ascii="Times New Roman" w:hAnsi="Times New Roman" w:cs="Times New Roman"/>
                <w:sz w:val="24"/>
                <w:szCs w:val="24"/>
              </w:rPr>
              <w:t>жества.</w:t>
            </w:r>
            <w:r w:rsidR="000A0011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Свойство </w:t>
            </w:r>
            <w:r w:rsidR="00E40322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(принцип) 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>Архимеда, лемма о вложенных отрезках.</w:t>
            </w:r>
          </w:p>
          <w:p w:rsidR="005C2BBF" w:rsidRPr="006F6ABA" w:rsidRDefault="00C959D1" w:rsidP="006F6ABA">
            <w:pPr>
              <w:numPr>
                <w:ilvl w:val="0"/>
                <w:numId w:val="3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Числовая последовательность. Предел числовой последовательности. </w:t>
            </w:r>
            <w:r w:rsidR="00462F4D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Бесконечно большая последовательность. </w:t>
            </w:r>
            <w:r w:rsidR="000A0011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Теорема о единственности предела числовой последовательности. </w:t>
            </w:r>
            <w:r w:rsidR="005C2BBF" w:rsidRPr="006F6ABA">
              <w:rPr>
                <w:rFonts w:ascii="Times New Roman" w:hAnsi="Times New Roman" w:cs="Times New Roman"/>
                <w:sz w:val="24"/>
                <w:szCs w:val="24"/>
              </w:rPr>
              <w:t>Переход к пределу в неравенствах. Ограниченность сходящихся последовательностей.</w:t>
            </w:r>
          </w:p>
          <w:p w:rsidR="00AD154D" w:rsidRPr="006F6ABA" w:rsidRDefault="005C2BBF" w:rsidP="006F6ABA">
            <w:pPr>
              <w:numPr>
                <w:ilvl w:val="0"/>
                <w:numId w:val="3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Монотонные последовательности. Теорема Вейерштрасса. </w:t>
            </w:r>
            <w:r w:rsidRPr="006F6A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Число </w:t>
            </w:r>
            <w:r w:rsidRPr="006F6AB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е</w:t>
            </w:r>
            <w:r w:rsidRPr="006F6A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. 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Теорема Больцано-Вейерштрасса. Критерий Коши 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сходимости последовательности.</w:t>
            </w:r>
            <w:r w:rsidR="00AD154D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62F4D" w:rsidRPr="006F6ABA">
              <w:rPr>
                <w:rFonts w:ascii="Times New Roman" w:hAnsi="Times New Roman" w:cs="Times New Roman"/>
                <w:sz w:val="24"/>
                <w:szCs w:val="24"/>
              </w:rPr>
              <w:t>Бесконечно малая последовательность</w:t>
            </w:r>
            <w:r w:rsidR="0086403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043B9" w:rsidRPr="006F6ABA" w:rsidRDefault="005C2BBF" w:rsidP="006F6ABA">
            <w:pPr>
              <w:numPr>
                <w:ilvl w:val="0"/>
                <w:numId w:val="3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>Свойства пределов сходящихся последовательностей.</w:t>
            </w:r>
            <w:r w:rsidR="009B517F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62F4D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Понятие функции. </w:t>
            </w:r>
            <w:r w:rsidR="00D043B9" w:rsidRPr="006F6ABA">
              <w:rPr>
                <w:rFonts w:ascii="Times New Roman" w:hAnsi="Times New Roman" w:cs="Times New Roman"/>
                <w:sz w:val="24"/>
                <w:szCs w:val="24"/>
              </w:rPr>
              <w:t>Способы задания функций. Э</w:t>
            </w:r>
            <w:r w:rsidR="00C959D1" w:rsidRPr="006F6ABA">
              <w:rPr>
                <w:rFonts w:ascii="Times New Roman" w:hAnsi="Times New Roman" w:cs="Times New Roman"/>
                <w:sz w:val="24"/>
                <w:szCs w:val="24"/>
              </w:rPr>
              <w:t>лементарные функции</w:t>
            </w:r>
            <w:r w:rsidR="00D043B9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 и их классификация.</w:t>
            </w:r>
          </w:p>
          <w:p w:rsidR="009B517F" w:rsidRPr="006F6ABA" w:rsidRDefault="00D043B9" w:rsidP="006F6ABA">
            <w:pPr>
              <w:numPr>
                <w:ilvl w:val="0"/>
                <w:numId w:val="3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>Определение п</w:t>
            </w:r>
            <w:r w:rsidR="00C959D1" w:rsidRPr="006F6ABA">
              <w:rPr>
                <w:rFonts w:ascii="Times New Roman" w:hAnsi="Times New Roman" w:cs="Times New Roman"/>
                <w:sz w:val="24"/>
                <w:szCs w:val="24"/>
              </w:rPr>
              <w:t>редел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C959D1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 функции в точке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 по Гейне и по Коши</w:t>
            </w:r>
            <w:r w:rsidR="00C959D1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Эквивалентность </w:t>
            </w:r>
            <w:r w:rsidR="00C959D1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определений предела функции. 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>Односторонние пределы. Свойства пределов функций.</w:t>
            </w:r>
          </w:p>
          <w:p w:rsidR="00AD154D" w:rsidRPr="006F6ABA" w:rsidRDefault="00152F23" w:rsidP="006F6ABA">
            <w:pPr>
              <w:numPr>
                <w:ilvl w:val="0"/>
                <w:numId w:val="3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Бесконечно малые и бесконечно большие функции. Сравнение функций. </w:t>
            </w:r>
            <w:r w:rsidR="00C959D1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Эквивалентные бесконечно малые и их свойства. </w:t>
            </w:r>
            <w:r w:rsidR="009B517F" w:rsidRPr="006F6AB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Первый и второй замечательные пределы</w:t>
            </w:r>
            <w:r w:rsidR="00C959D1" w:rsidRPr="006F6A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F0D61" w:rsidRPr="006F6ABA" w:rsidRDefault="00C959D1" w:rsidP="006F6ABA">
            <w:pPr>
              <w:numPr>
                <w:ilvl w:val="0"/>
                <w:numId w:val="3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>Непрерывность функции в точке</w:t>
            </w:r>
            <w:r w:rsidR="00152F23" w:rsidRPr="006F6ABA">
              <w:rPr>
                <w:rFonts w:ascii="Times New Roman" w:hAnsi="Times New Roman" w:cs="Times New Roman"/>
                <w:sz w:val="24"/>
                <w:szCs w:val="24"/>
              </w:rPr>
              <w:t>, в интервале и на отрезке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. Точка разрыва и их классификация. </w:t>
            </w:r>
            <w:r w:rsidR="006F6ABA" w:rsidRPr="006F6ABA"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теоремы о непрерывных функциях. 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>Свойства функций, непрерывных на отрезке (две теоремы Больцано</w:t>
            </w:r>
            <w:r w:rsidR="00D043B9" w:rsidRPr="006F6ABA">
              <w:rPr>
                <w:rFonts w:ascii="Times New Roman" w:hAnsi="Times New Roman" w:cs="Times New Roman"/>
                <w:sz w:val="24"/>
                <w:szCs w:val="24"/>
              </w:rPr>
              <w:t>-Коши и две теоремы Вейерштрасс</w:t>
            </w:r>
            <w:r w:rsidRPr="006F6ABA">
              <w:rPr>
                <w:rFonts w:ascii="Times New Roman" w:hAnsi="Times New Roman" w:cs="Times New Roman"/>
                <w:sz w:val="24"/>
                <w:szCs w:val="24"/>
              </w:rPr>
              <w:t>а)</w:t>
            </w:r>
            <w:r w:rsidR="006F6ABA" w:rsidRPr="006F6A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40" w:type="dxa"/>
          </w:tcPr>
          <w:p w:rsidR="002F0D61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lastRenderedPageBreak/>
              <w:t>16</w:t>
            </w:r>
          </w:p>
        </w:tc>
      </w:tr>
      <w:tr w:rsidR="002F0D61" w:rsidRPr="00EC5897" w:rsidTr="009568B2">
        <w:tc>
          <w:tcPr>
            <w:tcW w:w="517" w:type="dxa"/>
          </w:tcPr>
          <w:p w:rsidR="002F0D61" w:rsidRPr="00EC5897" w:rsidRDefault="002F0D6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lastRenderedPageBreak/>
              <w:t>2</w:t>
            </w:r>
          </w:p>
        </w:tc>
        <w:tc>
          <w:tcPr>
            <w:tcW w:w="1189" w:type="dxa"/>
          </w:tcPr>
          <w:p w:rsidR="002F0D61" w:rsidRPr="003D4F19" w:rsidRDefault="003D4F19" w:rsidP="003D4F19">
            <w:pPr>
              <w:tabs>
                <w:tab w:val="num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6993" w:type="dxa"/>
          </w:tcPr>
          <w:p w:rsidR="00396385" w:rsidRDefault="0075441F" w:rsidP="00280F55">
            <w:pPr>
              <w:numPr>
                <w:ilvl w:val="0"/>
                <w:numId w:val="5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75441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Первое и второе определения производной. Дифференциал. Геометрический и физический смысл производной и дифференциала. </w:t>
            </w: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Правила дифференцирования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. </w:t>
            </w:r>
            <w:r w:rsidRPr="0075441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Формулы дифференцирования основных элементарных функций.</w:t>
            </w:r>
          </w:p>
          <w:p w:rsidR="00280F55" w:rsidRDefault="00396385" w:rsidP="00280F55">
            <w:pPr>
              <w:numPr>
                <w:ilvl w:val="0"/>
                <w:numId w:val="5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396385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Производная и дифференциал сложной функции; производная обратной функции; производная функции, заданной </w:t>
            </w:r>
            <w:proofErr w:type="spellStart"/>
            <w:r w:rsidRPr="00396385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параметрически</w:t>
            </w:r>
            <w:proofErr w:type="spellEnd"/>
            <w:r w:rsidRPr="00396385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; производная функции, заданной неявно. Приближенные вычисления с помощью дифференциала</w:t>
            </w:r>
            <w:r w:rsidR="005C300B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.</w:t>
            </w:r>
          </w:p>
          <w:p w:rsidR="005C300B" w:rsidRPr="005C300B" w:rsidRDefault="005C300B" w:rsidP="005121EB">
            <w:pPr>
              <w:numPr>
                <w:ilvl w:val="0"/>
                <w:numId w:val="5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5C300B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Производные и дифференциалы высших порядков.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Т</w:t>
            </w: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еоремы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о средних значениях: Ферма,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Ролля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, Лагранжа и Коши.</w:t>
            </w:r>
          </w:p>
          <w:p w:rsidR="009C7BF7" w:rsidRDefault="005C300B" w:rsidP="00280F55">
            <w:pPr>
              <w:numPr>
                <w:ilvl w:val="0"/>
                <w:numId w:val="5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Раскрытие неопределенностей по правилу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Лопиталя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.</w:t>
            </w:r>
          </w:p>
          <w:p w:rsidR="00280F55" w:rsidRPr="009C7BF7" w:rsidRDefault="009C7BF7" w:rsidP="00280F55">
            <w:pPr>
              <w:numPr>
                <w:ilvl w:val="0"/>
                <w:numId w:val="5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9C7BF7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Формула Тейлора-</w:t>
            </w:r>
            <w:proofErr w:type="spellStart"/>
            <w:r w:rsidRPr="009C7BF7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Маклорена</w:t>
            </w:r>
            <w:proofErr w:type="spellEnd"/>
            <w:r w:rsidRPr="009C7BF7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 Вычисление пределов с помощью формулы Тейлора (метод выделения главной части).</w:t>
            </w:r>
          </w:p>
          <w:p w:rsidR="00487599" w:rsidRDefault="002F0D61" w:rsidP="005121EB">
            <w:pPr>
              <w:numPr>
                <w:ilvl w:val="0"/>
                <w:numId w:val="5"/>
              </w:numPr>
              <w:tabs>
                <w:tab w:val="num" w:pos="1080"/>
              </w:tabs>
              <w:spacing w:after="0" w:line="240" w:lineRule="auto"/>
              <w:ind w:left="329" w:hanging="329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487599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Приложения производной в исследовании функции.</w:t>
            </w:r>
            <w:r w:rsidR="009C7BF7" w:rsidRPr="00487599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 Критерий монотонности. Экстремумы функций. </w:t>
            </w:r>
            <w:r w:rsidR="00487599" w:rsidRPr="00487599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Асимптоты.</w:t>
            </w:r>
          </w:p>
          <w:p w:rsidR="00864037" w:rsidRPr="00487599" w:rsidRDefault="00487599" w:rsidP="002F45C6">
            <w:pPr>
              <w:numPr>
                <w:ilvl w:val="0"/>
                <w:numId w:val="5"/>
              </w:numPr>
              <w:tabs>
                <w:tab w:val="num" w:pos="1080"/>
              </w:tabs>
              <w:spacing w:after="0" w:line="240" w:lineRule="auto"/>
              <w:ind w:left="329" w:hanging="329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Алгоритм исследования функции и п</w:t>
            </w:r>
            <w:r w:rsidRPr="00487599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остроени</w:t>
            </w:r>
            <w:r w:rsidR="002F45C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е ее графика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.</w:t>
            </w:r>
          </w:p>
        </w:tc>
        <w:tc>
          <w:tcPr>
            <w:tcW w:w="1340" w:type="dxa"/>
          </w:tcPr>
          <w:p w:rsidR="002F0D61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14</w:t>
            </w:r>
          </w:p>
        </w:tc>
      </w:tr>
      <w:tr w:rsidR="002F0D61" w:rsidRPr="00EC5897" w:rsidTr="009568B2">
        <w:trPr>
          <w:trHeight w:val="77"/>
        </w:trPr>
        <w:tc>
          <w:tcPr>
            <w:tcW w:w="517" w:type="dxa"/>
          </w:tcPr>
          <w:p w:rsidR="002F0D61" w:rsidRPr="00EC5897" w:rsidRDefault="002F0D61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1189" w:type="dxa"/>
          </w:tcPr>
          <w:p w:rsidR="002F0D61" w:rsidRPr="003D4F19" w:rsidRDefault="002F0D61" w:rsidP="003D4F19">
            <w:pPr>
              <w:tabs>
                <w:tab w:val="num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3D4F19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6993" w:type="dxa"/>
          </w:tcPr>
          <w:p w:rsidR="002F0D61" w:rsidRPr="00EC5897" w:rsidRDefault="002F0D61" w:rsidP="00983F6C">
            <w:pPr>
              <w:numPr>
                <w:ilvl w:val="0"/>
                <w:numId w:val="4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>Первообра</w:t>
            </w:r>
            <w:r w:rsidR="00322261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 xml:space="preserve">зная, неопределенный интеграл. </w:t>
            </w: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 xml:space="preserve">Основные приемы интегрирования: </w:t>
            </w:r>
            <w:r w:rsidR="008F03DD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>внесение под знак дифференциала</w:t>
            </w: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>, замена переменной</w:t>
            </w:r>
            <w:r w:rsidR="00322261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>, интегрирование по частям.</w:t>
            </w:r>
          </w:p>
          <w:p w:rsidR="002F0D61" w:rsidRPr="00BD712C" w:rsidRDefault="00BD712C" w:rsidP="00983F6C">
            <w:pPr>
              <w:numPr>
                <w:ilvl w:val="0"/>
                <w:numId w:val="4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 xml:space="preserve">Некоторые сведения о комплексных числах и многочленах. Разложение правильных рациональных дробей на элементарные. </w:t>
            </w:r>
            <w:r w:rsidR="002F0D61" w:rsidRPr="00EC5897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>Интегрирован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>ие дробно-рациональных функций.</w:t>
            </w:r>
          </w:p>
          <w:p w:rsidR="00BD712C" w:rsidRPr="00B91AEE" w:rsidRDefault="00BD712C" w:rsidP="00B91AEE">
            <w:pPr>
              <w:numPr>
                <w:ilvl w:val="0"/>
                <w:numId w:val="4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17"/>
                <w:lang w:eastAsia="ru-RU"/>
              </w:rPr>
            </w:pPr>
            <w:r w:rsidRPr="00B91AEE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>Интегрирование иррациональных функций.</w:t>
            </w:r>
            <w:r w:rsidR="00B91AEE" w:rsidRPr="00B91AEE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 xml:space="preserve"> Подстановки Эйлера. Интегралы от дифференциального бинома.</w:t>
            </w:r>
          </w:p>
          <w:p w:rsidR="002F0D61" w:rsidRPr="003D4F19" w:rsidRDefault="002F0D61" w:rsidP="00BD712C">
            <w:pPr>
              <w:numPr>
                <w:ilvl w:val="0"/>
                <w:numId w:val="4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 xml:space="preserve">Интегрирование тригонометрических функций. </w:t>
            </w:r>
          </w:p>
        </w:tc>
        <w:tc>
          <w:tcPr>
            <w:tcW w:w="1340" w:type="dxa"/>
          </w:tcPr>
          <w:p w:rsidR="002F0D61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18</w:t>
            </w:r>
          </w:p>
        </w:tc>
      </w:tr>
      <w:tr w:rsidR="003D4F19" w:rsidRPr="00EC5897" w:rsidTr="009568B2">
        <w:trPr>
          <w:trHeight w:val="77"/>
        </w:trPr>
        <w:tc>
          <w:tcPr>
            <w:tcW w:w="517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189" w:type="dxa"/>
          </w:tcPr>
          <w:p w:rsidR="003D4F19" w:rsidRPr="00EC5897" w:rsidRDefault="003D4F19" w:rsidP="003D4F19">
            <w:pPr>
              <w:tabs>
                <w:tab w:val="num" w:pos="1080"/>
              </w:tabs>
              <w:spacing w:after="0" w:line="240" w:lineRule="auto"/>
              <w:ind w:left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</w:pPr>
          </w:p>
        </w:tc>
        <w:tc>
          <w:tcPr>
            <w:tcW w:w="6993" w:type="dxa"/>
          </w:tcPr>
          <w:p w:rsidR="003D4F19" w:rsidRPr="00EC5897" w:rsidRDefault="003D4F19" w:rsidP="003D4F19">
            <w:pPr>
              <w:pStyle w:val="a3"/>
              <w:jc w:val="right"/>
              <w:rPr>
                <w:b/>
              </w:rPr>
            </w:pPr>
            <w:r>
              <w:rPr>
                <w:b/>
              </w:rPr>
              <w:t>Итого</w:t>
            </w:r>
            <w:r w:rsidRPr="00EC5897">
              <w:rPr>
                <w:b/>
              </w:rPr>
              <w:t xml:space="preserve"> за 1 семестр</w:t>
            </w:r>
          </w:p>
        </w:tc>
        <w:tc>
          <w:tcPr>
            <w:tcW w:w="1340" w:type="dxa"/>
          </w:tcPr>
          <w:p w:rsidR="003D4F19" w:rsidRPr="00EC5897" w:rsidRDefault="003D4F19" w:rsidP="003D4F19">
            <w:pPr>
              <w:pStyle w:val="a3"/>
              <w:jc w:val="center"/>
              <w:rPr>
                <w:b/>
              </w:rPr>
            </w:pPr>
            <w:r w:rsidRPr="00EC5897">
              <w:rPr>
                <w:b/>
              </w:rPr>
              <w:t>48</w:t>
            </w:r>
          </w:p>
        </w:tc>
      </w:tr>
      <w:tr w:rsidR="003D4F19" w:rsidRPr="00EC5897" w:rsidTr="009568B2">
        <w:tc>
          <w:tcPr>
            <w:tcW w:w="517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4</w:t>
            </w:r>
          </w:p>
        </w:tc>
        <w:tc>
          <w:tcPr>
            <w:tcW w:w="1189" w:type="dxa"/>
          </w:tcPr>
          <w:p w:rsidR="003D4F19" w:rsidRPr="003D4F19" w:rsidRDefault="003D4F19" w:rsidP="003D4F19">
            <w:pPr>
              <w:tabs>
                <w:tab w:val="num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3D4F19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4</w:t>
            </w:r>
          </w:p>
        </w:tc>
        <w:tc>
          <w:tcPr>
            <w:tcW w:w="6993" w:type="dxa"/>
          </w:tcPr>
          <w:p w:rsidR="003D4F19" w:rsidRPr="0078634A" w:rsidRDefault="003D4F19" w:rsidP="0023749A">
            <w:pPr>
              <w:numPr>
                <w:ilvl w:val="0"/>
                <w:numId w:val="33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>Определение определенного интеграла, суммы Дарбу, их свойства, существование определенного интеграла, геометрический смысл, свойства. Формула Ньютона-Лейбница.</w:t>
            </w:r>
          </w:p>
          <w:p w:rsidR="003D4F19" w:rsidRPr="0078634A" w:rsidRDefault="003D4F19" w:rsidP="0023749A">
            <w:pPr>
              <w:numPr>
                <w:ilvl w:val="0"/>
                <w:numId w:val="33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</w:pPr>
            <w:r w:rsidRPr="0078634A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 xml:space="preserve">Замена переменной в </w:t>
            </w: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 xml:space="preserve">определенном интеграле, интегрирование по частям </w:t>
            </w:r>
            <w:r w:rsidRPr="0078634A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 xml:space="preserve">в </w:t>
            </w: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>определенном интеграле.</w:t>
            </w:r>
          </w:p>
          <w:p w:rsidR="003D4F19" w:rsidRPr="0078634A" w:rsidRDefault="003D4F19" w:rsidP="0023749A">
            <w:pPr>
              <w:numPr>
                <w:ilvl w:val="0"/>
                <w:numId w:val="33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>Приложения определенного интеграла.</w:t>
            </w:r>
          </w:p>
          <w:p w:rsidR="003D4F19" w:rsidRPr="0078634A" w:rsidRDefault="003D4F19" w:rsidP="0023749A">
            <w:pPr>
              <w:numPr>
                <w:ilvl w:val="0"/>
                <w:numId w:val="33"/>
              </w:numPr>
              <w:tabs>
                <w:tab w:val="num" w:pos="1080"/>
              </w:tabs>
              <w:spacing w:after="0" w:line="240" w:lineRule="auto"/>
              <w:ind w:left="329" w:hanging="32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</w:pPr>
            <w:r w:rsidRPr="0078634A">
              <w:rPr>
                <w:rFonts w:ascii="Times New Roman" w:eastAsia="Times New Roman" w:hAnsi="Times New Roman" w:cs="Times New Roman"/>
                <w:bCs/>
                <w:sz w:val="24"/>
                <w:szCs w:val="17"/>
                <w:lang w:eastAsia="ru-RU"/>
              </w:rPr>
              <w:t>Несобственный интеграл. Исследование сходимости несобственного интеграла. Признаки Абеля и Дирихле.</w:t>
            </w:r>
          </w:p>
        </w:tc>
        <w:tc>
          <w:tcPr>
            <w:tcW w:w="1340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8</w:t>
            </w:r>
          </w:p>
        </w:tc>
      </w:tr>
      <w:tr w:rsidR="003D4F19" w:rsidRPr="00EC5897" w:rsidTr="009568B2">
        <w:tc>
          <w:tcPr>
            <w:tcW w:w="517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5</w:t>
            </w:r>
          </w:p>
        </w:tc>
        <w:tc>
          <w:tcPr>
            <w:tcW w:w="1189" w:type="dxa"/>
          </w:tcPr>
          <w:p w:rsidR="003D4F19" w:rsidRPr="00EC5897" w:rsidRDefault="003D4F19" w:rsidP="003D4F19">
            <w:pPr>
              <w:tabs>
                <w:tab w:val="num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5</w:t>
            </w:r>
          </w:p>
        </w:tc>
        <w:tc>
          <w:tcPr>
            <w:tcW w:w="6993" w:type="dxa"/>
          </w:tcPr>
          <w:p w:rsidR="003D4F19" w:rsidRPr="00EC5897" w:rsidRDefault="003D4F19" w:rsidP="003D4F19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Числовые ряды. Основные понятия.</w:t>
            </w:r>
          </w:p>
          <w:p w:rsidR="003D4F19" w:rsidRPr="00EC5897" w:rsidRDefault="003D4F19" w:rsidP="003D4F19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Признаки сходимости положительных рядов.</w:t>
            </w:r>
          </w:p>
          <w:p w:rsidR="003D4F19" w:rsidRPr="00EC5897" w:rsidRDefault="003D4F19" w:rsidP="003D4F19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Признаки сходимости произвольных рядов.</w:t>
            </w:r>
          </w:p>
          <w:p w:rsidR="003D4F19" w:rsidRPr="00EC5897" w:rsidRDefault="003D4F19" w:rsidP="003D4F19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lastRenderedPageBreak/>
              <w:t xml:space="preserve">Функциональные ряды: область сходимости, равномерная сходимость. Теоремы о равномерно сходящихся рядах. </w:t>
            </w:r>
          </w:p>
          <w:p w:rsidR="003D4F19" w:rsidRPr="00EC5897" w:rsidRDefault="003D4F19" w:rsidP="003D4F19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Степенные ряды. Разложение функций в ряд Тейлора.</w:t>
            </w:r>
          </w:p>
          <w:p w:rsidR="003D4F19" w:rsidRPr="00EC5897" w:rsidRDefault="003D4F19" w:rsidP="003D4F19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Различные приложения степенных рядов.</w:t>
            </w:r>
          </w:p>
        </w:tc>
        <w:tc>
          <w:tcPr>
            <w:tcW w:w="1340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lastRenderedPageBreak/>
              <w:t>12</w:t>
            </w:r>
          </w:p>
        </w:tc>
      </w:tr>
      <w:tr w:rsidR="003D4F19" w:rsidRPr="00EC5897" w:rsidTr="009568B2">
        <w:tc>
          <w:tcPr>
            <w:tcW w:w="517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lastRenderedPageBreak/>
              <w:t>6</w:t>
            </w:r>
          </w:p>
        </w:tc>
        <w:tc>
          <w:tcPr>
            <w:tcW w:w="1189" w:type="dxa"/>
          </w:tcPr>
          <w:p w:rsidR="003D4F19" w:rsidRPr="00EC5897" w:rsidRDefault="003D4F19" w:rsidP="003D4F19">
            <w:pPr>
              <w:tabs>
                <w:tab w:val="num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6</w:t>
            </w:r>
          </w:p>
        </w:tc>
        <w:tc>
          <w:tcPr>
            <w:tcW w:w="6993" w:type="dxa"/>
            <w:tcBorders>
              <w:bottom w:val="single" w:sz="4" w:space="0" w:color="auto"/>
            </w:tcBorders>
          </w:tcPr>
          <w:p w:rsidR="003D4F19" w:rsidRPr="00EC5897" w:rsidRDefault="003D4F19" w:rsidP="0023749A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Ряды Фурье. Интеграл Дирихле. Принцип локализации Римана. Разложения различных функций в ряд Фурье.</w:t>
            </w:r>
          </w:p>
          <w:p w:rsidR="003D4F19" w:rsidRPr="00EC5897" w:rsidRDefault="009A0344" w:rsidP="0023749A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Интеграл Фурье.</w:t>
            </w:r>
          </w:p>
          <w:p w:rsidR="003D4F19" w:rsidRPr="00EC5897" w:rsidRDefault="003D4F19" w:rsidP="0023749A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Комплексная форма записи интеграла Фурье.</w:t>
            </w:r>
          </w:p>
          <w:p w:rsidR="003D4F19" w:rsidRPr="00EC5897" w:rsidRDefault="003D4F19" w:rsidP="0023749A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Преобразования Фурье.</w:t>
            </w:r>
          </w:p>
        </w:tc>
        <w:tc>
          <w:tcPr>
            <w:tcW w:w="1340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12</w:t>
            </w:r>
          </w:p>
        </w:tc>
      </w:tr>
      <w:tr w:rsidR="003D4F19" w:rsidRPr="00EC5897" w:rsidTr="009568B2">
        <w:tc>
          <w:tcPr>
            <w:tcW w:w="517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189" w:type="dxa"/>
          </w:tcPr>
          <w:p w:rsidR="003D4F19" w:rsidRDefault="003D4F19" w:rsidP="003D4F19">
            <w:pPr>
              <w:tabs>
                <w:tab w:val="num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6993" w:type="dxa"/>
            <w:tcBorders>
              <w:bottom w:val="single" w:sz="4" w:space="0" w:color="auto"/>
            </w:tcBorders>
          </w:tcPr>
          <w:p w:rsidR="003D4F19" w:rsidRPr="00EC5897" w:rsidRDefault="003D4F19" w:rsidP="003D4F19">
            <w:pPr>
              <w:pStyle w:val="a3"/>
              <w:jc w:val="right"/>
              <w:rPr>
                <w:b/>
              </w:rPr>
            </w:pPr>
            <w:r>
              <w:rPr>
                <w:b/>
              </w:rPr>
              <w:t>Итого</w:t>
            </w:r>
            <w:r w:rsidRPr="00EC5897">
              <w:rPr>
                <w:b/>
              </w:rPr>
              <w:t xml:space="preserve"> за 2 семестр</w:t>
            </w:r>
          </w:p>
        </w:tc>
        <w:tc>
          <w:tcPr>
            <w:tcW w:w="1340" w:type="dxa"/>
          </w:tcPr>
          <w:p w:rsidR="003D4F19" w:rsidRPr="00EC5897" w:rsidRDefault="003D4F19" w:rsidP="003D4F19">
            <w:pPr>
              <w:pStyle w:val="a3"/>
              <w:jc w:val="center"/>
              <w:rPr>
                <w:b/>
              </w:rPr>
            </w:pPr>
            <w:r w:rsidRPr="00EC5897">
              <w:rPr>
                <w:b/>
              </w:rPr>
              <w:t>32</w:t>
            </w:r>
          </w:p>
        </w:tc>
      </w:tr>
      <w:tr w:rsidR="003D4F19" w:rsidRPr="00EC5897" w:rsidTr="009568B2">
        <w:tc>
          <w:tcPr>
            <w:tcW w:w="517" w:type="dxa"/>
          </w:tcPr>
          <w:p w:rsidR="003D4F19" w:rsidRPr="00EC5897" w:rsidRDefault="003D4F19" w:rsidP="009A0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7</w:t>
            </w:r>
          </w:p>
        </w:tc>
        <w:tc>
          <w:tcPr>
            <w:tcW w:w="1189" w:type="dxa"/>
          </w:tcPr>
          <w:p w:rsidR="003D4F19" w:rsidRPr="00EC5897" w:rsidRDefault="003D4F19" w:rsidP="003D4F19">
            <w:pPr>
              <w:tabs>
                <w:tab w:val="num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7</w:t>
            </w:r>
          </w:p>
        </w:tc>
        <w:tc>
          <w:tcPr>
            <w:tcW w:w="6993" w:type="dxa"/>
            <w:tcBorders>
              <w:bottom w:val="single" w:sz="4" w:space="0" w:color="auto"/>
            </w:tcBorders>
          </w:tcPr>
          <w:p w:rsidR="003D4F19" w:rsidRPr="00EC5897" w:rsidRDefault="003D4F19" w:rsidP="0023749A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Определение функции нескольких переменных. Предел. Непрерывность. Дифференцируемость. Матрица Якоби. Градиент. Производные высших порядков. Матрица Гессе.</w:t>
            </w:r>
          </w:p>
          <w:p w:rsidR="003D4F19" w:rsidRPr="00EC5897" w:rsidRDefault="003D4F19" w:rsidP="0023749A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Дифференциал функции нескольких переменных и его геометрический смысл. Приближенные вычисления с помощью дифференциала. Дифференциалы высших порядков. Формула Тейлора.</w:t>
            </w:r>
          </w:p>
          <w:p w:rsidR="003D4F19" w:rsidRPr="00EC5897" w:rsidRDefault="003D4F19" w:rsidP="0023749A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Дифференцирование сложной функции. </w:t>
            </w:r>
          </w:p>
          <w:p w:rsidR="003D4F19" w:rsidRPr="00EC5897" w:rsidRDefault="003D4F19" w:rsidP="0023749A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Производная по направлению, теоремы о градиенте. Касательная плоскость и нормаль к поверхности. </w:t>
            </w:r>
          </w:p>
          <w:p w:rsidR="003D4F19" w:rsidRPr="00EC5897" w:rsidRDefault="003D4F19" w:rsidP="0023749A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>Безусловный экстремум, условный экстремум функции нескольких переменных. Глобальный экстремум.</w:t>
            </w:r>
          </w:p>
        </w:tc>
        <w:tc>
          <w:tcPr>
            <w:tcW w:w="1340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18</w:t>
            </w:r>
          </w:p>
        </w:tc>
      </w:tr>
      <w:tr w:rsidR="003D4F19" w:rsidRPr="00EC5897" w:rsidTr="009568B2">
        <w:trPr>
          <w:trHeight w:val="2788"/>
        </w:trPr>
        <w:tc>
          <w:tcPr>
            <w:tcW w:w="517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8</w:t>
            </w:r>
          </w:p>
        </w:tc>
        <w:tc>
          <w:tcPr>
            <w:tcW w:w="1189" w:type="dxa"/>
          </w:tcPr>
          <w:p w:rsidR="003D4F19" w:rsidRPr="00EC5897" w:rsidRDefault="003D4F19" w:rsidP="003D4F19">
            <w:pPr>
              <w:tabs>
                <w:tab w:val="num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8</w:t>
            </w:r>
          </w:p>
        </w:tc>
        <w:tc>
          <w:tcPr>
            <w:tcW w:w="6993" w:type="dxa"/>
          </w:tcPr>
          <w:p w:rsidR="003D4F19" w:rsidRPr="00EC5897" w:rsidRDefault="003D4F19" w:rsidP="0023749A">
            <w:pPr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Двойной интеграл. Вычисление двойного интеграла в декартовой прямоугольной системе координат. </w:t>
            </w:r>
          </w:p>
          <w:p w:rsidR="003D4F19" w:rsidRPr="00EC5897" w:rsidRDefault="003D4F19" w:rsidP="0023749A">
            <w:pPr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Двойной интеграл в криволинейных координатах. Двойной интеграл в полярной системе координат. </w:t>
            </w:r>
          </w:p>
          <w:p w:rsidR="003D4F19" w:rsidRPr="00EC5897" w:rsidRDefault="003D4F19" w:rsidP="0023749A">
            <w:pPr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Тройной интеграл. Вычисление тройного интеграла в декартовой прямоугольной, цилиндрической и сферической системах координат. Приложения кратных интегралов.</w:t>
            </w:r>
          </w:p>
          <w:p w:rsidR="003D4F19" w:rsidRPr="00EC5897" w:rsidRDefault="003D4F19" w:rsidP="0023749A">
            <w:pPr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Криволинейные и поверхностные интегралы I рода, свойства, вычисление. Приложения криволинейных и поверхностных интегралов I рода.</w:t>
            </w:r>
          </w:p>
        </w:tc>
        <w:tc>
          <w:tcPr>
            <w:tcW w:w="1340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12</w:t>
            </w:r>
          </w:p>
        </w:tc>
      </w:tr>
      <w:tr w:rsidR="003D4F19" w:rsidRPr="00EC5897" w:rsidTr="009568B2">
        <w:tc>
          <w:tcPr>
            <w:tcW w:w="517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9</w:t>
            </w:r>
          </w:p>
        </w:tc>
        <w:tc>
          <w:tcPr>
            <w:tcW w:w="1189" w:type="dxa"/>
          </w:tcPr>
          <w:p w:rsidR="003D4F19" w:rsidRPr="00EC5897" w:rsidRDefault="003D4F19" w:rsidP="003D4F19">
            <w:pPr>
              <w:tabs>
                <w:tab w:val="num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9</w:t>
            </w:r>
          </w:p>
        </w:tc>
        <w:tc>
          <w:tcPr>
            <w:tcW w:w="6993" w:type="dxa"/>
          </w:tcPr>
          <w:p w:rsidR="003D4F19" w:rsidRPr="00EC5897" w:rsidRDefault="003D4F19" w:rsidP="0023749A">
            <w:pPr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Скалярные и векторные поля. Их характеристики. Свойства дифференциальных характеристик линейного и нелинейного векторных полей. Интегральные формулы теории поля: теоремы Грина, Стокса, Остроградского-Гаусса. Дифференциальные операции 2-го порядка. Специальные виды векторных полей. </w:t>
            </w:r>
            <w:r w:rsidR="009568B2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Потенциальное векторное поле.</w:t>
            </w:r>
          </w:p>
          <w:p w:rsidR="003D4F19" w:rsidRPr="00EC5897" w:rsidRDefault="003D4F19" w:rsidP="0023749A">
            <w:pPr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Криволинейный интеграл II рода, физический смысл, свойства, вычисление. Поверхностный интеграл II рода, физическ</w:t>
            </w:r>
            <w:r w:rsidR="009568B2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ий смысл, свойства, вычисление.</w:t>
            </w:r>
          </w:p>
          <w:p w:rsidR="003D4F19" w:rsidRPr="00EC5897" w:rsidRDefault="003D4F19" w:rsidP="0023749A">
            <w:pPr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Приложения криволинейных и поверхностных интегралов II рода.</w:t>
            </w:r>
          </w:p>
        </w:tc>
        <w:tc>
          <w:tcPr>
            <w:tcW w:w="1340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18</w:t>
            </w:r>
          </w:p>
        </w:tc>
      </w:tr>
      <w:tr w:rsidR="003D4F19" w:rsidRPr="00EC5897" w:rsidTr="009568B2">
        <w:tc>
          <w:tcPr>
            <w:tcW w:w="517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189" w:type="dxa"/>
          </w:tcPr>
          <w:p w:rsidR="003D4F19" w:rsidRPr="00EC5897" w:rsidRDefault="003D4F19" w:rsidP="003D4F1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6993" w:type="dxa"/>
          </w:tcPr>
          <w:p w:rsidR="003D4F19" w:rsidRPr="00EC5897" w:rsidRDefault="003D4F19" w:rsidP="003D4F19">
            <w:pPr>
              <w:spacing w:after="0" w:line="240" w:lineRule="auto"/>
              <w:ind w:left="36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Итого</w:t>
            </w: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 xml:space="preserve"> за 3 семестр</w:t>
            </w:r>
          </w:p>
        </w:tc>
        <w:tc>
          <w:tcPr>
            <w:tcW w:w="1340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48</w:t>
            </w:r>
          </w:p>
        </w:tc>
      </w:tr>
      <w:tr w:rsidR="003D4F19" w:rsidRPr="00EC5897" w:rsidTr="009568B2">
        <w:tc>
          <w:tcPr>
            <w:tcW w:w="517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189" w:type="dxa"/>
          </w:tcPr>
          <w:p w:rsidR="003D4F19" w:rsidRPr="00EC5897" w:rsidRDefault="003D4F19" w:rsidP="003D4F1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6993" w:type="dxa"/>
            <w:tcBorders>
              <w:bottom w:val="single" w:sz="4" w:space="0" w:color="auto"/>
            </w:tcBorders>
          </w:tcPr>
          <w:p w:rsidR="003D4F19" w:rsidRPr="00EC5897" w:rsidRDefault="003D4F19" w:rsidP="003D4F19">
            <w:pPr>
              <w:spacing w:after="0" w:line="240" w:lineRule="auto"/>
              <w:ind w:left="36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Всего</w:t>
            </w:r>
          </w:p>
        </w:tc>
        <w:tc>
          <w:tcPr>
            <w:tcW w:w="1340" w:type="dxa"/>
          </w:tcPr>
          <w:p w:rsidR="003D4F19" w:rsidRPr="00EC5897" w:rsidRDefault="003D4F1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128</w:t>
            </w:r>
          </w:p>
        </w:tc>
      </w:tr>
    </w:tbl>
    <w:p w:rsidR="00843673" w:rsidRPr="00EC5897" w:rsidRDefault="000007EC" w:rsidP="0023749A">
      <w:pPr>
        <w:pStyle w:val="ae"/>
        <w:keepNext/>
        <w:numPr>
          <w:ilvl w:val="1"/>
          <w:numId w:val="24"/>
        </w:numPr>
        <w:tabs>
          <w:tab w:val="num" w:pos="720"/>
        </w:tabs>
        <w:jc w:val="both"/>
        <w:rPr>
          <w:b/>
          <w:smallCaps w:val="0"/>
          <w:szCs w:val="24"/>
        </w:rPr>
      </w:pPr>
      <w:r w:rsidRPr="00EC5897">
        <w:rPr>
          <w:b/>
          <w:smallCaps w:val="0"/>
          <w:szCs w:val="24"/>
        </w:rPr>
        <w:t xml:space="preserve"> </w:t>
      </w:r>
      <w:r w:rsidR="00843673" w:rsidRPr="00EC5897">
        <w:rPr>
          <w:b/>
          <w:smallCaps w:val="0"/>
          <w:szCs w:val="24"/>
        </w:rPr>
        <w:t>Наименование тем практических занятий, их содержание и объем в часах</w:t>
      </w:r>
    </w:p>
    <w:tbl>
      <w:tblPr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93"/>
        <w:gridCol w:w="6971"/>
        <w:gridCol w:w="1418"/>
      </w:tblGrid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 w:rsidP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№ раздела </w:t>
            </w: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Наименование практических работ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Трудоем</w:t>
            </w:r>
            <w:proofErr w:type="spellEnd"/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-кость (час)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4E00C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 w:rsidP="00BC4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Множество действительных чисел. Ограниченные и неограниченные множества</w:t>
            </w:r>
            <w:r w:rsid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BC46AD" w:rsidRPr="00BC46AD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Метод математической индукции.</w:t>
            </w:r>
            <w:r w:rsidR="00BC46AD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</w:t>
            </w:r>
            <w:r w:rsid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Числовая последовательность. 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Предел последовательности. Теоремы существования предела последовательности. 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4E00C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76DD" w:rsidRPr="00EC5897" w:rsidRDefault="001176DD" w:rsidP="001176D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 w:rsidP="001176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Предел функции в точке. Односторонние пределы. I и II замечательные пределы, эквивалентность.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</w:t>
            </w:r>
          </w:p>
        </w:tc>
      </w:tr>
      <w:tr w:rsidR="00936B5B" w:rsidRPr="00EC5897" w:rsidTr="009568B2">
        <w:trPr>
          <w:trHeight w:val="103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4E00C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76DD" w:rsidRPr="00EC5897" w:rsidRDefault="001176DD" w:rsidP="001176D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 w:rsidP="00BC46AD">
            <w:pPr>
              <w:spacing w:after="0"/>
              <w:contextualSpacing/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Непрерывность функции в точке. То</w:t>
            </w:r>
            <w:r w:rsidR="003D4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чка разрыва и их классификация.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Дифференцирование сложной функции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554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Дифференцирование неявных функций; фун</w:t>
            </w:r>
            <w:r w:rsidR="0059061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кций, заданных </w:t>
            </w:r>
            <w:proofErr w:type="spellStart"/>
            <w:r w:rsidR="0059061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параметрически</w:t>
            </w:r>
            <w:proofErr w:type="spellEnd"/>
            <w:r w:rsidR="0059061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. </w:t>
            </w: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Касательная и нормаль.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Производные и дифференциалы высших порядков.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Правило </w:t>
            </w:r>
            <w:proofErr w:type="spellStart"/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Лопиталя</w:t>
            </w:r>
            <w:proofErr w:type="spellEnd"/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Формула Тейлора.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Исследование функций и построение графиков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Интегрирование методом подведения под знак дифференциала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99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:rsidR="001176DD" w:rsidRPr="00EC5897" w:rsidRDefault="001176D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Интегрирование по частям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99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:rsidR="001176DD" w:rsidRPr="00EC5897" w:rsidRDefault="001176D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 w:rsidP="00554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Интегрирование рациональных функций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99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:rsidR="001176DD" w:rsidRPr="00EC5897" w:rsidRDefault="001176D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Интегрирование тригонометрических функций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99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76DD" w:rsidRPr="00EC5897" w:rsidRDefault="001176D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Интегрирование иррациональных функций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76DD" w:rsidRPr="00EC5897" w:rsidRDefault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4E00C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3D4F19" w:rsidP="00DE3A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</w:t>
            </w:r>
            <w:r w:rsidR="001176DD"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1 семестр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48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76DD" w:rsidP="003D4F1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Вычисление определенных интегралов по частям и заменой переменной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B2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 w:rsidP="003D4F1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 определенного интеграла в геометрии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B2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 w:rsidP="003D4F1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Несобственные интегралы 1-го и 2-го рода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B2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4E00C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176DD" w:rsidRPr="00EC5897" w:rsidRDefault="001176DD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Знакоположительные</w:t>
            </w:r>
            <w:proofErr w:type="spellEnd"/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знакопеременные ряды. Исследование на сходимость. Приближенное вычисление суммы числового ряда.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4E00C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993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176DD" w:rsidRPr="00EC5897" w:rsidRDefault="001176DD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Функциональные ряды. Нахождение области сходимости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4E00C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99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Разложение функций в ряд Тейлора. Применение рядов в приближенных вычислениях.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4E00C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176DD" w:rsidRPr="00EC5897" w:rsidRDefault="00DE3A99" w:rsidP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Разложение </w:t>
            </w:r>
            <w:r w:rsidR="00AF7867">
              <w:rPr>
                <w:rFonts w:ascii="Times New Roman" w:eastAsia="Times New Roman" w:hAnsi="Times New Roman" w:cs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>
                  <wp:extent cx="278130" cy="182880"/>
                  <wp:effectExtent l="0" t="0" r="0" b="0"/>
                  <wp:docPr id="2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C46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периодической функции в ряд Фурье. С</w:t>
            </w:r>
            <w:r w:rsidR="003D4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ходимость рядов Фурье в точке.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4E00C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993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Разложение в ряд Фурье произвольной функции.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4E00C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993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Почленное</w:t>
            </w:r>
            <w:proofErr w:type="spellEnd"/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интегрирование и дифференцирование рядов Фурье.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rPr>
          <w:trHeight w:val="118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4E00C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99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11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3D4F19">
            <w:pPr>
              <w:spacing w:after="0"/>
              <w:contextualSpacing/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</w:t>
            </w:r>
            <w:r w:rsidR="009A03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 Фурье. Преобразования Фурье.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76DD" w:rsidRPr="00EC5897" w:rsidRDefault="001176DD" w:rsidP="003D4F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3A99" w:rsidRPr="00EC5897" w:rsidRDefault="00DE3A99" w:rsidP="00DE3A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3A99" w:rsidRPr="00EC5897" w:rsidRDefault="00DE3A99" w:rsidP="00DE3A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3A99" w:rsidRPr="00EC5897" w:rsidRDefault="003D4F19" w:rsidP="00DE3A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</w:t>
            </w:r>
            <w:r w:rsidR="00DE3A99"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2 семестр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3A99" w:rsidRPr="00EC5897" w:rsidRDefault="00DE3A99" w:rsidP="00DE3A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48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Область определения, предел и непрерывность ФНП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Дифференцирование ФНП (частные производные и дифференциалы, полный дифференциал, применение полного дифференциала в приближенных вычислениях). Дифференцирование сложной ФНП; функции, заданной неявно.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DB0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</w:tr>
      <w:tr w:rsidR="00936B5B" w:rsidRPr="00EC5897" w:rsidTr="009568B2">
        <w:trPr>
          <w:trHeight w:val="185"/>
        </w:trPr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Градиент, производная по направлению, касательная плоскость и нормаль к поверхности.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DB0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033E" w:rsidRPr="00EC5897" w:rsidRDefault="00DB0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033E" w:rsidRPr="00EC5897" w:rsidRDefault="00DB03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033E" w:rsidRPr="00EC5897" w:rsidRDefault="00DB03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 Тейлора.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033E" w:rsidRPr="00EC5897" w:rsidRDefault="00DB0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Экстремум ФНП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DB0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3D4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Вычисление двойного интеграла в декартовой и полярной системах координат.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Вычисление тройного интеграла в декартовой, цилиндрической и сферической системах координат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Вычисление криволинейног</w:t>
            </w:r>
            <w:r w:rsid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и поверхностного интегралов 1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рода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 интегралов по фигуре в геометрии и физике.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033E" w:rsidRPr="00EC5897" w:rsidRDefault="00DB0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033E" w:rsidRPr="00EC5897" w:rsidRDefault="003D4F19" w:rsidP="003D4F1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033E" w:rsidRPr="00EC5897" w:rsidRDefault="00155F8E" w:rsidP="00155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Вычисление криволинейного и п</w:t>
            </w:r>
            <w:r w:rsid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оверхностного интегралов 2</w:t>
            </w: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рода.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033E" w:rsidRPr="00EC5897" w:rsidRDefault="00155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26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Вычисление потока векторного поля непосредственно и по формуле Остроградского-Гаусса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55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27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Вычисление работы (циркуляции) векторного поля непосредственно и по формулам Грина и Стокса.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55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4E0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12092" w:rsidRPr="00EC5897" w:rsidRDefault="00112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Специальные векторные поля. Вычисление потенциала.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55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0930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</w:t>
            </w:r>
            <w:r w:rsidR="00DE3A99"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3</w:t>
            </w:r>
            <w:r w:rsidR="00112092"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семестр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48</w:t>
            </w:r>
          </w:p>
        </w:tc>
      </w:tr>
      <w:tr w:rsidR="00936B5B" w:rsidRPr="00EC5897" w:rsidTr="009568B2"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2092" w:rsidRPr="00EC5897" w:rsidRDefault="00112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1120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12092" w:rsidRPr="00EC5897" w:rsidRDefault="00DE3A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144</w:t>
            </w:r>
          </w:p>
        </w:tc>
      </w:tr>
    </w:tbl>
    <w:p w:rsidR="00BC46AD" w:rsidRDefault="00BC46AD" w:rsidP="00BC46AD">
      <w:pPr>
        <w:pStyle w:val="ae"/>
        <w:keepNext/>
        <w:ind w:left="644"/>
        <w:jc w:val="both"/>
        <w:rPr>
          <w:b/>
          <w:smallCaps w:val="0"/>
          <w:szCs w:val="24"/>
        </w:rPr>
      </w:pPr>
    </w:p>
    <w:p w:rsidR="00843673" w:rsidRPr="00EC5897" w:rsidRDefault="00843673" w:rsidP="0023749A">
      <w:pPr>
        <w:pStyle w:val="ae"/>
        <w:keepNext/>
        <w:numPr>
          <w:ilvl w:val="1"/>
          <w:numId w:val="24"/>
        </w:numPr>
        <w:ind w:left="426" w:hanging="426"/>
        <w:jc w:val="both"/>
        <w:rPr>
          <w:b/>
          <w:smallCaps w:val="0"/>
          <w:szCs w:val="24"/>
        </w:rPr>
      </w:pPr>
      <w:r w:rsidRPr="00EC5897">
        <w:rPr>
          <w:b/>
          <w:smallCaps w:val="0"/>
          <w:szCs w:val="24"/>
        </w:rPr>
        <w:t>Наименование тем лабораторных работ, их содержание и объем в часах</w:t>
      </w:r>
    </w:p>
    <w:p w:rsidR="00843673" w:rsidRPr="00EC5897" w:rsidRDefault="00843673" w:rsidP="00983F6C">
      <w:pPr>
        <w:keepNext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Лабораторные работы учебным планом не предусмотрены.</w:t>
      </w:r>
    </w:p>
    <w:p w:rsidR="00843673" w:rsidRPr="00EC5897" w:rsidRDefault="00843673" w:rsidP="00983F6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0007EC" w:rsidRPr="00EC5897" w:rsidRDefault="000007EC" w:rsidP="0023749A">
      <w:pPr>
        <w:pStyle w:val="ae"/>
        <w:keepNext/>
        <w:numPr>
          <w:ilvl w:val="0"/>
          <w:numId w:val="24"/>
        </w:numPr>
        <w:rPr>
          <w:b/>
          <w:smallCaps w:val="0"/>
          <w:szCs w:val="24"/>
        </w:rPr>
      </w:pPr>
      <w:r w:rsidRPr="00EC5897">
        <w:rPr>
          <w:b/>
          <w:smallCaps w:val="0"/>
          <w:szCs w:val="24"/>
        </w:rPr>
        <w:t>Оценочные материалы для текущего контроля успеваемости и промежуточной аттестации по дисциплине</w:t>
      </w:r>
    </w:p>
    <w:p w:rsidR="000007EC" w:rsidRPr="00EC5897" w:rsidRDefault="000007EC" w:rsidP="00983F6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контроля результатов освоения дисциплины проводятся:</w:t>
      </w:r>
    </w:p>
    <w:p w:rsidR="000007EC" w:rsidRPr="00EC5897" w:rsidRDefault="000007EC" w:rsidP="00983F6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контрольные работы: </w:t>
      </w:r>
    </w:p>
    <w:p w:rsidR="000007EC" w:rsidRPr="00EC5897" w:rsidRDefault="000007EC" w:rsidP="0023749A">
      <w:pPr>
        <w:pStyle w:val="ae"/>
        <w:numPr>
          <w:ilvl w:val="0"/>
          <w:numId w:val="25"/>
        </w:numPr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 xml:space="preserve">Контрольная работа № 1 </w:t>
      </w:r>
      <w:r w:rsidR="00AD74EC" w:rsidRPr="00EC5897">
        <w:rPr>
          <w:smallCaps w:val="0"/>
          <w:szCs w:val="24"/>
        </w:rPr>
        <w:t>«Предел и непрерывность функции действительной переменной».</w:t>
      </w:r>
    </w:p>
    <w:p w:rsidR="000007EC" w:rsidRPr="00EC5897" w:rsidRDefault="000007EC" w:rsidP="0023749A">
      <w:pPr>
        <w:pStyle w:val="ae"/>
        <w:numPr>
          <w:ilvl w:val="0"/>
          <w:numId w:val="25"/>
        </w:numPr>
        <w:contextualSpacing/>
        <w:rPr>
          <w:smallCaps w:val="0"/>
          <w:szCs w:val="24"/>
        </w:rPr>
      </w:pPr>
      <w:r w:rsidRPr="00EC5897">
        <w:rPr>
          <w:smallCaps w:val="0"/>
          <w:szCs w:val="24"/>
        </w:rPr>
        <w:t>К</w:t>
      </w:r>
      <w:r w:rsidR="00AD74EC" w:rsidRPr="00EC5897">
        <w:rPr>
          <w:smallCaps w:val="0"/>
          <w:szCs w:val="24"/>
        </w:rPr>
        <w:t>онтрольная работа № 2 «Производная. Применение производной».</w:t>
      </w:r>
    </w:p>
    <w:p w:rsidR="000007EC" w:rsidRPr="00EC5897" w:rsidRDefault="000007EC" w:rsidP="0023749A">
      <w:pPr>
        <w:pStyle w:val="ae"/>
        <w:numPr>
          <w:ilvl w:val="0"/>
          <w:numId w:val="25"/>
        </w:numPr>
        <w:contextualSpacing/>
        <w:rPr>
          <w:smallCaps w:val="0"/>
          <w:szCs w:val="24"/>
        </w:rPr>
      </w:pPr>
      <w:r w:rsidRPr="00EC5897">
        <w:rPr>
          <w:smallCaps w:val="0"/>
          <w:szCs w:val="24"/>
        </w:rPr>
        <w:t xml:space="preserve">Контрольная работа № 3 </w:t>
      </w:r>
      <w:r w:rsidR="00AD74EC" w:rsidRPr="00EC5897">
        <w:rPr>
          <w:smallCaps w:val="0"/>
          <w:szCs w:val="24"/>
        </w:rPr>
        <w:t>«Неопредел</w:t>
      </w:r>
      <w:r w:rsidR="00590615">
        <w:rPr>
          <w:smallCaps w:val="0"/>
          <w:szCs w:val="24"/>
        </w:rPr>
        <w:t>е</w:t>
      </w:r>
      <w:r w:rsidR="00AD74EC" w:rsidRPr="00EC5897">
        <w:rPr>
          <w:smallCaps w:val="0"/>
          <w:szCs w:val="24"/>
        </w:rPr>
        <w:t>нный интеграл».</w:t>
      </w:r>
    </w:p>
    <w:p w:rsidR="000007EC" w:rsidRPr="00EC5897" w:rsidRDefault="000007EC" w:rsidP="0023749A">
      <w:pPr>
        <w:pStyle w:val="ae"/>
        <w:numPr>
          <w:ilvl w:val="0"/>
          <w:numId w:val="25"/>
        </w:numPr>
        <w:contextualSpacing/>
        <w:rPr>
          <w:smallCaps w:val="0"/>
          <w:szCs w:val="24"/>
        </w:rPr>
      </w:pPr>
      <w:r w:rsidRPr="00EC5897">
        <w:rPr>
          <w:smallCaps w:val="0"/>
          <w:szCs w:val="24"/>
        </w:rPr>
        <w:t xml:space="preserve">Контрольная работа № 4 </w:t>
      </w:r>
      <w:r w:rsidR="00AD74EC" w:rsidRPr="00EC5897">
        <w:rPr>
          <w:smallCaps w:val="0"/>
          <w:szCs w:val="24"/>
        </w:rPr>
        <w:t>«Ряды»</w:t>
      </w:r>
      <w:r w:rsidR="00BC46AD">
        <w:rPr>
          <w:smallCaps w:val="0"/>
          <w:szCs w:val="24"/>
        </w:rPr>
        <w:t>.</w:t>
      </w:r>
    </w:p>
    <w:p w:rsidR="000007EC" w:rsidRPr="00EC5897" w:rsidRDefault="000007EC" w:rsidP="0023749A">
      <w:pPr>
        <w:pStyle w:val="ae"/>
        <w:numPr>
          <w:ilvl w:val="0"/>
          <w:numId w:val="25"/>
        </w:numPr>
        <w:contextualSpacing/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>Контрольная работа № 5</w:t>
      </w:r>
      <w:r w:rsidR="00FB61D3" w:rsidRPr="00EC5897">
        <w:rPr>
          <w:smallCaps w:val="0"/>
          <w:szCs w:val="24"/>
        </w:rPr>
        <w:t xml:space="preserve"> «Дифференциальное исчисление функции нескольких переменных»</w:t>
      </w:r>
      <w:r w:rsidRPr="00EC5897">
        <w:rPr>
          <w:smallCaps w:val="0"/>
          <w:szCs w:val="24"/>
        </w:rPr>
        <w:t>.</w:t>
      </w:r>
    </w:p>
    <w:p w:rsidR="00FB61D3" w:rsidRPr="00EC5897" w:rsidRDefault="00FB61D3" w:rsidP="0023749A">
      <w:pPr>
        <w:pStyle w:val="ae"/>
        <w:numPr>
          <w:ilvl w:val="0"/>
          <w:numId w:val="25"/>
        </w:numPr>
        <w:contextualSpacing/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>Контрольная работа № 6 «Векторный анализ. Теория поля».</w:t>
      </w:r>
    </w:p>
    <w:p w:rsidR="000007EC" w:rsidRPr="00EC5897" w:rsidRDefault="000007EC" w:rsidP="00BC46AD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– типовые расчеты:</w:t>
      </w:r>
    </w:p>
    <w:p w:rsidR="000007EC" w:rsidRPr="00EC5897" w:rsidRDefault="000007EC" w:rsidP="0023749A">
      <w:pPr>
        <w:pStyle w:val="ae"/>
        <w:numPr>
          <w:ilvl w:val="0"/>
          <w:numId w:val="26"/>
        </w:numPr>
        <w:contextualSpacing/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>Типовой расчет №1 «Пределы».</w:t>
      </w:r>
    </w:p>
    <w:p w:rsidR="000007EC" w:rsidRPr="00EC5897" w:rsidRDefault="000007EC" w:rsidP="0023749A">
      <w:pPr>
        <w:pStyle w:val="ae"/>
        <w:numPr>
          <w:ilvl w:val="0"/>
          <w:numId w:val="26"/>
        </w:numPr>
        <w:contextualSpacing/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 xml:space="preserve">Типовой расчет №2 </w:t>
      </w:r>
      <w:r w:rsidR="00FB61D3" w:rsidRPr="00EC5897">
        <w:rPr>
          <w:smallCaps w:val="0"/>
          <w:szCs w:val="24"/>
        </w:rPr>
        <w:t>«Производная. Применение производной».</w:t>
      </w:r>
    </w:p>
    <w:p w:rsidR="000007EC" w:rsidRPr="00EC5897" w:rsidRDefault="000007EC" w:rsidP="0023749A">
      <w:pPr>
        <w:pStyle w:val="ae"/>
        <w:numPr>
          <w:ilvl w:val="0"/>
          <w:numId w:val="26"/>
        </w:numPr>
        <w:contextualSpacing/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 xml:space="preserve">Типовой расчет №3 </w:t>
      </w:r>
      <w:r w:rsidR="00590615">
        <w:rPr>
          <w:smallCaps w:val="0"/>
          <w:szCs w:val="24"/>
        </w:rPr>
        <w:t>«Неопределе</w:t>
      </w:r>
      <w:r w:rsidR="00FB61D3" w:rsidRPr="00EC5897">
        <w:rPr>
          <w:smallCaps w:val="0"/>
          <w:szCs w:val="24"/>
        </w:rPr>
        <w:t>нный интеграл».</w:t>
      </w:r>
    </w:p>
    <w:p w:rsidR="000007EC" w:rsidRPr="00EC5897" w:rsidRDefault="000007EC" w:rsidP="0023749A">
      <w:pPr>
        <w:pStyle w:val="ae"/>
        <w:numPr>
          <w:ilvl w:val="0"/>
          <w:numId w:val="26"/>
        </w:numPr>
        <w:contextualSpacing/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 xml:space="preserve">Типовой расчет №4 </w:t>
      </w:r>
      <w:r w:rsidR="00590615">
        <w:rPr>
          <w:smallCaps w:val="0"/>
          <w:szCs w:val="24"/>
        </w:rPr>
        <w:t>«Определе</w:t>
      </w:r>
      <w:r w:rsidR="00FB61D3" w:rsidRPr="00EC5897">
        <w:rPr>
          <w:smallCaps w:val="0"/>
          <w:szCs w:val="24"/>
        </w:rPr>
        <w:t>нный интеграл, его приложения».</w:t>
      </w:r>
    </w:p>
    <w:p w:rsidR="00FB61D3" w:rsidRPr="00EC5897" w:rsidRDefault="00FB61D3" w:rsidP="0023749A">
      <w:pPr>
        <w:pStyle w:val="ae"/>
        <w:numPr>
          <w:ilvl w:val="0"/>
          <w:numId w:val="26"/>
        </w:numPr>
        <w:contextualSpacing/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>Типовой расч</w:t>
      </w:r>
      <w:r w:rsidR="00590615">
        <w:rPr>
          <w:smallCaps w:val="0"/>
          <w:szCs w:val="24"/>
        </w:rPr>
        <w:t>е</w:t>
      </w:r>
      <w:r w:rsidRPr="00EC5897">
        <w:rPr>
          <w:smallCaps w:val="0"/>
          <w:szCs w:val="24"/>
        </w:rPr>
        <w:t>т №5 «Числовые и функциональные ряды».</w:t>
      </w:r>
    </w:p>
    <w:p w:rsidR="00FB61D3" w:rsidRPr="00EC5897" w:rsidRDefault="00FB61D3" w:rsidP="0023749A">
      <w:pPr>
        <w:pStyle w:val="ae"/>
        <w:numPr>
          <w:ilvl w:val="0"/>
          <w:numId w:val="26"/>
        </w:numPr>
        <w:contextualSpacing/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>Типовой расч</w:t>
      </w:r>
      <w:r w:rsidR="00590615">
        <w:rPr>
          <w:smallCaps w:val="0"/>
          <w:szCs w:val="24"/>
        </w:rPr>
        <w:t>е</w:t>
      </w:r>
      <w:r w:rsidRPr="00EC5897">
        <w:rPr>
          <w:smallCaps w:val="0"/>
          <w:szCs w:val="24"/>
        </w:rPr>
        <w:t>т №6 «Ряды Фурье».</w:t>
      </w:r>
    </w:p>
    <w:p w:rsidR="00FB61D3" w:rsidRPr="00EC5897" w:rsidRDefault="000930E8" w:rsidP="0023749A">
      <w:pPr>
        <w:pStyle w:val="ae"/>
        <w:numPr>
          <w:ilvl w:val="0"/>
          <w:numId w:val="26"/>
        </w:numPr>
        <w:contextualSpacing/>
        <w:jc w:val="both"/>
        <w:rPr>
          <w:smallCaps w:val="0"/>
          <w:szCs w:val="24"/>
        </w:rPr>
      </w:pPr>
      <w:r>
        <w:rPr>
          <w:smallCaps w:val="0"/>
          <w:szCs w:val="24"/>
        </w:rPr>
        <w:t>Типовой расч</w:t>
      </w:r>
      <w:r w:rsidR="00590615">
        <w:rPr>
          <w:smallCaps w:val="0"/>
          <w:szCs w:val="24"/>
        </w:rPr>
        <w:t>е</w:t>
      </w:r>
      <w:r>
        <w:rPr>
          <w:smallCaps w:val="0"/>
          <w:szCs w:val="24"/>
        </w:rPr>
        <w:t>т №7</w:t>
      </w:r>
      <w:r w:rsidR="00FB61D3" w:rsidRPr="00EC5897">
        <w:rPr>
          <w:smallCaps w:val="0"/>
          <w:szCs w:val="24"/>
        </w:rPr>
        <w:t xml:space="preserve"> «Дифференциальное исчисление функции нескольких переменных».</w:t>
      </w:r>
    </w:p>
    <w:p w:rsidR="00FB61D3" w:rsidRPr="00EC5897" w:rsidRDefault="00FB61D3" w:rsidP="0023749A">
      <w:pPr>
        <w:pStyle w:val="ae"/>
        <w:numPr>
          <w:ilvl w:val="0"/>
          <w:numId w:val="26"/>
        </w:numPr>
        <w:contextualSpacing/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>Типовой расч</w:t>
      </w:r>
      <w:r w:rsidR="00590615">
        <w:rPr>
          <w:smallCaps w:val="0"/>
          <w:szCs w:val="24"/>
        </w:rPr>
        <w:t>е</w:t>
      </w:r>
      <w:r w:rsidRPr="00EC5897">
        <w:rPr>
          <w:smallCaps w:val="0"/>
          <w:szCs w:val="24"/>
        </w:rPr>
        <w:t>т №8 «Интегральное исчисление функций нескольких переменных».</w:t>
      </w:r>
    </w:p>
    <w:p w:rsidR="00FB61D3" w:rsidRPr="00EC5897" w:rsidRDefault="00FB61D3" w:rsidP="0023749A">
      <w:pPr>
        <w:pStyle w:val="ae"/>
        <w:numPr>
          <w:ilvl w:val="0"/>
          <w:numId w:val="26"/>
        </w:numPr>
        <w:contextualSpacing/>
        <w:jc w:val="both"/>
        <w:rPr>
          <w:smallCaps w:val="0"/>
          <w:szCs w:val="24"/>
        </w:rPr>
      </w:pPr>
      <w:r w:rsidRPr="00EC5897">
        <w:rPr>
          <w:smallCaps w:val="0"/>
          <w:szCs w:val="24"/>
        </w:rPr>
        <w:t>Типовой расч</w:t>
      </w:r>
      <w:r w:rsidR="00590615">
        <w:rPr>
          <w:smallCaps w:val="0"/>
          <w:szCs w:val="24"/>
        </w:rPr>
        <w:t>е</w:t>
      </w:r>
      <w:r w:rsidRPr="00EC5897">
        <w:rPr>
          <w:smallCaps w:val="0"/>
          <w:szCs w:val="24"/>
        </w:rPr>
        <w:t>т №9 «Криволинейные и поверхностные интегралы. Теория поля».</w:t>
      </w:r>
    </w:p>
    <w:p w:rsidR="009568B2" w:rsidRDefault="009568B2" w:rsidP="00586D97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BC46AD" w:rsidRDefault="000007EC" w:rsidP="00586D97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Примечание: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Оценочные средства, используемые для текущего контроля успеваемости студентов и их промежуточной аттестации по итогам освоения дисциплины (модуля), их виды и формы, требования к ним и шкалы оценивания приведены в приложении к рабочей программе дисциплины.</w:t>
      </w:r>
    </w:p>
    <w:p w:rsidR="000007EC" w:rsidRPr="00EC5897" w:rsidRDefault="000007EC" w:rsidP="00586D97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Промежуточная аттестация по итогам освоени</w:t>
      </w:r>
      <w:r w:rsidR="00BC46AD">
        <w:rPr>
          <w:rFonts w:ascii="Times New Roman" w:eastAsia="Times New Roman" w:hAnsi="Times New Roman" w:cs="Times New Roman"/>
          <w:sz w:val="24"/>
          <w:szCs w:val="20"/>
          <w:lang w:eastAsia="ru-RU"/>
        </w:rPr>
        <w:t>я дисциплины: 1, 2, 3 семестры –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экзамен.</w:t>
      </w:r>
    </w:p>
    <w:p w:rsidR="000007EC" w:rsidRPr="00EC5897" w:rsidRDefault="000007EC" w:rsidP="00586D97">
      <w:pPr>
        <w:tabs>
          <w:tab w:val="num" w:pos="567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0007EC" w:rsidRPr="00EC5897" w:rsidRDefault="000007EC" w:rsidP="0023749A">
      <w:pPr>
        <w:keepNext/>
        <w:numPr>
          <w:ilvl w:val="0"/>
          <w:numId w:val="27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Учебно-методическое и информационное обеспечение дисциплины:</w:t>
      </w:r>
    </w:p>
    <w:p w:rsidR="000007EC" w:rsidRPr="00EC5897" w:rsidRDefault="000007EC" w:rsidP="00586D97">
      <w:pPr>
        <w:spacing w:after="0" w:line="240" w:lineRule="auto"/>
        <w:ind w:left="357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а) основная литература</w:t>
      </w:r>
      <w:r w:rsidR="00E14A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590615" w:rsidRDefault="00590615" w:rsidP="0023749A">
      <w:pPr>
        <w:pStyle w:val="ae"/>
        <w:numPr>
          <w:ilvl w:val="0"/>
          <w:numId w:val="28"/>
        </w:numPr>
        <w:ind w:left="0" w:firstLine="358"/>
        <w:contextualSpacing/>
        <w:jc w:val="both"/>
        <w:rPr>
          <w:smallCaps w:val="0"/>
          <w:szCs w:val="24"/>
        </w:rPr>
      </w:pPr>
      <w:r w:rsidRPr="00590615">
        <w:rPr>
          <w:smallCaps w:val="0"/>
          <w:szCs w:val="24"/>
        </w:rPr>
        <w:t>Фихтенгольц Г.М. Курс дифференциального и интегрального исчисления. I</w:t>
      </w:r>
      <w:r>
        <w:rPr>
          <w:smallCaps w:val="0"/>
          <w:szCs w:val="24"/>
        </w:rPr>
        <w:t>,</w:t>
      </w:r>
      <w:r w:rsidRPr="00590615">
        <w:rPr>
          <w:smallCaps w:val="0"/>
          <w:szCs w:val="24"/>
        </w:rPr>
        <w:t xml:space="preserve"> II</w:t>
      </w:r>
      <w:r>
        <w:rPr>
          <w:smallCaps w:val="0"/>
          <w:szCs w:val="24"/>
        </w:rPr>
        <w:t>,</w:t>
      </w:r>
      <w:r w:rsidRPr="00590615">
        <w:rPr>
          <w:smallCaps w:val="0"/>
          <w:szCs w:val="24"/>
        </w:rPr>
        <w:t xml:space="preserve"> III том. – М.: Лань, 2017. </w:t>
      </w:r>
      <w:r w:rsidR="00431CF2">
        <w:rPr>
          <w:smallCaps w:val="0"/>
          <w:szCs w:val="24"/>
        </w:rPr>
        <w:t>(15 экз.)</w:t>
      </w:r>
      <w:r w:rsidR="00F636DE">
        <w:rPr>
          <w:smallCaps w:val="0"/>
          <w:szCs w:val="24"/>
        </w:rPr>
        <w:t>.</w:t>
      </w:r>
    </w:p>
    <w:p w:rsidR="00590615" w:rsidRDefault="00590615" w:rsidP="0023749A">
      <w:pPr>
        <w:pStyle w:val="ae"/>
        <w:numPr>
          <w:ilvl w:val="0"/>
          <w:numId w:val="28"/>
        </w:numPr>
        <w:ind w:left="0" w:firstLine="358"/>
        <w:contextualSpacing/>
        <w:jc w:val="both"/>
        <w:rPr>
          <w:smallCaps w:val="0"/>
          <w:szCs w:val="24"/>
        </w:rPr>
      </w:pPr>
      <w:r w:rsidRPr="00590615">
        <w:rPr>
          <w:smallCaps w:val="0"/>
          <w:szCs w:val="24"/>
        </w:rPr>
        <w:t>Кудрявцев Л.Д. Курс математического анализа. I</w:t>
      </w:r>
      <w:r>
        <w:rPr>
          <w:smallCaps w:val="0"/>
          <w:szCs w:val="24"/>
        </w:rPr>
        <w:t>,</w:t>
      </w:r>
      <w:r w:rsidRPr="00590615">
        <w:rPr>
          <w:smallCaps w:val="0"/>
          <w:szCs w:val="24"/>
        </w:rPr>
        <w:t xml:space="preserve"> II</w:t>
      </w:r>
      <w:r>
        <w:rPr>
          <w:smallCaps w:val="0"/>
          <w:szCs w:val="24"/>
        </w:rPr>
        <w:t>,</w:t>
      </w:r>
      <w:r w:rsidRPr="00590615">
        <w:rPr>
          <w:smallCaps w:val="0"/>
          <w:szCs w:val="24"/>
        </w:rPr>
        <w:t xml:space="preserve"> III том. </w:t>
      </w:r>
      <w:r>
        <w:rPr>
          <w:smallCaps w:val="0"/>
          <w:szCs w:val="24"/>
        </w:rPr>
        <w:t>– М.: Дрофа, 2013.</w:t>
      </w:r>
      <w:r w:rsidR="00431CF2">
        <w:rPr>
          <w:smallCaps w:val="0"/>
          <w:szCs w:val="24"/>
        </w:rPr>
        <w:t xml:space="preserve"> (15 экз.)</w:t>
      </w:r>
    </w:p>
    <w:p w:rsidR="00590615" w:rsidRPr="00590615" w:rsidRDefault="00590615" w:rsidP="0023749A">
      <w:pPr>
        <w:pStyle w:val="ae"/>
        <w:numPr>
          <w:ilvl w:val="0"/>
          <w:numId w:val="28"/>
        </w:numPr>
        <w:ind w:left="0" w:firstLine="358"/>
        <w:contextualSpacing/>
        <w:jc w:val="both"/>
        <w:rPr>
          <w:smallCaps w:val="0"/>
          <w:szCs w:val="24"/>
        </w:rPr>
      </w:pPr>
      <w:r w:rsidRPr="00590615">
        <w:rPr>
          <w:smallCaps w:val="0"/>
          <w:szCs w:val="24"/>
        </w:rPr>
        <w:t>Быкова О.Н., Колягин С.Ю. Математический ана</w:t>
      </w:r>
      <w:r>
        <w:rPr>
          <w:smallCaps w:val="0"/>
          <w:szCs w:val="24"/>
        </w:rPr>
        <w:t>лиз. Часть 1: учебное пособие.</w:t>
      </w:r>
      <w:r w:rsidRPr="00590615">
        <w:rPr>
          <w:smallCaps w:val="0"/>
          <w:szCs w:val="24"/>
        </w:rPr>
        <w:t xml:space="preserve"> – М.: Московский педагогический государственный университет, 2016. – 120 c. – Режим доступа: http://www.iprbookshop.ru/72501.html.</w:t>
      </w:r>
    </w:p>
    <w:p w:rsidR="00590615" w:rsidRDefault="00590615" w:rsidP="0023749A">
      <w:pPr>
        <w:pStyle w:val="ae"/>
        <w:numPr>
          <w:ilvl w:val="0"/>
          <w:numId w:val="28"/>
        </w:numPr>
        <w:ind w:left="0" w:firstLine="358"/>
        <w:contextualSpacing/>
        <w:jc w:val="both"/>
        <w:rPr>
          <w:smallCaps w:val="0"/>
          <w:szCs w:val="24"/>
        </w:rPr>
      </w:pPr>
      <w:r w:rsidRPr="00590615">
        <w:rPr>
          <w:smallCaps w:val="0"/>
          <w:szCs w:val="24"/>
        </w:rPr>
        <w:t>Рогова Н.В., Соловьева Л.А., Старожилова О.В. Математический анализ. Часть 2. Интеграль</w:t>
      </w:r>
      <w:r>
        <w:rPr>
          <w:smallCaps w:val="0"/>
          <w:szCs w:val="24"/>
        </w:rPr>
        <w:t>ное исчисление: учебное пособие</w:t>
      </w:r>
      <w:r w:rsidRPr="00590615">
        <w:rPr>
          <w:smallCaps w:val="0"/>
          <w:szCs w:val="24"/>
        </w:rPr>
        <w:t>. – Самара: Поволжский государственный университет телекоммуникаций и информатики, 2017. – 225 c. – Режим доступа: http://www.iprbookshop.ru/75384.html.</w:t>
      </w:r>
    </w:p>
    <w:p w:rsidR="001D2B05" w:rsidRDefault="001D2B05" w:rsidP="00586D97">
      <w:pPr>
        <w:spacing w:after="0" w:line="240" w:lineRule="auto"/>
        <w:ind w:left="35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D2B05" w:rsidRDefault="001D2B05" w:rsidP="00586D97">
      <w:pPr>
        <w:spacing w:after="0" w:line="240" w:lineRule="auto"/>
        <w:ind w:left="35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43673" w:rsidRPr="00EC5897" w:rsidRDefault="00E14AEB" w:rsidP="00586D97">
      <w:pPr>
        <w:spacing w:after="0" w:line="240" w:lineRule="auto"/>
        <w:ind w:left="35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б) д</w:t>
      </w:r>
      <w:r w:rsidR="00843673"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ополнительная литература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590615" w:rsidRPr="00590615" w:rsidRDefault="00590615" w:rsidP="0023749A">
      <w:pPr>
        <w:pStyle w:val="ae"/>
        <w:numPr>
          <w:ilvl w:val="0"/>
          <w:numId w:val="28"/>
        </w:numPr>
        <w:ind w:left="0" w:firstLine="358"/>
        <w:contextualSpacing/>
        <w:jc w:val="both"/>
        <w:rPr>
          <w:smallCaps w:val="0"/>
          <w:szCs w:val="24"/>
        </w:rPr>
      </w:pPr>
      <w:r w:rsidRPr="00590615">
        <w:rPr>
          <w:smallCaps w:val="0"/>
          <w:szCs w:val="24"/>
        </w:rPr>
        <w:t>Письменный Д.Т. Конспект лекций по в</w:t>
      </w:r>
      <w:r>
        <w:rPr>
          <w:smallCaps w:val="0"/>
          <w:szCs w:val="24"/>
        </w:rPr>
        <w:t>ысшей математике: полный курс. – М.</w:t>
      </w:r>
      <w:r w:rsidRPr="00590615">
        <w:rPr>
          <w:smallCaps w:val="0"/>
          <w:szCs w:val="24"/>
        </w:rPr>
        <w:t>: Айрис-пресс, 2014. – 602 с.</w:t>
      </w:r>
      <w:r w:rsidR="00431CF2">
        <w:rPr>
          <w:smallCaps w:val="0"/>
          <w:szCs w:val="24"/>
        </w:rPr>
        <w:t xml:space="preserve"> (16 экз.)</w:t>
      </w:r>
      <w:r w:rsidR="00F636DE">
        <w:rPr>
          <w:smallCaps w:val="0"/>
          <w:szCs w:val="24"/>
        </w:rPr>
        <w:t>.</w:t>
      </w:r>
    </w:p>
    <w:p w:rsidR="00590615" w:rsidRPr="00590615" w:rsidRDefault="00590615" w:rsidP="0023749A">
      <w:pPr>
        <w:pStyle w:val="ae"/>
        <w:numPr>
          <w:ilvl w:val="0"/>
          <w:numId w:val="28"/>
        </w:numPr>
        <w:ind w:left="0" w:firstLine="358"/>
        <w:contextualSpacing/>
        <w:jc w:val="both"/>
        <w:rPr>
          <w:smallCaps w:val="0"/>
          <w:szCs w:val="24"/>
        </w:rPr>
      </w:pPr>
      <w:r w:rsidRPr="00590615">
        <w:rPr>
          <w:smallCaps w:val="0"/>
          <w:szCs w:val="24"/>
        </w:rPr>
        <w:t>Пискунов Н.С. Дифференциальное и интегральное исчисления. Том 1. – М.: Наука, 1985. – 432 с.</w:t>
      </w:r>
      <w:r w:rsidR="00431CF2">
        <w:rPr>
          <w:smallCaps w:val="0"/>
          <w:szCs w:val="24"/>
        </w:rPr>
        <w:t xml:space="preserve"> (16 экз.)</w:t>
      </w:r>
      <w:r w:rsidR="00F636DE">
        <w:rPr>
          <w:smallCaps w:val="0"/>
          <w:szCs w:val="24"/>
        </w:rPr>
        <w:t>.</w:t>
      </w:r>
    </w:p>
    <w:p w:rsidR="00590615" w:rsidRDefault="00590615" w:rsidP="0023749A">
      <w:pPr>
        <w:pStyle w:val="ae"/>
        <w:numPr>
          <w:ilvl w:val="0"/>
          <w:numId w:val="28"/>
        </w:numPr>
        <w:ind w:left="0" w:firstLine="358"/>
        <w:contextualSpacing/>
        <w:jc w:val="both"/>
        <w:rPr>
          <w:smallCaps w:val="0"/>
          <w:szCs w:val="24"/>
        </w:rPr>
      </w:pPr>
      <w:r w:rsidRPr="00590615">
        <w:rPr>
          <w:smallCaps w:val="0"/>
          <w:szCs w:val="24"/>
        </w:rPr>
        <w:t xml:space="preserve">Гурьянова К.Н., Алексеева У.А., </w:t>
      </w:r>
      <w:proofErr w:type="spellStart"/>
      <w:r w:rsidRPr="00590615">
        <w:rPr>
          <w:smallCaps w:val="0"/>
          <w:szCs w:val="24"/>
        </w:rPr>
        <w:t>Бояршинов</w:t>
      </w:r>
      <w:proofErr w:type="spellEnd"/>
      <w:r w:rsidRPr="00590615">
        <w:rPr>
          <w:smallCaps w:val="0"/>
          <w:szCs w:val="24"/>
        </w:rPr>
        <w:t xml:space="preserve"> В.В. Математич</w:t>
      </w:r>
      <w:r>
        <w:rPr>
          <w:smallCaps w:val="0"/>
          <w:szCs w:val="24"/>
        </w:rPr>
        <w:t xml:space="preserve">еский анализ: учебное пособие. </w:t>
      </w:r>
      <w:r w:rsidRPr="00590615">
        <w:rPr>
          <w:smallCaps w:val="0"/>
          <w:szCs w:val="24"/>
        </w:rPr>
        <w:t>– Екатеринбург: Уральский федеральный университет, ЭБС АСВ, 2014. – 332 c.– Режим доступа: http://www.iprbookshop.ru/66542.html.</w:t>
      </w:r>
    </w:p>
    <w:p w:rsidR="000007EC" w:rsidRPr="00590615" w:rsidRDefault="000007EC" w:rsidP="0023749A">
      <w:pPr>
        <w:pStyle w:val="ae"/>
        <w:numPr>
          <w:ilvl w:val="0"/>
          <w:numId w:val="28"/>
        </w:numPr>
        <w:ind w:left="0" w:firstLine="358"/>
        <w:contextualSpacing/>
        <w:jc w:val="both"/>
        <w:rPr>
          <w:smallCaps w:val="0"/>
          <w:szCs w:val="24"/>
        </w:rPr>
      </w:pPr>
      <w:r w:rsidRPr="00590615">
        <w:rPr>
          <w:smallCaps w:val="0"/>
          <w:szCs w:val="24"/>
        </w:rPr>
        <w:t>Меняйлов А.И.</w:t>
      </w:r>
      <w:r w:rsidR="00590615">
        <w:rPr>
          <w:smallCaps w:val="0"/>
          <w:szCs w:val="24"/>
        </w:rPr>
        <w:t xml:space="preserve">, </w:t>
      </w:r>
      <w:r w:rsidR="00590615" w:rsidRPr="00590615">
        <w:rPr>
          <w:smallCaps w:val="0"/>
          <w:szCs w:val="24"/>
        </w:rPr>
        <w:t>Меняйлова М.А.</w:t>
      </w:r>
      <w:r w:rsidRPr="00590615">
        <w:rPr>
          <w:smallCaps w:val="0"/>
          <w:szCs w:val="24"/>
        </w:rPr>
        <w:t xml:space="preserve"> Математический практикум: учебное пособие для высшей школы</w:t>
      </w:r>
      <w:r w:rsidR="00590615">
        <w:rPr>
          <w:smallCaps w:val="0"/>
          <w:szCs w:val="24"/>
        </w:rPr>
        <w:t xml:space="preserve">. – </w:t>
      </w:r>
      <w:r w:rsidRPr="00590615">
        <w:rPr>
          <w:smallCaps w:val="0"/>
          <w:szCs w:val="24"/>
        </w:rPr>
        <w:t>М.: Академический Проект, 2016.</w:t>
      </w:r>
      <w:r w:rsidR="009A0344" w:rsidRPr="00590615">
        <w:rPr>
          <w:smallCaps w:val="0"/>
          <w:szCs w:val="24"/>
        </w:rPr>
        <w:t xml:space="preserve"> – 192 c.</w:t>
      </w:r>
      <w:r w:rsidR="00590615">
        <w:rPr>
          <w:smallCaps w:val="0"/>
          <w:szCs w:val="24"/>
        </w:rPr>
        <w:t xml:space="preserve"> </w:t>
      </w:r>
      <w:r w:rsidR="009A0344" w:rsidRPr="00590615">
        <w:rPr>
          <w:smallCaps w:val="0"/>
          <w:szCs w:val="24"/>
        </w:rPr>
        <w:t>–</w:t>
      </w:r>
      <w:r w:rsidRPr="00590615">
        <w:rPr>
          <w:smallCaps w:val="0"/>
          <w:szCs w:val="24"/>
        </w:rPr>
        <w:t xml:space="preserve"> Режим доступа: http://</w:t>
      </w:r>
      <w:r w:rsidR="000930E8" w:rsidRPr="00590615">
        <w:rPr>
          <w:smallCaps w:val="0"/>
          <w:szCs w:val="24"/>
        </w:rPr>
        <w:t>www.iprbookshop.ru/60367.html.</w:t>
      </w:r>
    </w:p>
    <w:p w:rsidR="00843673" w:rsidRPr="00EC5897" w:rsidRDefault="00843673" w:rsidP="00586D97">
      <w:pPr>
        <w:tabs>
          <w:tab w:val="num" w:pos="567"/>
        </w:tabs>
        <w:spacing w:after="0" w:line="240" w:lineRule="auto"/>
        <w:ind w:left="499" w:hanging="142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BC7A63" w:rsidRPr="00EC5897" w:rsidRDefault="00843673" w:rsidP="00586D97">
      <w:pPr>
        <w:widowControl w:val="0"/>
        <w:spacing w:after="0" w:line="240" w:lineRule="auto"/>
        <w:ind w:left="357"/>
        <w:contextualSpacing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в) </w:t>
      </w:r>
      <w:r w:rsidR="00BC7A63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методические указания </w:t>
      </w:r>
    </w:p>
    <w:p w:rsidR="00C064D2" w:rsidRDefault="00C064D2" w:rsidP="0023749A">
      <w:pPr>
        <w:pStyle w:val="ae"/>
        <w:numPr>
          <w:ilvl w:val="0"/>
          <w:numId w:val="32"/>
        </w:numPr>
        <w:ind w:left="0" w:firstLine="357"/>
        <w:contextualSpacing/>
        <w:jc w:val="both"/>
        <w:rPr>
          <w:smallCaps w:val="0"/>
          <w:szCs w:val="24"/>
        </w:rPr>
      </w:pPr>
      <w:r w:rsidRPr="00C064D2">
        <w:rPr>
          <w:smallCaps w:val="0"/>
          <w:szCs w:val="24"/>
        </w:rPr>
        <w:t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 (Рег. номер МиЕН 1-1/2021)</w:t>
      </w:r>
      <w:r>
        <w:rPr>
          <w:smallCaps w:val="0"/>
          <w:szCs w:val="24"/>
        </w:rPr>
        <w:t>.</w:t>
      </w:r>
    </w:p>
    <w:p w:rsidR="00BC7A63" w:rsidRPr="00C064D2" w:rsidRDefault="00590615" w:rsidP="0023749A">
      <w:pPr>
        <w:pStyle w:val="ae"/>
        <w:numPr>
          <w:ilvl w:val="0"/>
          <w:numId w:val="32"/>
        </w:numPr>
        <w:ind w:left="0" w:firstLine="357"/>
        <w:contextualSpacing/>
        <w:jc w:val="both"/>
        <w:rPr>
          <w:smallCaps w:val="0"/>
          <w:szCs w:val="24"/>
        </w:rPr>
      </w:pPr>
      <w:r>
        <w:rPr>
          <w:smallCaps w:val="0"/>
          <w:szCs w:val="24"/>
        </w:rPr>
        <w:t xml:space="preserve">Кетова К.В., </w:t>
      </w:r>
      <w:r w:rsidR="00C064D2">
        <w:rPr>
          <w:smallCaps w:val="0"/>
          <w:szCs w:val="24"/>
        </w:rPr>
        <w:t>Вавилова Д.Д.</w:t>
      </w:r>
      <w:r w:rsidR="00BC7A63" w:rsidRPr="00C064D2">
        <w:rPr>
          <w:smallCaps w:val="0"/>
          <w:szCs w:val="24"/>
        </w:rPr>
        <w:t xml:space="preserve">, </w:t>
      </w:r>
      <w:r w:rsidR="00C064D2">
        <w:rPr>
          <w:smallCaps w:val="0"/>
          <w:szCs w:val="24"/>
        </w:rPr>
        <w:t>Корепанова А.В.</w:t>
      </w:r>
      <w:r w:rsidR="00BC7A63" w:rsidRPr="00C064D2">
        <w:rPr>
          <w:smallCaps w:val="0"/>
          <w:szCs w:val="24"/>
        </w:rPr>
        <w:t xml:space="preserve"> Методические указания к практическим занятиям и самостоятельной работе по дисциплине «Математический анализ» для студентов, обучающихся по направлению 0</w:t>
      </w:r>
      <w:r w:rsidR="00C064D2" w:rsidRPr="00C064D2">
        <w:rPr>
          <w:smallCaps w:val="0"/>
          <w:szCs w:val="24"/>
        </w:rPr>
        <w:t xml:space="preserve">1.03.04 «Прикладная математика». </w:t>
      </w:r>
      <w:r w:rsidR="00BC7A63" w:rsidRPr="00C064D2">
        <w:rPr>
          <w:smallCaps w:val="0"/>
          <w:szCs w:val="24"/>
        </w:rPr>
        <w:t>– Ижевск: Иж</w:t>
      </w:r>
      <w:r w:rsidR="00C064D2">
        <w:rPr>
          <w:smallCaps w:val="0"/>
          <w:szCs w:val="24"/>
        </w:rPr>
        <w:t>ГТУ имени М.Т. Калашникова, 2021</w:t>
      </w:r>
      <w:r w:rsidR="00C064D2" w:rsidRPr="00C064D2">
        <w:rPr>
          <w:smallCaps w:val="0"/>
          <w:szCs w:val="24"/>
        </w:rPr>
        <w:t>.</w:t>
      </w:r>
      <w:r w:rsidR="00C064D2">
        <w:rPr>
          <w:smallCaps w:val="0"/>
          <w:szCs w:val="24"/>
        </w:rPr>
        <w:t xml:space="preserve"> (Рег. номер МиЕН 1-53</w:t>
      </w:r>
      <w:r w:rsidR="00C064D2" w:rsidRPr="00C064D2">
        <w:rPr>
          <w:smallCaps w:val="0"/>
          <w:szCs w:val="24"/>
        </w:rPr>
        <w:t>/2021)</w:t>
      </w:r>
      <w:r w:rsidR="00C064D2">
        <w:rPr>
          <w:smallCaps w:val="0"/>
          <w:szCs w:val="24"/>
        </w:rPr>
        <w:t>.</w:t>
      </w:r>
    </w:p>
    <w:p w:rsidR="00843673" w:rsidRPr="00EC5897" w:rsidRDefault="00843673" w:rsidP="00586D97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0007EC" w:rsidRPr="00EC5897" w:rsidRDefault="000007EC" w:rsidP="00586D97">
      <w:pPr>
        <w:widowControl w:val="0"/>
        <w:spacing w:after="0" w:line="240" w:lineRule="auto"/>
        <w:ind w:left="357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г) перечень </w:t>
      </w:r>
      <w:r w:rsidRPr="008379D5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ресурсов</w:t>
      </w: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информационно-коммуникационной сети Интернет</w:t>
      </w:r>
    </w:p>
    <w:p w:rsidR="000007EC" w:rsidRPr="008379D5" w:rsidRDefault="000007EC" w:rsidP="0023749A">
      <w:pPr>
        <w:pStyle w:val="ae"/>
        <w:numPr>
          <w:ilvl w:val="0"/>
          <w:numId w:val="37"/>
        </w:numPr>
        <w:ind w:left="0" w:firstLine="357"/>
        <w:contextualSpacing/>
        <w:jc w:val="both"/>
        <w:rPr>
          <w:smallCaps w:val="0"/>
          <w:szCs w:val="24"/>
        </w:rPr>
      </w:pPr>
      <w:r w:rsidRPr="008379D5">
        <w:rPr>
          <w:smallCaps w:val="0"/>
          <w:szCs w:val="24"/>
        </w:rPr>
        <w:t xml:space="preserve">Электронно-библиотечная система </w:t>
      </w:r>
      <w:proofErr w:type="spellStart"/>
      <w:r w:rsidRPr="008379D5">
        <w:rPr>
          <w:smallCaps w:val="0"/>
          <w:szCs w:val="24"/>
        </w:rPr>
        <w:t>IPRbooks</w:t>
      </w:r>
      <w:proofErr w:type="spellEnd"/>
      <w:r w:rsidRPr="008379D5">
        <w:rPr>
          <w:smallCaps w:val="0"/>
          <w:szCs w:val="24"/>
        </w:rPr>
        <w:t xml:space="preserve">. </w:t>
      </w:r>
      <w:r w:rsidR="00E14AEB" w:rsidRPr="008379D5">
        <w:rPr>
          <w:smallCaps w:val="0"/>
          <w:szCs w:val="24"/>
        </w:rPr>
        <w:t xml:space="preserve">– Режим доступа: </w:t>
      </w:r>
      <w:r w:rsidRPr="008379D5">
        <w:rPr>
          <w:smallCaps w:val="0"/>
          <w:szCs w:val="24"/>
        </w:rPr>
        <w:t>http://istu.ru/material/elektronno-</w:t>
      </w:r>
      <w:r w:rsidR="006B7399" w:rsidRPr="008379D5">
        <w:rPr>
          <w:smallCaps w:val="0"/>
          <w:szCs w:val="24"/>
        </w:rPr>
        <w:t>bibliotechnaya-sistema-iprbooks.</w:t>
      </w:r>
    </w:p>
    <w:p w:rsidR="000007EC" w:rsidRPr="008379D5" w:rsidRDefault="000007EC" w:rsidP="0023749A">
      <w:pPr>
        <w:pStyle w:val="ae"/>
        <w:numPr>
          <w:ilvl w:val="0"/>
          <w:numId w:val="37"/>
        </w:numPr>
        <w:ind w:left="0" w:firstLine="357"/>
        <w:contextualSpacing/>
        <w:jc w:val="both"/>
        <w:rPr>
          <w:smallCaps w:val="0"/>
          <w:szCs w:val="24"/>
        </w:rPr>
      </w:pPr>
      <w:r w:rsidRPr="008379D5">
        <w:rPr>
          <w:smallCaps w:val="0"/>
          <w:szCs w:val="24"/>
        </w:rPr>
        <w:t xml:space="preserve">Электронный каталог научной библиотеки ИжГТУ имени М.Т. Калашникова </w:t>
      </w:r>
      <w:proofErr w:type="spellStart"/>
      <w:r w:rsidRPr="008379D5">
        <w:rPr>
          <w:smallCaps w:val="0"/>
          <w:szCs w:val="24"/>
        </w:rPr>
        <w:t>Web</w:t>
      </w:r>
      <w:proofErr w:type="spellEnd"/>
      <w:r w:rsidRPr="008379D5">
        <w:rPr>
          <w:smallCaps w:val="0"/>
          <w:szCs w:val="24"/>
        </w:rPr>
        <w:t xml:space="preserve"> ИРБИС. </w:t>
      </w:r>
      <w:r w:rsidR="00E14AEB" w:rsidRPr="008379D5">
        <w:rPr>
          <w:smallCaps w:val="0"/>
          <w:szCs w:val="24"/>
        </w:rPr>
        <w:t xml:space="preserve">– Режим доступа: </w:t>
      </w:r>
      <w:r w:rsidRPr="008379D5">
        <w:rPr>
          <w:smallCaps w:val="0"/>
          <w:szCs w:val="24"/>
        </w:rPr>
        <w:t>http://94.181.117.43/cgi-bin/irbis64r_12/cgiirbis_64.exe?LNG=&amp;C21COM=F&amp;I21DBN=IBIS&amp;P21DBN=IBIS</w:t>
      </w:r>
      <w:r w:rsidR="00E14AEB" w:rsidRPr="008379D5">
        <w:rPr>
          <w:smallCaps w:val="0"/>
          <w:szCs w:val="24"/>
        </w:rPr>
        <w:t>.</w:t>
      </w:r>
    </w:p>
    <w:p w:rsidR="000007EC" w:rsidRPr="008379D5" w:rsidRDefault="000007EC" w:rsidP="0023749A">
      <w:pPr>
        <w:pStyle w:val="ae"/>
        <w:numPr>
          <w:ilvl w:val="0"/>
          <w:numId w:val="37"/>
        </w:numPr>
        <w:ind w:left="0" w:firstLine="357"/>
        <w:contextualSpacing/>
        <w:jc w:val="both"/>
        <w:rPr>
          <w:smallCaps w:val="0"/>
          <w:szCs w:val="24"/>
        </w:rPr>
      </w:pPr>
      <w:r w:rsidRPr="008379D5">
        <w:rPr>
          <w:smallCaps w:val="0"/>
          <w:szCs w:val="24"/>
        </w:rPr>
        <w:t xml:space="preserve">Национальная электронная библиотека. </w:t>
      </w:r>
      <w:r w:rsidR="00E14AEB" w:rsidRPr="008379D5">
        <w:rPr>
          <w:smallCaps w:val="0"/>
          <w:szCs w:val="24"/>
        </w:rPr>
        <w:t>– Режим доступа: http://нэб.рф.</w:t>
      </w:r>
    </w:p>
    <w:p w:rsidR="000007EC" w:rsidRPr="008379D5" w:rsidRDefault="000007EC" w:rsidP="0023749A">
      <w:pPr>
        <w:pStyle w:val="ae"/>
        <w:numPr>
          <w:ilvl w:val="0"/>
          <w:numId w:val="37"/>
        </w:numPr>
        <w:ind w:left="0" w:firstLine="357"/>
        <w:contextualSpacing/>
        <w:jc w:val="both"/>
        <w:rPr>
          <w:smallCaps w:val="0"/>
          <w:szCs w:val="24"/>
        </w:rPr>
      </w:pPr>
      <w:r w:rsidRPr="008379D5">
        <w:rPr>
          <w:smallCaps w:val="0"/>
          <w:szCs w:val="24"/>
        </w:rPr>
        <w:t>Мировая цифровая библиотека. – Режим доступа: http://www.wdl.o</w:t>
      </w:r>
      <w:r w:rsidR="00E14AEB" w:rsidRPr="008379D5">
        <w:rPr>
          <w:smallCaps w:val="0"/>
          <w:szCs w:val="24"/>
        </w:rPr>
        <w:t>rg/ru.</w:t>
      </w:r>
    </w:p>
    <w:p w:rsidR="000007EC" w:rsidRPr="008379D5" w:rsidRDefault="000007EC" w:rsidP="0023749A">
      <w:pPr>
        <w:pStyle w:val="ae"/>
        <w:numPr>
          <w:ilvl w:val="0"/>
          <w:numId w:val="37"/>
        </w:numPr>
        <w:ind w:left="0" w:firstLine="357"/>
        <w:contextualSpacing/>
        <w:jc w:val="both"/>
        <w:rPr>
          <w:smallCaps w:val="0"/>
          <w:szCs w:val="24"/>
        </w:rPr>
      </w:pPr>
      <w:r w:rsidRPr="008379D5">
        <w:rPr>
          <w:smallCaps w:val="0"/>
          <w:szCs w:val="24"/>
        </w:rPr>
        <w:t>Научная электронная библиотека eLIBR</w:t>
      </w:r>
      <w:r w:rsidR="00E14AEB" w:rsidRPr="008379D5">
        <w:rPr>
          <w:smallCaps w:val="0"/>
          <w:szCs w:val="24"/>
        </w:rPr>
        <w:t>ARY.RU – https://elibrary.ru.</w:t>
      </w:r>
    </w:p>
    <w:p w:rsidR="000007EC" w:rsidRPr="008379D5" w:rsidRDefault="000007EC" w:rsidP="0023749A">
      <w:pPr>
        <w:pStyle w:val="ae"/>
        <w:numPr>
          <w:ilvl w:val="0"/>
          <w:numId w:val="37"/>
        </w:numPr>
        <w:ind w:left="0" w:firstLine="357"/>
        <w:contextualSpacing/>
        <w:jc w:val="both"/>
        <w:rPr>
          <w:smallCaps w:val="0"/>
          <w:szCs w:val="24"/>
        </w:rPr>
      </w:pPr>
      <w:r w:rsidRPr="008379D5">
        <w:rPr>
          <w:smallCaps w:val="0"/>
          <w:szCs w:val="24"/>
        </w:rPr>
        <w:t>Открытое образование. Курсы ведущих вузов России. – Режим доступа: https://openedu.ru</w:t>
      </w:r>
      <w:r w:rsidR="00E14AEB" w:rsidRPr="008379D5">
        <w:rPr>
          <w:smallCaps w:val="0"/>
          <w:szCs w:val="24"/>
        </w:rPr>
        <w:t>.</w:t>
      </w:r>
    </w:p>
    <w:p w:rsidR="000007EC" w:rsidRPr="008379D5" w:rsidRDefault="000007EC" w:rsidP="0023749A">
      <w:pPr>
        <w:pStyle w:val="ae"/>
        <w:numPr>
          <w:ilvl w:val="0"/>
          <w:numId w:val="37"/>
        </w:numPr>
        <w:ind w:left="0" w:firstLine="357"/>
        <w:contextualSpacing/>
        <w:jc w:val="both"/>
        <w:rPr>
          <w:smallCaps w:val="0"/>
          <w:szCs w:val="24"/>
        </w:rPr>
      </w:pPr>
      <w:r w:rsidRPr="008379D5">
        <w:rPr>
          <w:smallCaps w:val="0"/>
          <w:szCs w:val="24"/>
        </w:rPr>
        <w:t>Единое окно доступа к образовательным ресурсам. – Режим доступа: http://window.edu.ru</w:t>
      </w:r>
      <w:r w:rsidR="00E14AEB" w:rsidRPr="008379D5">
        <w:rPr>
          <w:smallCaps w:val="0"/>
          <w:szCs w:val="24"/>
        </w:rPr>
        <w:t>.</w:t>
      </w:r>
    </w:p>
    <w:p w:rsidR="008379D5" w:rsidRPr="008379D5" w:rsidRDefault="000007EC" w:rsidP="0023749A">
      <w:pPr>
        <w:pStyle w:val="ae"/>
        <w:numPr>
          <w:ilvl w:val="0"/>
          <w:numId w:val="37"/>
        </w:numPr>
        <w:ind w:left="0" w:firstLine="357"/>
        <w:contextualSpacing/>
        <w:jc w:val="both"/>
        <w:rPr>
          <w:smallCaps w:val="0"/>
          <w:szCs w:val="24"/>
        </w:rPr>
      </w:pPr>
      <w:r w:rsidRPr="008379D5">
        <w:rPr>
          <w:smallCaps w:val="0"/>
          <w:szCs w:val="24"/>
        </w:rPr>
        <w:t xml:space="preserve">Научная электронная библиотека. – Режим доступа: </w:t>
      </w:r>
      <w:r w:rsidR="008379D5" w:rsidRPr="008379D5">
        <w:rPr>
          <w:smallCaps w:val="0"/>
          <w:szCs w:val="24"/>
        </w:rPr>
        <w:t>https://elibrary.ru</w:t>
      </w:r>
      <w:r w:rsidR="00E14AEB" w:rsidRPr="008379D5">
        <w:rPr>
          <w:smallCaps w:val="0"/>
          <w:szCs w:val="24"/>
        </w:rPr>
        <w:t>.</w:t>
      </w:r>
    </w:p>
    <w:p w:rsidR="000007EC" w:rsidRPr="008379D5" w:rsidRDefault="000007EC" w:rsidP="0023749A">
      <w:pPr>
        <w:pStyle w:val="ae"/>
        <w:numPr>
          <w:ilvl w:val="0"/>
          <w:numId w:val="37"/>
        </w:numPr>
        <w:ind w:left="0" w:firstLine="357"/>
        <w:contextualSpacing/>
        <w:jc w:val="both"/>
        <w:rPr>
          <w:bCs/>
          <w:szCs w:val="24"/>
          <w:lang w:val="en-US"/>
        </w:rPr>
      </w:pPr>
      <w:r w:rsidRPr="00A018EA">
        <w:rPr>
          <w:smallCaps w:val="0"/>
          <w:szCs w:val="24"/>
          <w:lang w:val="en-US"/>
        </w:rPr>
        <w:t>The</w:t>
      </w:r>
      <w:r w:rsidRPr="008379D5">
        <w:rPr>
          <w:bCs/>
          <w:szCs w:val="24"/>
          <w:lang w:val="en-US"/>
        </w:rPr>
        <w:t xml:space="preserve"> R P</w:t>
      </w:r>
      <w:r w:rsidR="00590615" w:rsidRPr="00590615">
        <w:rPr>
          <w:bCs/>
          <w:smallCaps w:val="0"/>
          <w:szCs w:val="24"/>
          <w:lang w:val="en-US"/>
        </w:rPr>
        <w:t xml:space="preserve">roject for statistical computing. </w:t>
      </w:r>
      <w:r w:rsidR="00590615" w:rsidRPr="00590615">
        <w:rPr>
          <w:smallCaps w:val="0"/>
          <w:szCs w:val="24"/>
          <w:lang w:val="en-US"/>
        </w:rPr>
        <w:t xml:space="preserve">– </w:t>
      </w:r>
      <w:r w:rsidR="00590615" w:rsidRPr="00590615">
        <w:rPr>
          <w:smallCaps w:val="0"/>
          <w:szCs w:val="24"/>
        </w:rPr>
        <w:t>режим</w:t>
      </w:r>
      <w:r w:rsidR="00590615" w:rsidRPr="00590615">
        <w:rPr>
          <w:smallCaps w:val="0"/>
          <w:szCs w:val="24"/>
          <w:lang w:val="en-US"/>
        </w:rPr>
        <w:t xml:space="preserve"> </w:t>
      </w:r>
      <w:r w:rsidR="00590615" w:rsidRPr="00590615">
        <w:rPr>
          <w:smallCaps w:val="0"/>
          <w:szCs w:val="24"/>
        </w:rPr>
        <w:t>доступа</w:t>
      </w:r>
      <w:r w:rsidR="00590615" w:rsidRPr="00590615">
        <w:rPr>
          <w:smallCaps w:val="0"/>
          <w:szCs w:val="24"/>
          <w:lang w:val="en-US"/>
        </w:rPr>
        <w:t xml:space="preserve">: </w:t>
      </w:r>
      <w:r w:rsidR="00590615" w:rsidRPr="00590615">
        <w:rPr>
          <w:bCs/>
          <w:smallCaps w:val="0"/>
          <w:szCs w:val="24"/>
          <w:lang w:val="en-US"/>
        </w:rPr>
        <w:t>https://www.r-project.org.</w:t>
      </w:r>
    </w:p>
    <w:p w:rsidR="000007EC" w:rsidRPr="00EC5897" w:rsidRDefault="000007EC" w:rsidP="00586D97">
      <w:pPr>
        <w:widowControl w:val="0"/>
        <w:spacing w:after="0" w:line="240" w:lineRule="auto"/>
        <w:ind w:left="357" w:hanging="283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007EC" w:rsidRPr="00EC5897" w:rsidRDefault="000007EC" w:rsidP="00586D97">
      <w:pPr>
        <w:keepNext/>
        <w:spacing w:after="0" w:line="240" w:lineRule="auto"/>
        <w:ind w:left="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C5897">
        <w:rPr>
          <w:rFonts w:ascii="Times New Roman" w:hAnsi="Times New Roman" w:cs="Times New Roman"/>
          <w:b/>
          <w:sz w:val="24"/>
          <w:szCs w:val="24"/>
        </w:rPr>
        <w:t>д) лицензионное и свободно распространяемое программное обеспечение:</w:t>
      </w:r>
    </w:p>
    <w:p w:rsidR="000007EC" w:rsidRPr="00EC5897" w:rsidRDefault="000007EC" w:rsidP="00586D97">
      <w:pPr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5897">
        <w:rPr>
          <w:rFonts w:ascii="Times New Roman" w:hAnsi="Times New Roman" w:cs="Times New Roman"/>
          <w:sz w:val="24"/>
          <w:szCs w:val="24"/>
          <w:lang w:val="en-US"/>
        </w:rPr>
        <w:t>1. Microsoft Office Standard 2007 (</w:t>
      </w:r>
      <w:r w:rsidRPr="00EC5897">
        <w:rPr>
          <w:rFonts w:ascii="Times New Roman" w:hAnsi="Times New Roman" w:cs="Times New Roman"/>
          <w:sz w:val="24"/>
          <w:szCs w:val="24"/>
        </w:rPr>
        <w:t>Лицензионное</w:t>
      </w:r>
      <w:r w:rsidRPr="00EC58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5897">
        <w:rPr>
          <w:rFonts w:ascii="Times New Roman" w:hAnsi="Times New Roman" w:cs="Times New Roman"/>
          <w:sz w:val="24"/>
          <w:szCs w:val="24"/>
        </w:rPr>
        <w:t>ПО</w:t>
      </w:r>
      <w:r w:rsidRPr="00EC589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843673" w:rsidRDefault="000007EC" w:rsidP="00586D97">
      <w:pPr>
        <w:spacing w:after="0" w:line="240" w:lineRule="auto"/>
        <w:ind w:left="425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C5897">
        <w:rPr>
          <w:rFonts w:ascii="Times New Roman" w:hAnsi="Times New Roman" w:cs="Times New Roman"/>
          <w:sz w:val="24"/>
          <w:szCs w:val="24"/>
          <w:lang w:val="en-US"/>
        </w:rPr>
        <w:t>2. Doctor Web Enterprise Suite (</w:t>
      </w:r>
      <w:r w:rsidRPr="00EC5897">
        <w:rPr>
          <w:rFonts w:ascii="Times New Roman" w:hAnsi="Times New Roman" w:cs="Times New Roman"/>
          <w:sz w:val="24"/>
          <w:szCs w:val="24"/>
        </w:rPr>
        <w:t>Лицензионное</w:t>
      </w:r>
      <w:r w:rsidRPr="00EC58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5897">
        <w:rPr>
          <w:rFonts w:ascii="Times New Roman" w:hAnsi="Times New Roman" w:cs="Times New Roman"/>
          <w:sz w:val="24"/>
          <w:szCs w:val="24"/>
        </w:rPr>
        <w:t>ПО</w:t>
      </w:r>
      <w:r w:rsidR="00BC7A63" w:rsidRPr="00EC589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9A0344" w:rsidRPr="00EC5897" w:rsidRDefault="009A0344" w:rsidP="00586D97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C7A63" w:rsidRPr="00EC5897" w:rsidRDefault="00BC7A63" w:rsidP="0023749A">
      <w:pPr>
        <w:keepNext/>
        <w:numPr>
          <w:ilvl w:val="0"/>
          <w:numId w:val="29"/>
        </w:numPr>
        <w:tabs>
          <w:tab w:val="left" w:pos="851"/>
        </w:tabs>
        <w:spacing w:after="0" w:line="240" w:lineRule="auto"/>
        <w:ind w:firstLine="207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</w:rPr>
        <w:t>Материально-техническое обеспечение дисциплины:</w:t>
      </w:r>
    </w:p>
    <w:p w:rsidR="00BC7A63" w:rsidRPr="00EC5897" w:rsidRDefault="00BC7A63" w:rsidP="0023749A">
      <w:pPr>
        <w:numPr>
          <w:ilvl w:val="0"/>
          <w:numId w:val="30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C5897">
        <w:rPr>
          <w:rFonts w:ascii="Times New Roman" w:eastAsia="Calibri" w:hAnsi="Times New Roman" w:cs="Times New Roman"/>
          <w:bCs/>
          <w:sz w:val="24"/>
          <w:szCs w:val="24"/>
        </w:rPr>
        <w:t>Лекционные занятия</w:t>
      </w:r>
    </w:p>
    <w:p w:rsidR="00BC7A63" w:rsidRPr="00EC5897" w:rsidRDefault="00BC7A63" w:rsidP="00983F6C">
      <w:pPr>
        <w:tabs>
          <w:tab w:val="left" w:pos="284"/>
        </w:tabs>
        <w:spacing w:after="200" w:line="240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C5897">
        <w:rPr>
          <w:rFonts w:ascii="Times New Roman" w:eastAsia="Calibri" w:hAnsi="Times New Roman" w:cs="Times New Roman"/>
          <w:bCs/>
          <w:sz w:val="24"/>
          <w:szCs w:val="24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аудитории.</w:t>
      </w:r>
    </w:p>
    <w:p w:rsidR="00BC7A63" w:rsidRPr="00EC5897" w:rsidRDefault="00BC7A63" w:rsidP="0023749A">
      <w:pPr>
        <w:numPr>
          <w:ilvl w:val="0"/>
          <w:numId w:val="30"/>
        </w:numPr>
        <w:tabs>
          <w:tab w:val="left" w:pos="284"/>
        </w:tabs>
        <w:spacing w:after="20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C5897">
        <w:rPr>
          <w:rFonts w:ascii="Times New Roman" w:eastAsia="Calibri" w:hAnsi="Times New Roman" w:cs="Times New Roman"/>
          <w:bCs/>
          <w:sz w:val="24"/>
          <w:szCs w:val="24"/>
        </w:rPr>
        <w:t>Практические занятия</w:t>
      </w:r>
    </w:p>
    <w:p w:rsidR="00BC7A63" w:rsidRPr="00EC5897" w:rsidRDefault="00BC7A63" w:rsidP="00983F6C">
      <w:pPr>
        <w:tabs>
          <w:tab w:val="left" w:pos="284"/>
        </w:tabs>
        <w:spacing w:after="200" w:line="240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C5897">
        <w:rPr>
          <w:rFonts w:ascii="Times New Roman" w:eastAsia="Calibri" w:hAnsi="Times New Roman" w:cs="Times New Roman"/>
          <w:bCs/>
          <w:sz w:val="24"/>
          <w:szCs w:val="24"/>
        </w:rPr>
        <w:t>Учебные аудитории для практических занятий укомплектованы специализированной мебелью и техническими средствами обучения.</w:t>
      </w:r>
    </w:p>
    <w:p w:rsidR="00BC7A63" w:rsidRPr="00EC5897" w:rsidRDefault="00BC7A63" w:rsidP="0023749A">
      <w:pPr>
        <w:numPr>
          <w:ilvl w:val="0"/>
          <w:numId w:val="30"/>
        </w:numPr>
        <w:tabs>
          <w:tab w:val="left" w:pos="284"/>
        </w:tabs>
        <w:spacing w:after="20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C5897">
        <w:rPr>
          <w:rFonts w:ascii="Times New Roman" w:eastAsia="Calibri" w:hAnsi="Times New Roman" w:cs="Times New Roman"/>
          <w:bCs/>
          <w:sz w:val="24"/>
          <w:szCs w:val="24"/>
        </w:rPr>
        <w:t>Самостоятельная работа</w:t>
      </w:r>
    </w:p>
    <w:p w:rsidR="00BC7A63" w:rsidRPr="00EC5897" w:rsidRDefault="00BC7A63" w:rsidP="00983F6C">
      <w:pPr>
        <w:tabs>
          <w:tab w:val="left" w:pos="284"/>
        </w:tabs>
        <w:spacing w:after="200" w:line="240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C5897">
        <w:rPr>
          <w:rFonts w:ascii="Times New Roman" w:eastAsia="Calibri" w:hAnsi="Times New Roman" w:cs="Times New Roman"/>
          <w:bCs/>
          <w:sz w:val="24"/>
          <w:szCs w:val="24"/>
        </w:rPr>
        <w:t>Помещения для самостоятельной работы оснащены компьютерной техникой с возможн</w:t>
      </w:r>
      <w:r w:rsidR="000930E8">
        <w:rPr>
          <w:rFonts w:ascii="Times New Roman" w:eastAsia="Calibri" w:hAnsi="Times New Roman" w:cs="Times New Roman"/>
          <w:bCs/>
          <w:sz w:val="24"/>
          <w:szCs w:val="24"/>
        </w:rPr>
        <w:t>остью подключения к сети «Интер</w:t>
      </w:r>
      <w:r w:rsidRPr="00EC5897">
        <w:rPr>
          <w:rFonts w:ascii="Times New Roman" w:eastAsia="Calibri" w:hAnsi="Times New Roman" w:cs="Times New Roman"/>
          <w:bCs/>
          <w:sz w:val="24"/>
          <w:szCs w:val="24"/>
        </w:rPr>
        <w:t>нет» и доступом к электронной информационно-образовательной среде ИжГТУ имени М.Т. Калашникова:</w:t>
      </w:r>
    </w:p>
    <w:p w:rsidR="00BC7A63" w:rsidRPr="00EC5897" w:rsidRDefault="00BC7A63" w:rsidP="00983F6C">
      <w:pPr>
        <w:tabs>
          <w:tab w:val="left" w:pos="284"/>
        </w:tabs>
        <w:spacing w:after="200" w:line="240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C5897">
        <w:rPr>
          <w:rFonts w:ascii="Times New Roman" w:eastAsia="Calibri" w:hAnsi="Times New Roman" w:cs="Times New Roman"/>
          <w:bCs/>
          <w:sz w:val="24"/>
          <w:szCs w:val="24"/>
        </w:rPr>
        <w:t xml:space="preserve">- научная библиотека ИжГТУ имени М.Т. Калашникова (ауд. 201 корпус № 1, адрес: </w:t>
      </w:r>
      <w:r w:rsidRPr="00EC5897">
        <w:rPr>
          <w:rFonts w:ascii="Times New Roman" w:eastAsia="Calibri" w:hAnsi="Times New Roman" w:cs="Times New Roman"/>
          <w:sz w:val="24"/>
          <w:szCs w:val="24"/>
        </w:rPr>
        <w:t>426069, Удмуртская Республика, г. Ижевск, ул. Студенческая, д.7</w:t>
      </w:r>
      <w:r w:rsidRPr="00EC5897">
        <w:rPr>
          <w:rFonts w:ascii="Times New Roman" w:eastAsia="Calibri" w:hAnsi="Times New Roman" w:cs="Times New Roman"/>
          <w:bCs/>
          <w:sz w:val="24"/>
          <w:szCs w:val="24"/>
        </w:rPr>
        <w:t>);</w:t>
      </w:r>
    </w:p>
    <w:p w:rsidR="00491BBB" w:rsidRDefault="00BC7A63" w:rsidP="00491BBB">
      <w:pPr>
        <w:tabs>
          <w:tab w:val="left" w:pos="284"/>
        </w:tabs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C5897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- помещения для самостояте</w:t>
      </w:r>
      <w:r w:rsidR="00586D97">
        <w:rPr>
          <w:rFonts w:ascii="Times New Roman" w:eastAsia="Calibri" w:hAnsi="Times New Roman" w:cs="Times New Roman"/>
          <w:bCs/>
          <w:sz w:val="24"/>
          <w:szCs w:val="24"/>
        </w:rPr>
        <w:t>льной работы обучающихся (ауд. 3</w:t>
      </w:r>
      <w:r w:rsidRPr="00EC5897">
        <w:rPr>
          <w:rFonts w:ascii="Times New Roman" w:eastAsia="Calibri" w:hAnsi="Times New Roman" w:cs="Times New Roman"/>
          <w:bCs/>
          <w:sz w:val="24"/>
          <w:szCs w:val="24"/>
        </w:rPr>
        <w:t>00, корпус № 6, адрес:</w:t>
      </w:r>
      <w:r w:rsidRPr="00EC5897">
        <w:rPr>
          <w:rFonts w:ascii="Times New Roman" w:eastAsia="Calibri" w:hAnsi="Times New Roman" w:cs="Times New Roman"/>
          <w:sz w:val="24"/>
          <w:szCs w:val="24"/>
        </w:rPr>
        <w:t xml:space="preserve"> 426069, Удмуртская Республика, </w:t>
      </w:r>
      <w:r w:rsidR="00586D97">
        <w:rPr>
          <w:rFonts w:ascii="Times New Roman" w:eastAsia="Calibri" w:hAnsi="Times New Roman" w:cs="Times New Roman"/>
          <w:sz w:val="24"/>
          <w:szCs w:val="24"/>
        </w:rPr>
        <w:t>г. Ижевск, ул. Студенческая, д.48</w:t>
      </w:r>
      <w:r w:rsidR="00491BBB">
        <w:rPr>
          <w:rFonts w:ascii="Times New Roman" w:eastAsia="Calibri" w:hAnsi="Times New Roman" w:cs="Times New Roman"/>
          <w:bCs/>
          <w:sz w:val="24"/>
          <w:szCs w:val="24"/>
        </w:rPr>
        <w:t>).</w:t>
      </w:r>
    </w:p>
    <w:p w:rsidR="00491BBB" w:rsidRDefault="00491BBB" w:rsidP="00491BBB">
      <w:pPr>
        <w:tabs>
          <w:tab w:val="left" w:pos="284"/>
        </w:tabs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C7A63" w:rsidRPr="00491BBB" w:rsidRDefault="00BC7A63" w:rsidP="00491BBB">
      <w:pPr>
        <w:tabs>
          <w:tab w:val="left" w:pos="284"/>
        </w:tabs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91BBB">
        <w:rPr>
          <w:rFonts w:ascii="Times New Roman" w:eastAsia="Calibri" w:hAnsi="Times New Roman" w:cs="Times New Roman"/>
          <w:sz w:val="24"/>
          <w:szCs w:val="24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BC7A63" w:rsidRPr="00EC5897" w:rsidRDefault="00BC7A63" w:rsidP="00983F6C">
      <w:pPr>
        <w:spacing w:after="200" w:line="240" w:lineRule="auto"/>
        <w:ind w:left="720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BC7A63" w:rsidRPr="00EC5897" w:rsidRDefault="00BC7A63" w:rsidP="00983F6C">
      <w:pPr>
        <w:spacing w:after="200" w:line="240" w:lineRule="auto"/>
        <w:ind w:left="72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sectPr w:rsidR="00BC7A63" w:rsidRPr="00EC5897" w:rsidSect="00843673">
          <w:headerReference w:type="default" r:id="rId16"/>
          <w:footerReference w:type="default" r:id="rId17"/>
          <w:pgSz w:w="11920" w:h="16840"/>
          <w:pgMar w:top="1135" w:right="721" w:bottom="280" w:left="1160" w:header="720" w:footer="720" w:gutter="0"/>
          <w:cols w:space="214"/>
          <w:noEndnote/>
        </w:sectPr>
      </w:pPr>
    </w:p>
    <w:p w:rsidR="00BC7A63" w:rsidRPr="00010370" w:rsidRDefault="00471FB0" w:rsidP="00983F6C">
      <w:pPr>
        <w:pStyle w:val="ae"/>
        <w:tabs>
          <w:tab w:val="left" w:pos="284"/>
        </w:tabs>
        <w:ind w:left="0"/>
        <w:jc w:val="center"/>
        <w:rPr>
          <w:b/>
          <w:bCs/>
          <w:smallCaps w:val="0"/>
          <w:szCs w:val="24"/>
        </w:rPr>
      </w:pPr>
      <w:bookmarkStart w:id="0" w:name="_GoBack"/>
      <w:r w:rsidRPr="00471FB0">
        <w:rPr>
          <w:b/>
          <w:bCs/>
          <w:smallCaps w:val="0"/>
          <w:noProof/>
          <w:szCs w:val="24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-1135794</wp:posOffset>
            </wp:positionH>
            <wp:positionV relativeFrom="paragraph">
              <wp:posOffset>-728042</wp:posOffset>
            </wp:positionV>
            <wp:extent cx="8138002" cy="5653377"/>
            <wp:effectExtent l="0" t="0" r="0" b="5080"/>
            <wp:wrapNone/>
            <wp:docPr id="7" name="Рисунок 7" descr="Z:\home\!ПМиИТ\!ПМиИТ\!УЧЕБНЫЙ ПОРТАЛ\!2026 год набора\Бакалавры 01.03.04\Сканы\МА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Z:\home\!ПМиИТ\!ПМиИТ\!УЧЕБНЫЙ ПОРТАЛ\!2026 год набора\Бакалавры 01.03.04\Сканы\МА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49"/>
                    <a:stretch/>
                  </pic:blipFill>
                  <pic:spPr bwMode="auto">
                    <a:xfrm>
                      <a:off x="0" y="0"/>
                      <a:ext cx="8149454" cy="566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BC7A63" w:rsidRPr="00010370">
        <w:rPr>
          <w:b/>
          <w:bCs/>
          <w:smallCaps w:val="0"/>
          <w:szCs w:val="24"/>
        </w:rPr>
        <w:t>Лист согласования рабочей программы дисциплины (модуля) на учебный год</w:t>
      </w:r>
    </w:p>
    <w:p w:rsidR="00BC7A63" w:rsidRPr="00010370" w:rsidRDefault="00BC7A63" w:rsidP="00983F6C">
      <w:pPr>
        <w:pStyle w:val="ae"/>
        <w:rPr>
          <w:smallCaps w:val="0"/>
          <w:szCs w:val="24"/>
        </w:rPr>
      </w:pPr>
    </w:p>
    <w:p w:rsidR="00BC7A63" w:rsidRPr="00010370" w:rsidRDefault="00BC7A63" w:rsidP="00E14AEB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010370">
        <w:rPr>
          <w:rFonts w:ascii="Times New Roman" w:hAnsi="Times New Roman" w:cs="Times New Roman"/>
          <w:sz w:val="24"/>
          <w:szCs w:val="24"/>
        </w:rPr>
        <w:t xml:space="preserve">Рабочая программа дисциплины </w:t>
      </w:r>
      <w:r w:rsidRPr="00010370">
        <w:rPr>
          <w:rFonts w:ascii="Times New Roman" w:hAnsi="Times New Roman" w:cs="Times New Roman"/>
          <w:b/>
          <w:sz w:val="24"/>
          <w:szCs w:val="24"/>
        </w:rPr>
        <w:t>«</w:t>
      </w:r>
      <w:r w:rsidRPr="00010370">
        <w:rPr>
          <w:rFonts w:ascii="Times New Roman" w:hAnsi="Times New Roman" w:cs="Times New Roman"/>
          <w:bCs/>
          <w:sz w:val="24"/>
          <w:szCs w:val="24"/>
        </w:rPr>
        <w:t>Математический анализ</w:t>
      </w:r>
      <w:r w:rsidRPr="00010370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="009E28FA" w:rsidRPr="00010370">
        <w:rPr>
          <w:rFonts w:ascii="Times New Roman" w:hAnsi="Times New Roman" w:cs="Times New Roman"/>
          <w:sz w:val="24"/>
          <w:szCs w:val="24"/>
        </w:rPr>
        <w:t xml:space="preserve">по направлению подготовки </w:t>
      </w:r>
      <w:r w:rsidRPr="00010370">
        <w:rPr>
          <w:rFonts w:ascii="Times New Roman" w:hAnsi="Times New Roman" w:cs="Times New Roman"/>
          <w:sz w:val="24"/>
          <w:szCs w:val="24"/>
        </w:rPr>
        <w:t xml:space="preserve">01.03.04 </w:t>
      </w:r>
      <w:r w:rsidRPr="00010370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«Прикладная математика» по профилю подготовки «</w:t>
      </w:r>
      <w:r w:rsidRPr="00010370">
        <w:rPr>
          <w:rFonts w:ascii="Times New Roman" w:eastAsia="Calibri" w:hAnsi="Times New Roman" w:cs="Times New Roman"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0103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010370">
        <w:rPr>
          <w:rFonts w:ascii="Times New Roman" w:hAnsi="Times New Roman" w:cs="Times New Roman"/>
          <w:sz w:val="24"/>
          <w:szCs w:val="24"/>
        </w:rPr>
        <w:t>согласована на ведение учебного процесса в учебном году:</w:t>
      </w:r>
    </w:p>
    <w:p w:rsidR="00BC7A63" w:rsidRPr="00010370" w:rsidRDefault="00BC7A63" w:rsidP="00983F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4896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53"/>
        <w:gridCol w:w="7498"/>
      </w:tblGrid>
      <w:tr w:rsidR="00BC7A63" w:rsidRPr="00010370" w:rsidTr="00BC7A63">
        <w:trPr>
          <w:trHeight w:val="1723"/>
        </w:trPr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A63" w:rsidRPr="00010370" w:rsidRDefault="00BC7A63" w:rsidP="00983F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01037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Учебный</w:t>
            </w:r>
          </w:p>
          <w:p w:rsidR="00BC7A63" w:rsidRPr="00010370" w:rsidRDefault="00BC7A63" w:rsidP="00983F6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1037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A63" w:rsidRPr="00010370" w:rsidRDefault="00BC7A63" w:rsidP="00983F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01037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BC7A63" w:rsidRPr="00010370" w:rsidRDefault="00BC7A63" w:rsidP="00983F6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10370">
              <w:rPr>
                <w:rFonts w:ascii="Times New Roman" w:hAnsi="Times New Roman" w:cs="Times New Roman"/>
                <w:i/>
                <w:sz w:val="24"/>
                <w:szCs w:val="24"/>
              </w:rPr>
              <w:t>И.о. зав. кафедрой,</w:t>
            </w:r>
          </w:p>
          <w:p w:rsidR="00BC7A63" w:rsidRPr="00010370" w:rsidRDefault="00BC7A63" w:rsidP="00983F6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10370">
              <w:rPr>
                <w:rFonts w:ascii="Times New Roman" w:hAnsi="Times New Roman" w:cs="Times New Roman"/>
                <w:i/>
                <w:sz w:val="24"/>
                <w:szCs w:val="24"/>
              </w:rPr>
              <w:t>ответственной за РПД</w:t>
            </w:r>
          </w:p>
          <w:p w:rsidR="00BC7A63" w:rsidRPr="00010370" w:rsidRDefault="00BC7A63" w:rsidP="00983F6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10370">
              <w:rPr>
                <w:rFonts w:ascii="Times New Roman" w:hAnsi="Times New Roman" w:cs="Times New Roman"/>
                <w:i/>
                <w:sz w:val="24"/>
                <w:szCs w:val="24"/>
              </w:rPr>
              <w:t>(подпись и дата)</w:t>
            </w:r>
          </w:p>
        </w:tc>
      </w:tr>
      <w:tr w:rsidR="00305AB3" w:rsidRPr="00010370">
        <w:tc>
          <w:tcPr>
            <w:tcW w:w="1653" w:type="dxa"/>
          </w:tcPr>
          <w:p w:rsidR="00305AB3" w:rsidRPr="00010370" w:rsidRDefault="00010370">
            <w:pPr>
              <w:jc w:val="center"/>
              <w:rPr>
                <w:sz w:val="24"/>
                <w:szCs w:val="24"/>
              </w:rPr>
            </w:pPr>
            <w:r w:rsidRPr="00010370">
              <w:rPr>
                <w:rFonts w:ascii="Times New Roman" w:hAnsi="Times New Roman"/>
                <w:sz w:val="24"/>
                <w:szCs w:val="24"/>
              </w:rPr>
              <w:t>2026 – 2027</w:t>
            </w:r>
          </w:p>
        </w:tc>
        <w:tc>
          <w:tcPr>
            <w:tcW w:w="7498" w:type="dxa"/>
          </w:tcPr>
          <w:p w:rsidR="00305AB3" w:rsidRPr="00010370" w:rsidRDefault="00305AB3" w:rsidP="00010370">
            <w:pPr>
              <w:rPr>
                <w:sz w:val="24"/>
                <w:szCs w:val="24"/>
              </w:rPr>
            </w:pPr>
          </w:p>
        </w:tc>
      </w:tr>
      <w:tr w:rsidR="00305AB3" w:rsidRPr="00010370">
        <w:tc>
          <w:tcPr>
            <w:tcW w:w="1653" w:type="dxa"/>
          </w:tcPr>
          <w:p w:rsidR="00305AB3" w:rsidRPr="00010370" w:rsidRDefault="00010370">
            <w:pPr>
              <w:jc w:val="center"/>
              <w:rPr>
                <w:sz w:val="24"/>
                <w:szCs w:val="24"/>
              </w:rPr>
            </w:pPr>
            <w:r w:rsidRPr="00010370">
              <w:rPr>
                <w:rFonts w:ascii="Times New Roman" w:hAnsi="Times New Roman"/>
                <w:sz w:val="24"/>
                <w:szCs w:val="24"/>
              </w:rPr>
              <w:t>2027 – 2028</w:t>
            </w:r>
          </w:p>
        </w:tc>
        <w:tc>
          <w:tcPr>
            <w:tcW w:w="7498" w:type="dxa"/>
          </w:tcPr>
          <w:p w:rsidR="00305AB3" w:rsidRPr="00010370" w:rsidRDefault="00305AB3">
            <w:pPr>
              <w:rPr>
                <w:sz w:val="24"/>
                <w:szCs w:val="24"/>
              </w:rPr>
            </w:pPr>
          </w:p>
        </w:tc>
      </w:tr>
      <w:tr w:rsidR="00305AB3" w:rsidRPr="00010370">
        <w:tc>
          <w:tcPr>
            <w:tcW w:w="1653" w:type="dxa"/>
          </w:tcPr>
          <w:p w:rsidR="00305AB3" w:rsidRPr="00010370" w:rsidRDefault="00010370">
            <w:pPr>
              <w:jc w:val="center"/>
              <w:rPr>
                <w:sz w:val="24"/>
                <w:szCs w:val="24"/>
              </w:rPr>
            </w:pPr>
            <w:r w:rsidRPr="00010370">
              <w:rPr>
                <w:rFonts w:ascii="Times New Roman" w:hAnsi="Times New Roman"/>
                <w:sz w:val="24"/>
                <w:szCs w:val="24"/>
              </w:rPr>
              <w:t>2028 – 2029</w:t>
            </w:r>
          </w:p>
        </w:tc>
        <w:tc>
          <w:tcPr>
            <w:tcW w:w="7498" w:type="dxa"/>
          </w:tcPr>
          <w:p w:rsidR="00305AB3" w:rsidRPr="00010370" w:rsidRDefault="00305AB3">
            <w:pPr>
              <w:rPr>
                <w:sz w:val="24"/>
                <w:szCs w:val="24"/>
              </w:rPr>
            </w:pPr>
          </w:p>
        </w:tc>
      </w:tr>
      <w:tr w:rsidR="00305AB3" w:rsidRPr="00010370">
        <w:tc>
          <w:tcPr>
            <w:tcW w:w="1653" w:type="dxa"/>
          </w:tcPr>
          <w:p w:rsidR="00305AB3" w:rsidRPr="00010370" w:rsidRDefault="00010370">
            <w:pPr>
              <w:jc w:val="center"/>
              <w:rPr>
                <w:sz w:val="24"/>
                <w:szCs w:val="24"/>
              </w:rPr>
            </w:pPr>
            <w:r w:rsidRPr="00010370">
              <w:rPr>
                <w:rFonts w:ascii="Times New Roman" w:hAnsi="Times New Roman"/>
                <w:sz w:val="24"/>
                <w:szCs w:val="24"/>
              </w:rPr>
              <w:t>2029 – 2030</w:t>
            </w:r>
          </w:p>
        </w:tc>
        <w:tc>
          <w:tcPr>
            <w:tcW w:w="7498" w:type="dxa"/>
          </w:tcPr>
          <w:p w:rsidR="00305AB3" w:rsidRPr="00010370" w:rsidRDefault="00305AB3">
            <w:pPr>
              <w:rPr>
                <w:sz w:val="24"/>
                <w:szCs w:val="24"/>
              </w:rPr>
            </w:pPr>
          </w:p>
        </w:tc>
      </w:tr>
    </w:tbl>
    <w:p w:rsidR="001252FB" w:rsidRDefault="001252FB" w:rsidP="00983F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7A63" w:rsidRPr="00EC5897" w:rsidRDefault="00BC7A63" w:rsidP="00983F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BC7A63" w:rsidRPr="00EC5897" w:rsidRDefault="00BC7A63" w:rsidP="00983F6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Приложение</w:t>
      </w:r>
    </w:p>
    <w:p w:rsidR="00BC7A63" w:rsidRPr="00EC5897" w:rsidRDefault="00BC7A63" w:rsidP="00983F6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BC7A63" w:rsidRPr="00EC5897" w:rsidRDefault="00BC7A63" w:rsidP="00983F6C">
      <w:pPr>
        <w:spacing w:line="240" w:lineRule="auto"/>
        <w:jc w:val="center"/>
        <w:rPr>
          <w:rFonts w:ascii="Times New Roman" w:hAnsi="Times New Roman" w:cs="Times New Roman"/>
        </w:rPr>
      </w:pPr>
      <w:r w:rsidRPr="00EC5897">
        <w:rPr>
          <w:rFonts w:ascii="Times New Roman" w:hAnsi="Times New Roman" w:cs="Times New Roman"/>
        </w:rPr>
        <w:t>МИНОБРНАУКИ РОССИИ</w:t>
      </w:r>
    </w:p>
    <w:p w:rsidR="00BC7A63" w:rsidRPr="00EC5897" w:rsidRDefault="00BC7A63" w:rsidP="00983F6C">
      <w:pPr>
        <w:pStyle w:val="1"/>
        <w:rPr>
          <w:sz w:val="24"/>
          <w:szCs w:val="24"/>
        </w:rPr>
      </w:pPr>
      <w:r w:rsidRPr="00EC5897">
        <w:rPr>
          <w:sz w:val="24"/>
          <w:szCs w:val="24"/>
        </w:rPr>
        <w:t xml:space="preserve">Федеральное государственное бюджетное образовательное </w:t>
      </w:r>
    </w:p>
    <w:p w:rsidR="00BC7A63" w:rsidRPr="00EC5897" w:rsidRDefault="00BC7A63" w:rsidP="00983F6C">
      <w:pPr>
        <w:pStyle w:val="1"/>
        <w:rPr>
          <w:sz w:val="24"/>
          <w:szCs w:val="24"/>
        </w:rPr>
      </w:pPr>
      <w:r w:rsidRPr="00EC5897">
        <w:rPr>
          <w:sz w:val="24"/>
          <w:szCs w:val="24"/>
        </w:rPr>
        <w:t>учреждение высшего образования</w:t>
      </w:r>
    </w:p>
    <w:p w:rsidR="00BC7A63" w:rsidRPr="00EC5897" w:rsidRDefault="00BC7A63" w:rsidP="00983F6C">
      <w:pPr>
        <w:pStyle w:val="1"/>
        <w:rPr>
          <w:sz w:val="24"/>
          <w:szCs w:val="24"/>
        </w:rPr>
      </w:pPr>
      <w:r w:rsidRPr="00EC5897">
        <w:rPr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BC7A63" w:rsidRPr="00EC5897" w:rsidRDefault="00BC7A63" w:rsidP="00983F6C">
      <w:pPr>
        <w:spacing w:line="240" w:lineRule="auto"/>
        <w:rPr>
          <w:rFonts w:ascii="Times New Roman" w:hAnsi="Times New Roman" w:cs="Times New Roman"/>
        </w:rPr>
      </w:pPr>
    </w:p>
    <w:p w:rsidR="00BC7A63" w:rsidRPr="00EC5897" w:rsidRDefault="00BC7A63" w:rsidP="00983F6C">
      <w:pPr>
        <w:widowControl w:val="0"/>
        <w:autoSpaceDE w:val="0"/>
        <w:autoSpaceDN w:val="0"/>
        <w:adjustRightInd w:val="0"/>
        <w:spacing w:before="18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7A63" w:rsidRPr="00EC5897" w:rsidRDefault="00BC7A63" w:rsidP="00983F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:rsidR="00BC7A63" w:rsidRPr="00EC5897" w:rsidRDefault="00BC7A63" w:rsidP="00983F6C">
      <w:pPr>
        <w:widowControl w:val="0"/>
        <w:autoSpaceDE w:val="0"/>
        <w:autoSpaceDN w:val="0"/>
        <w:adjustRightInd w:val="0"/>
        <w:spacing w:before="2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C5897">
        <w:rPr>
          <w:rFonts w:ascii="Times New Roman" w:hAnsi="Times New Roman" w:cs="Times New Roman"/>
          <w:b/>
          <w:bCs/>
          <w:sz w:val="36"/>
          <w:szCs w:val="36"/>
        </w:rPr>
        <w:t>Оцено</w:t>
      </w:r>
      <w:r w:rsidRPr="00EC5897">
        <w:rPr>
          <w:rFonts w:ascii="Times New Roman" w:hAnsi="Times New Roman" w:cs="Times New Roman"/>
          <w:b/>
          <w:bCs/>
          <w:spacing w:val="-3"/>
          <w:sz w:val="36"/>
          <w:szCs w:val="36"/>
        </w:rPr>
        <w:t>ч</w:t>
      </w:r>
      <w:r w:rsidRPr="00EC5897">
        <w:rPr>
          <w:rFonts w:ascii="Times New Roman" w:hAnsi="Times New Roman" w:cs="Times New Roman"/>
          <w:b/>
          <w:bCs/>
          <w:sz w:val="36"/>
          <w:szCs w:val="36"/>
        </w:rPr>
        <w:t>ные</w:t>
      </w:r>
      <w:r w:rsidRPr="00EC5897">
        <w:rPr>
          <w:rFonts w:ascii="Times New Roman" w:hAnsi="Times New Roman" w:cs="Times New Roman"/>
          <w:b/>
          <w:bCs/>
          <w:spacing w:val="-2"/>
          <w:sz w:val="36"/>
          <w:szCs w:val="36"/>
        </w:rPr>
        <w:t xml:space="preserve"> </w:t>
      </w:r>
      <w:r w:rsidRPr="00EC5897">
        <w:rPr>
          <w:rFonts w:ascii="Times New Roman" w:hAnsi="Times New Roman" w:cs="Times New Roman"/>
          <w:b/>
          <w:bCs/>
          <w:sz w:val="36"/>
          <w:szCs w:val="36"/>
        </w:rPr>
        <w:t>средства</w:t>
      </w:r>
    </w:p>
    <w:p w:rsidR="00BC7A63" w:rsidRPr="00EC5897" w:rsidRDefault="00BC7A63" w:rsidP="00983F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:rsidR="00BC7A63" w:rsidRPr="00EC5897" w:rsidRDefault="00BC7A63" w:rsidP="00983F6C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</w:p>
    <w:p w:rsidR="00BC7A63" w:rsidRPr="00EC5897" w:rsidRDefault="00BC7A63" w:rsidP="00983F6C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7A63" w:rsidRPr="00EC5897" w:rsidRDefault="00BC7A63" w:rsidP="00983F6C">
      <w:pPr>
        <w:widowControl w:val="0"/>
        <w:spacing w:after="0" w:line="240" w:lineRule="auto"/>
        <w:ind w:right="19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C5897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«Математический анализ</w:t>
      </w:r>
      <w:r w:rsidRPr="00EC5897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:rsidR="00BC7A63" w:rsidRPr="00EC5897" w:rsidRDefault="00BC7A63" w:rsidP="00983F6C">
      <w:pPr>
        <w:keepNext/>
        <w:spacing w:after="0" w:line="240" w:lineRule="auto"/>
        <w:ind w:right="19"/>
        <w:jc w:val="center"/>
        <w:outlineLvl w:val="0"/>
        <w:rPr>
          <w:rFonts w:ascii="Times New Roman" w:eastAsia="Times New Roman" w:hAnsi="Times New Roman" w:cs="Times New Roman"/>
          <w:kern w:val="28"/>
          <w:sz w:val="18"/>
          <w:szCs w:val="18"/>
          <w:lang w:eastAsia="ru-RU"/>
        </w:rPr>
      </w:pPr>
      <w:r w:rsidRPr="00EC5897">
        <w:rPr>
          <w:rFonts w:ascii="Times New Roman" w:eastAsia="Times New Roman" w:hAnsi="Times New Roman" w:cs="Times New Roman"/>
          <w:kern w:val="28"/>
          <w:sz w:val="18"/>
          <w:szCs w:val="18"/>
          <w:lang w:eastAsia="ru-RU"/>
        </w:rPr>
        <w:t>(н</w:t>
      </w:r>
      <w:r w:rsidRPr="00EC5897">
        <w:rPr>
          <w:rFonts w:ascii="Times New Roman" w:eastAsia="Times New Roman" w:hAnsi="Times New Roman" w:cs="Times New Roman"/>
          <w:spacing w:val="-1"/>
          <w:kern w:val="28"/>
          <w:sz w:val="18"/>
          <w:szCs w:val="18"/>
          <w:lang w:eastAsia="ru-RU"/>
        </w:rPr>
        <w:t>а</w:t>
      </w:r>
      <w:r w:rsidRPr="00EC5897">
        <w:rPr>
          <w:rFonts w:ascii="Times New Roman" w:eastAsia="Times New Roman" w:hAnsi="Times New Roman" w:cs="Times New Roman"/>
          <w:spacing w:val="-3"/>
          <w:kern w:val="28"/>
          <w:sz w:val="18"/>
          <w:szCs w:val="18"/>
          <w:lang w:eastAsia="ru-RU"/>
        </w:rPr>
        <w:t>и</w:t>
      </w:r>
      <w:r w:rsidRPr="00EC5897">
        <w:rPr>
          <w:rFonts w:ascii="Times New Roman" w:eastAsia="Times New Roman" w:hAnsi="Times New Roman" w:cs="Times New Roman"/>
          <w:spacing w:val="-1"/>
          <w:kern w:val="28"/>
          <w:sz w:val="18"/>
          <w:szCs w:val="18"/>
          <w:lang w:eastAsia="ru-RU"/>
        </w:rPr>
        <w:t>ме</w:t>
      </w:r>
      <w:r w:rsidRPr="00EC5897">
        <w:rPr>
          <w:rFonts w:ascii="Times New Roman" w:eastAsia="Times New Roman" w:hAnsi="Times New Roman" w:cs="Times New Roman"/>
          <w:kern w:val="28"/>
          <w:sz w:val="18"/>
          <w:szCs w:val="18"/>
          <w:lang w:eastAsia="ru-RU"/>
        </w:rPr>
        <w:t>н</w:t>
      </w:r>
      <w:r w:rsidRPr="00EC5897">
        <w:rPr>
          <w:rFonts w:ascii="Times New Roman" w:eastAsia="Times New Roman" w:hAnsi="Times New Roman" w:cs="Times New Roman"/>
          <w:spacing w:val="1"/>
          <w:kern w:val="28"/>
          <w:sz w:val="18"/>
          <w:szCs w:val="18"/>
          <w:lang w:eastAsia="ru-RU"/>
        </w:rPr>
        <w:t>о</w:t>
      </w:r>
      <w:r w:rsidRPr="00EC5897">
        <w:rPr>
          <w:rFonts w:ascii="Times New Roman" w:eastAsia="Times New Roman" w:hAnsi="Times New Roman" w:cs="Times New Roman"/>
          <w:spacing w:val="-1"/>
          <w:kern w:val="28"/>
          <w:sz w:val="18"/>
          <w:szCs w:val="18"/>
          <w:lang w:eastAsia="ru-RU"/>
        </w:rPr>
        <w:t>ва</w:t>
      </w:r>
      <w:r w:rsidRPr="00EC5897">
        <w:rPr>
          <w:rFonts w:ascii="Times New Roman" w:eastAsia="Times New Roman" w:hAnsi="Times New Roman" w:cs="Times New Roman"/>
          <w:kern w:val="28"/>
          <w:sz w:val="18"/>
          <w:szCs w:val="18"/>
          <w:lang w:eastAsia="ru-RU"/>
        </w:rPr>
        <w:t>н</w:t>
      </w:r>
      <w:r w:rsidRPr="00EC5897">
        <w:rPr>
          <w:rFonts w:ascii="Times New Roman" w:eastAsia="Times New Roman" w:hAnsi="Times New Roman" w:cs="Times New Roman"/>
          <w:spacing w:val="2"/>
          <w:kern w:val="28"/>
          <w:sz w:val="18"/>
          <w:szCs w:val="18"/>
          <w:lang w:eastAsia="ru-RU"/>
        </w:rPr>
        <w:t>и</w:t>
      </w:r>
      <w:r w:rsidRPr="00EC5897">
        <w:rPr>
          <w:rFonts w:ascii="Times New Roman" w:eastAsia="Times New Roman" w:hAnsi="Times New Roman" w:cs="Times New Roman"/>
          <w:kern w:val="28"/>
          <w:sz w:val="18"/>
          <w:szCs w:val="18"/>
          <w:lang w:eastAsia="ru-RU"/>
        </w:rPr>
        <w:t>е –полностью)</w:t>
      </w:r>
    </w:p>
    <w:p w:rsidR="00BC7A63" w:rsidRPr="00EC5897" w:rsidRDefault="00BC7A63" w:rsidP="00983F6C">
      <w:pPr>
        <w:keepNext/>
        <w:spacing w:after="0" w:line="240" w:lineRule="auto"/>
        <w:ind w:right="19"/>
        <w:jc w:val="center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ru-RU"/>
        </w:rPr>
      </w:pPr>
    </w:p>
    <w:p w:rsidR="00BC7A63" w:rsidRPr="00EC5897" w:rsidRDefault="00BC7A63" w:rsidP="00983F6C">
      <w:pPr>
        <w:keepNext/>
        <w:spacing w:after="0" w:line="240" w:lineRule="auto"/>
        <w:ind w:right="19"/>
        <w:jc w:val="center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eastAsia="ru-RU"/>
        </w:rPr>
      </w:pPr>
    </w:p>
    <w:p w:rsidR="00BC7A63" w:rsidRPr="00EC5897" w:rsidRDefault="00BC7A63" w:rsidP="00983F6C">
      <w:pPr>
        <w:keepNext/>
        <w:spacing w:after="0" w:line="240" w:lineRule="auto"/>
        <w:ind w:right="19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направление             </w:t>
      </w:r>
      <w:r w:rsidR="0058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9E28FA" w:rsidRPr="00EC5897">
        <w:rPr>
          <w:rFonts w:ascii="Times New Roman" w:hAnsi="Times New Roman" w:cs="Times New Roman"/>
          <w:sz w:val="24"/>
          <w:szCs w:val="24"/>
          <w:u w:val="single"/>
        </w:rPr>
        <w:t xml:space="preserve">01.03.04 </w:t>
      </w:r>
      <w:r w:rsidR="009E28FA" w:rsidRPr="00EC589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«Прикладная математика»</w:t>
      </w:r>
    </w:p>
    <w:p w:rsidR="00BC7A63" w:rsidRPr="00EC5897" w:rsidRDefault="00BC7A63" w:rsidP="00983F6C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rFonts w:ascii="Times New Roman" w:eastAsia="Times New Roman" w:hAnsi="Times New Roman" w:cs="Times New Roman"/>
          <w:position w:val="-1"/>
          <w:sz w:val="18"/>
          <w:szCs w:val="18"/>
          <w:lang w:eastAsia="ru-RU"/>
        </w:rPr>
      </w:pPr>
      <w:r w:rsidRPr="00EC5897">
        <w:rPr>
          <w:rFonts w:ascii="Times New Roman" w:eastAsia="Times New Roman" w:hAnsi="Times New Roman" w:cs="Times New Roman"/>
          <w:position w:val="-1"/>
          <w:sz w:val="18"/>
          <w:szCs w:val="18"/>
          <w:lang w:eastAsia="ru-RU"/>
        </w:rPr>
        <w:t>(шифр и наименование – полностью)</w:t>
      </w:r>
    </w:p>
    <w:p w:rsidR="00BC7A63" w:rsidRPr="00EC5897" w:rsidRDefault="00BC7A63" w:rsidP="00983F6C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rFonts w:ascii="Times New Roman" w:eastAsia="Times New Roman" w:hAnsi="Times New Roman" w:cs="Times New Roman"/>
          <w:position w:val="-1"/>
          <w:sz w:val="18"/>
          <w:szCs w:val="18"/>
          <w:lang w:eastAsia="ru-RU"/>
        </w:rPr>
      </w:pPr>
    </w:p>
    <w:p w:rsidR="00BC7A63" w:rsidRPr="00EC5897" w:rsidRDefault="00BC7A63" w:rsidP="00983F6C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rFonts w:ascii="Times New Roman" w:eastAsia="Times New Roman" w:hAnsi="Times New Roman" w:cs="Times New Roman"/>
          <w:position w:val="-1"/>
          <w:sz w:val="18"/>
          <w:szCs w:val="18"/>
          <w:lang w:eastAsia="ru-RU"/>
        </w:rPr>
      </w:pPr>
    </w:p>
    <w:p w:rsidR="001D2B05" w:rsidRDefault="00C064D2" w:rsidP="001D2B0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профиль  </w:t>
      </w:r>
      <w:r w:rsidR="0058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1D2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58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="00BC7A63" w:rsidRPr="00EC589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</w:t>
      </w:r>
      <w:proofErr w:type="gramEnd"/>
      <w:r w:rsidR="009E28FA" w:rsidRPr="00EC5897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Применение математических методов и программных средств </w:t>
      </w:r>
    </w:p>
    <w:p w:rsidR="009E28FA" w:rsidRPr="00EC5897" w:rsidRDefault="009E28FA" w:rsidP="00586D97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5897">
        <w:rPr>
          <w:rFonts w:ascii="Times New Roman" w:eastAsia="Calibri" w:hAnsi="Times New Roman" w:cs="Times New Roman"/>
          <w:sz w:val="24"/>
          <w:szCs w:val="24"/>
          <w:u w:val="single"/>
        </w:rPr>
        <w:t>для решения инженерных и экономических задач</w:t>
      </w:r>
      <w:r w:rsidR="00BC7A63" w:rsidRPr="00EC589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»</w:t>
      </w:r>
    </w:p>
    <w:p w:rsidR="00BC7A63" w:rsidRPr="00EC5897" w:rsidRDefault="00BC7A63" w:rsidP="00983F6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C5897">
        <w:rPr>
          <w:rFonts w:ascii="Times New Roman" w:eastAsia="Times New Roman" w:hAnsi="Times New Roman" w:cs="Times New Roman"/>
          <w:sz w:val="18"/>
          <w:szCs w:val="18"/>
          <w:lang w:eastAsia="ru-RU"/>
        </w:rPr>
        <w:t>(наименование - полностью)</w:t>
      </w:r>
    </w:p>
    <w:p w:rsidR="00BC7A63" w:rsidRPr="00EC5897" w:rsidRDefault="00BC7A63" w:rsidP="00983F6C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BC7A63" w:rsidRPr="00EC5897" w:rsidRDefault="00BC7A63" w:rsidP="00983F6C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BC7A63" w:rsidRPr="00EC5897" w:rsidRDefault="00BC7A63" w:rsidP="00983F6C">
      <w:pPr>
        <w:spacing w:after="0" w:line="240" w:lineRule="auto"/>
        <w:rPr>
          <w:rFonts w:ascii="Times New Roman" w:hAnsi="Times New Roman" w:cs="Times New Roman"/>
        </w:rPr>
      </w:pPr>
      <w:r w:rsidRPr="00EC5897">
        <w:rPr>
          <w:rFonts w:ascii="Times New Roman" w:hAnsi="Times New Roman" w:cs="Times New Roman"/>
        </w:rPr>
        <w:t>урове</w:t>
      </w:r>
      <w:r w:rsidR="00586D97">
        <w:rPr>
          <w:rFonts w:ascii="Times New Roman" w:hAnsi="Times New Roman" w:cs="Times New Roman"/>
        </w:rPr>
        <w:t xml:space="preserve">нь образования              </w:t>
      </w:r>
      <w:r w:rsidRPr="00EC5897">
        <w:rPr>
          <w:rFonts w:ascii="Times New Roman" w:hAnsi="Times New Roman" w:cs="Times New Roman"/>
        </w:rPr>
        <w:t xml:space="preserve">    </w:t>
      </w:r>
      <w:r w:rsidRPr="00EC5897">
        <w:rPr>
          <w:rFonts w:ascii="Times New Roman" w:hAnsi="Times New Roman" w:cs="Times New Roman"/>
          <w:u w:val="single"/>
        </w:rPr>
        <w:t xml:space="preserve">                      бакалавриат                      </w:t>
      </w:r>
    </w:p>
    <w:p w:rsidR="00BC7A63" w:rsidRPr="00EC5897" w:rsidRDefault="00BC7A63" w:rsidP="00983F6C">
      <w:pPr>
        <w:spacing w:after="0" w:line="240" w:lineRule="auto"/>
        <w:ind w:left="426"/>
        <w:rPr>
          <w:rFonts w:ascii="Times New Roman" w:hAnsi="Times New Roman" w:cs="Times New Roman"/>
        </w:rPr>
      </w:pPr>
    </w:p>
    <w:p w:rsidR="00BC7A63" w:rsidRPr="00EC5897" w:rsidRDefault="00BC7A63" w:rsidP="00983F6C">
      <w:pPr>
        <w:spacing w:after="0" w:line="240" w:lineRule="auto"/>
        <w:rPr>
          <w:rFonts w:ascii="Times New Roman" w:hAnsi="Times New Roman" w:cs="Times New Roman"/>
        </w:rPr>
      </w:pPr>
      <w:r w:rsidRPr="00EC5897">
        <w:rPr>
          <w:rFonts w:ascii="Times New Roman" w:hAnsi="Times New Roman" w:cs="Times New Roman"/>
        </w:rPr>
        <w:t>форма обуче</w:t>
      </w:r>
      <w:r w:rsidR="00586D97">
        <w:rPr>
          <w:rFonts w:ascii="Times New Roman" w:hAnsi="Times New Roman" w:cs="Times New Roman"/>
        </w:rPr>
        <w:t xml:space="preserve">ния                         </w:t>
      </w:r>
      <w:r w:rsidRPr="00EC5897">
        <w:rPr>
          <w:rFonts w:ascii="Times New Roman" w:hAnsi="Times New Roman" w:cs="Times New Roman"/>
        </w:rPr>
        <w:t xml:space="preserve">  </w:t>
      </w:r>
      <w:r w:rsidRPr="00EC5897">
        <w:rPr>
          <w:rFonts w:ascii="Times New Roman" w:hAnsi="Times New Roman" w:cs="Times New Roman"/>
          <w:u w:val="single"/>
        </w:rPr>
        <w:t xml:space="preserve">                           очная                            </w:t>
      </w:r>
    </w:p>
    <w:p w:rsidR="00BC7A63" w:rsidRPr="00EC5897" w:rsidRDefault="00BC7A63" w:rsidP="00983F6C">
      <w:pPr>
        <w:spacing w:after="0" w:line="240" w:lineRule="auto"/>
        <w:ind w:left="426"/>
        <w:jc w:val="center"/>
        <w:rPr>
          <w:rFonts w:ascii="Times New Roman" w:hAnsi="Times New Roman" w:cs="Times New Roman"/>
        </w:rPr>
      </w:pPr>
      <w:r w:rsidRPr="00EC5897">
        <w:rPr>
          <w:rFonts w:ascii="Times New Roman" w:hAnsi="Times New Roman" w:cs="Times New Roman"/>
          <w:sz w:val="16"/>
        </w:rPr>
        <w:t>(очная, очно-заочная или заочная)</w:t>
      </w:r>
    </w:p>
    <w:p w:rsidR="00BC7A63" w:rsidRPr="00EC5897" w:rsidRDefault="00BC7A63" w:rsidP="00983F6C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:rsidR="00BC7A63" w:rsidRPr="00EC5897" w:rsidRDefault="00BC7A63" w:rsidP="00983F6C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:rsidR="00BC7A63" w:rsidRPr="00EC5897" w:rsidRDefault="00BC7A63" w:rsidP="00983F6C">
      <w:pPr>
        <w:spacing w:after="0" w:line="240" w:lineRule="auto"/>
        <w:rPr>
          <w:rFonts w:ascii="Times New Roman" w:hAnsi="Times New Roman" w:cs="Times New Roman"/>
        </w:rPr>
      </w:pPr>
      <w:r w:rsidRPr="00EC5897">
        <w:rPr>
          <w:rFonts w:ascii="Times New Roman" w:hAnsi="Times New Roman" w:cs="Times New Roman"/>
        </w:rPr>
        <w:t xml:space="preserve">общая трудоемкость дисциплины составляет  </w:t>
      </w:r>
      <w:r w:rsidR="00C064D2">
        <w:rPr>
          <w:rFonts w:ascii="Times New Roman" w:hAnsi="Times New Roman" w:cs="Times New Roman"/>
          <w:u w:val="single"/>
        </w:rPr>
        <w:t xml:space="preserve"> </w:t>
      </w:r>
      <w:r w:rsidR="009E28FA" w:rsidRPr="00EC5897">
        <w:rPr>
          <w:rFonts w:ascii="Times New Roman" w:hAnsi="Times New Roman" w:cs="Times New Roman"/>
          <w:u w:val="single"/>
        </w:rPr>
        <w:t>17</w:t>
      </w:r>
      <w:r w:rsidRPr="00EC5897">
        <w:rPr>
          <w:rFonts w:ascii="Times New Roman" w:hAnsi="Times New Roman" w:cs="Times New Roman"/>
        </w:rPr>
        <w:t xml:space="preserve"> зачетных единиц</w:t>
      </w:r>
    </w:p>
    <w:p w:rsidR="00BC7A63" w:rsidRPr="00EC5897" w:rsidRDefault="00BC7A63" w:rsidP="00983F6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BC7A63" w:rsidRPr="00EC5897" w:rsidRDefault="00BC7A63" w:rsidP="0023749A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851" w:right="219" w:hanging="284"/>
        <w:rPr>
          <w:rFonts w:ascii="Times New Roman" w:hAnsi="Times New Roman" w:cs="Times New Roman"/>
          <w:b/>
          <w:sz w:val="24"/>
          <w:szCs w:val="24"/>
        </w:rPr>
      </w:pPr>
      <w:r w:rsidRPr="00EC5897">
        <w:rPr>
          <w:rFonts w:ascii="Times New Roman" w:eastAsia="Times New Roman" w:hAnsi="Times New Roman" w:cs="Times New Roman"/>
          <w:kern w:val="28"/>
          <w:sz w:val="24"/>
          <w:szCs w:val="24"/>
          <w:lang w:eastAsia="ru-RU"/>
        </w:rPr>
        <w:lastRenderedPageBreak/>
        <w:t xml:space="preserve"> </w:t>
      </w:r>
      <w:r w:rsidRPr="00EC5897">
        <w:rPr>
          <w:rFonts w:ascii="Times New Roman" w:hAnsi="Times New Roman" w:cs="Times New Roman"/>
          <w:b/>
          <w:bCs/>
          <w:sz w:val="24"/>
          <w:szCs w:val="24"/>
        </w:rPr>
        <w:t>Оценочные средства</w:t>
      </w:r>
    </w:p>
    <w:p w:rsidR="00BC7A63" w:rsidRPr="00EC5897" w:rsidRDefault="00BC7A63" w:rsidP="00586D97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5897">
        <w:rPr>
          <w:rFonts w:ascii="Times New Roman" w:hAnsi="Times New Roman" w:cs="Times New Roman"/>
          <w:sz w:val="24"/>
          <w:szCs w:val="24"/>
        </w:rPr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BC7A63" w:rsidRDefault="00BC7A63" w:rsidP="00586D97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C5897">
        <w:rPr>
          <w:rFonts w:ascii="Times New Roman" w:hAnsi="Times New Roman" w:cs="Times New Roman"/>
          <w:sz w:val="24"/>
          <w:szCs w:val="24"/>
        </w:rPr>
        <w:t>Оценочные средства соотнесены с результатами обучения по дисциплине и индикаторами достижения компетенций представлены ниже.</w:t>
      </w:r>
    </w:p>
    <w:p w:rsidR="00586D97" w:rsidRPr="00EC5897" w:rsidRDefault="00586D97" w:rsidP="00586D97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0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1"/>
        <w:gridCol w:w="2519"/>
        <w:gridCol w:w="4006"/>
        <w:gridCol w:w="2349"/>
      </w:tblGrid>
      <w:tr w:rsidR="006F0BBF" w:rsidRPr="00EC5897" w:rsidTr="00586D97">
        <w:trPr>
          <w:trHeight w:val="473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A63" w:rsidRPr="00EC5897" w:rsidRDefault="00BC7A63" w:rsidP="00E6368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BC7A63" w:rsidRPr="00EC5897" w:rsidRDefault="00BC7A63" w:rsidP="00E6368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A63" w:rsidRPr="00EC5897" w:rsidRDefault="00BC7A63" w:rsidP="00E6368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A63" w:rsidRPr="00EC5897" w:rsidRDefault="00BC7A63" w:rsidP="00E6368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обучения</w:t>
            </w:r>
          </w:p>
          <w:p w:rsidR="00BC7A63" w:rsidRPr="00EC5897" w:rsidRDefault="00BC7A63" w:rsidP="00E6368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i/>
                <w:sz w:val="24"/>
                <w:szCs w:val="24"/>
              </w:rPr>
              <w:t>(знания, умения и навыки)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A63" w:rsidRPr="00EC5897" w:rsidRDefault="00BC7A63" w:rsidP="00E6368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6F0BBF" w:rsidRPr="00EC5897" w:rsidTr="00586D97"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A63" w:rsidRPr="00EC5897" w:rsidRDefault="00E63680" w:rsidP="00983F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A63" w:rsidRPr="00EC5897" w:rsidRDefault="00BC7A63" w:rsidP="00586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ОПК-1.1. </w:t>
            </w:r>
            <w:r w:rsidR="000D5CB3"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Знать: базовые знания, полученные в области математических и естественных наук </w:t>
            </w:r>
          </w:p>
        </w:tc>
        <w:tc>
          <w:tcPr>
            <w:tcW w:w="2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A63" w:rsidRDefault="00BC7A63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 1. </w:t>
            </w:r>
            <w:r w:rsidR="000D5CB3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Основные понятия и методы</w:t>
            </w:r>
            <w:r w:rsidR="000D5CB3" w:rsidRPr="00EC5897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ru-RU"/>
              </w:rPr>
              <w:t xml:space="preserve"> </w:t>
            </w:r>
            <w:r w:rsidR="000D5CB3" w:rsidRPr="00EC58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математического анализа, использующиеся при изучении общетеоретических и специальных дисциплин и при решении прикладных математических задач.</w:t>
            </w:r>
          </w:p>
          <w:p w:rsidR="00F636DE" w:rsidRPr="00EC5897" w:rsidRDefault="00391114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 </w:t>
            </w:r>
            <w:r w:rsidR="00F63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</w:t>
            </w:r>
            <w:r w:rsidR="00F636DE"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Простейшие приложения математического анализа в профессиональных дисциплинах.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D97" w:rsidRDefault="00586D97" w:rsidP="00586D9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Контрольные</w:t>
            </w:r>
          </w:p>
          <w:p w:rsidR="00BC7A63" w:rsidRPr="00EC5897" w:rsidRDefault="00BC7A63" w:rsidP="00586D9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работы № 1, 2, 3</w:t>
            </w:r>
          </w:p>
          <w:p w:rsidR="00BC7A63" w:rsidRPr="00EC5897" w:rsidRDefault="00586D97" w:rsidP="00586D9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Типовые расчеты</w:t>
            </w:r>
          </w:p>
          <w:p w:rsidR="00BC7A63" w:rsidRPr="00EC5897" w:rsidRDefault="00BC7A63" w:rsidP="00586D9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№ 1, 2</w:t>
            </w:r>
            <w:r w:rsidR="00FB61D3"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, 3, 4</w:t>
            </w:r>
          </w:p>
          <w:p w:rsidR="00BC7A63" w:rsidRPr="00EC5897" w:rsidRDefault="00BC7A63" w:rsidP="00586D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Экзамен</w:t>
            </w:r>
          </w:p>
        </w:tc>
      </w:tr>
      <w:tr w:rsidR="006F0BBF" w:rsidRPr="00EC5897" w:rsidTr="00586D97"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A63" w:rsidRPr="00EC5897" w:rsidRDefault="00E63680" w:rsidP="00983F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A63" w:rsidRPr="00EC5897" w:rsidRDefault="00BC7A63" w:rsidP="00586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ОПК-1.2. </w:t>
            </w:r>
            <w:r w:rsidR="000D5CB3"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2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CB3" w:rsidRPr="00EC5897" w:rsidRDefault="000930E8" w:rsidP="000D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1. </w:t>
            </w:r>
            <w:r w:rsidR="000D5CB3"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 понятия и методы математического анализа при построении математических моделей объектов, возникающих в различных областях человеческой деятельности.</w:t>
            </w:r>
          </w:p>
          <w:p w:rsidR="000D5CB3" w:rsidRPr="00EC5897" w:rsidRDefault="000930E8" w:rsidP="000D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2. </w:t>
            </w:r>
            <w:r w:rsidR="000D5CB3"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Использовать в познавательной профессиональной деятельности базовые знания дисциплины. </w:t>
            </w:r>
          </w:p>
          <w:p w:rsidR="000D5CB3" w:rsidRPr="00EC5897" w:rsidRDefault="000930E8" w:rsidP="000D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3. </w:t>
            </w:r>
            <w:r w:rsidR="000D5CB3"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Переводить на математический язык простейшие проблемы, поставленные в терминах других предметных областей.</w:t>
            </w:r>
          </w:p>
          <w:p w:rsidR="00BC7A63" w:rsidRPr="00EC5897" w:rsidRDefault="000930E8" w:rsidP="000D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4. </w:t>
            </w:r>
            <w:r w:rsidR="000D5CB3"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Приобретать новые математические знания, используя образовательные и информационные технологии.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D97" w:rsidRDefault="00586D97" w:rsidP="00586D9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Контрольные</w:t>
            </w:r>
          </w:p>
          <w:p w:rsidR="00BC7A63" w:rsidRPr="00EC5897" w:rsidRDefault="00586D97" w:rsidP="00586D9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работы</w:t>
            </w:r>
            <w:r w:rsidR="00BC7A63"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№ </w:t>
            </w:r>
            <w:r w:rsidR="000D5CB3"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1, </w:t>
            </w:r>
            <w:r w:rsidR="00BC7A63"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2, 3.</w:t>
            </w:r>
          </w:p>
          <w:p w:rsidR="00BC7A63" w:rsidRPr="00EC5897" w:rsidRDefault="00BC7A63" w:rsidP="00586D9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Типовые расчеты </w:t>
            </w:r>
          </w:p>
          <w:p w:rsidR="00BC7A63" w:rsidRPr="00EC5897" w:rsidRDefault="00BC7A63" w:rsidP="00586D9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№ </w:t>
            </w:r>
            <w:r w:rsidR="000D5CB3"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1, </w:t>
            </w: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2, 3, 4</w:t>
            </w:r>
            <w:r w:rsidR="00586D97">
              <w:rPr>
                <w:rFonts w:ascii="Times New Roman" w:hAnsi="Times New Roman" w:cs="Times New Roman"/>
                <w:bCs/>
                <w:sz w:val="24"/>
                <w:szCs w:val="24"/>
              </w:rPr>
              <w:t>, 5</w:t>
            </w:r>
          </w:p>
          <w:p w:rsidR="00BC7A63" w:rsidRPr="00EC5897" w:rsidRDefault="00BC7A63" w:rsidP="00586D9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Экзамен</w:t>
            </w:r>
          </w:p>
        </w:tc>
      </w:tr>
      <w:tr w:rsidR="006F0BBF" w:rsidRPr="00EC5897" w:rsidTr="00586D97"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A63" w:rsidRPr="00EC5897" w:rsidRDefault="00E63680" w:rsidP="00983F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A63" w:rsidRPr="00EC5897" w:rsidRDefault="00BC7A63" w:rsidP="00586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ОПК-1.3. </w:t>
            </w:r>
            <w:r w:rsidR="000D5CB3"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2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A63" w:rsidRPr="00EC5897" w:rsidRDefault="00586D97" w:rsidP="000D5CB3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 1. </w:t>
            </w:r>
            <w:r w:rsidR="00BC7A63" w:rsidRPr="00EC5897">
              <w:rPr>
                <w:rFonts w:ascii="Times New Roman" w:hAnsi="Times New Roman" w:cs="Times New Roman"/>
                <w:sz w:val="24"/>
                <w:szCs w:val="24"/>
              </w:rPr>
              <w:t xml:space="preserve">Владеть основными понятиями, законами и методами математического анализа, и навыками их использования при решении прикладных естественнонаучных и специальных задач.  </w:t>
            </w:r>
          </w:p>
          <w:p w:rsidR="00BC7A63" w:rsidRPr="00EC5897" w:rsidRDefault="00BC7A63" w:rsidP="000D5CB3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sz w:val="24"/>
                <w:szCs w:val="24"/>
              </w:rPr>
              <w:t xml:space="preserve">Н 2. </w:t>
            </w:r>
            <w:r w:rsidR="000D5CB3" w:rsidRPr="00E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Владеть методами математического описания различных физических явлений и процессов.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D97" w:rsidRDefault="00BC7A63" w:rsidP="00586D9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К</w:t>
            </w:r>
            <w:r w:rsidR="00586D97">
              <w:rPr>
                <w:rFonts w:ascii="Times New Roman" w:hAnsi="Times New Roman" w:cs="Times New Roman"/>
                <w:bCs/>
                <w:sz w:val="24"/>
                <w:szCs w:val="24"/>
              </w:rPr>
              <w:t>онтрольные</w:t>
            </w:r>
          </w:p>
          <w:p w:rsidR="00BC7A63" w:rsidRPr="00EC5897" w:rsidRDefault="000D5CB3" w:rsidP="00586D9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работы № 1, 2, 3, 4, 5</w:t>
            </w:r>
            <w:r w:rsidR="00586D97">
              <w:rPr>
                <w:rFonts w:ascii="Times New Roman" w:hAnsi="Times New Roman" w:cs="Times New Roman"/>
                <w:bCs/>
                <w:sz w:val="24"/>
                <w:szCs w:val="24"/>
              </w:rPr>
              <w:t>, 6</w:t>
            </w:r>
          </w:p>
          <w:p w:rsidR="00BC7A63" w:rsidRPr="00EC5897" w:rsidRDefault="00BC7A63" w:rsidP="00586D9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Типовые расчеты </w:t>
            </w:r>
          </w:p>
          <w:p w:rsidR="00BC7A63" w:rsidRPr="00EC5897" w:rsidRDefault="00BC7A63" w:rsidP="00586D9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№ </w:t>
            </w:r>
            <w:r w:rsidR="000D5CB3"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1, </w:t>
            </w: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2, 3, 4</w:t>
            </w:r>
            <w:r w:rsidR="000D5CB3"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="00586D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5, 6, 7, </w:t>
            </w:r>
            <w:r w:rsidR="000D5CB3"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586D97">
              <w:rPr>
                <w:rFonts w:ascii="Times New Roman" w:hAnsi="Times New Roman" w:cs="Times New Roman"/>
                <w:bCs/>
                <w:sz w:val="24"/>
                <w:szCs w:val="24"/>
              </w:rPr>
              <w:t>, 9</w:t>
            </w:r>
          </w:p>
          <w:p w:rsidR="00BC7A63" w:rsidRPr="00EC5897" w:rsidRDefault="00BC7A63" w:rsidP="00586D9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5897">
              <w:rPr>
                <w:rFonts w:ascii="Times New Roman" w:hAnsi="Times New Roman" w:cs="Times New Roman"/>
                <w:bCs/>
                <w:sz w:val="24"/>
                <w:szCs w:val="24"/>
              </w:rPr>
              <w:t>Экзамен</w:t>
            </w:r>
          </w:p>
        </w:tc>
      </w:tr>
    </w:tbl>
    <w:p w:rsidR="00BC7A63" w:rsidRPr="00EC5897" w:rsidRDefault="00BC7A63" w:rsidP="00983F6C">
      <w:pPr>
        <w:spacing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EC5897"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:rsidR="00843673" w:rsidRPr="00EC5897" w:rsidRDefault="009E28FA" w:rsidP="00983F6C">
      <w:pPr>
        <w:spacing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EC5897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Типовые задания для оценивания формирования компетенций</w:t>
      </w:r>
    </w:p>
    <w:p w:rsidR="00843673" w:rsidRPr="00EC5897" w:rsidRDefault="00843673" w:rsidP="00C064D2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 xml:space="preserve">Наименование: </w:t>
      </w:r>
      <w:r w:rsidRPr="00EC5897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экзамен</w:t>
      </w:r>
    </w:p>
    <w:p w:rsidR="00843673" w:rsidRPr="00EC5897" w:rsidRDefault="00843673" w:rsidP="00C064D2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Calibri" w:hAnsi="Times New Roman" w:cs="Times New Roman"/>
          <w:iCs/>
          <w:sz w:val="24"/>
          <w:szCs w:val="24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Представление в ФОС</w:t>
      </w:r>
      <w:r w:rsidRPr="00EC5897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: </w:t>
      </w:r>
      <w:r w:rsidRPr="00EC5897">
        <w:rPr>
          <w:rFonts w:ascii="Times New Roman" w:eastAsia="Calibri" w:hAnsi="Times New Roman" w:cs="Times New Roman"/>
          <w:sz w:val="24"/>
          <w:szCs w:val="24"/>
          <w:lang w:eastAsia="ru-RU"/>
        </w:rPr>
        <w:t>перечень вопросов</w:t>
      </w:r>
    </w:p>
    <w:p w:rsidR="00843673" w:rsidRPr="00EC5897" w:rsidRDefault="00843673" w:rsidP="00C064D2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Перечень вопросов для проведения экзамена:</w:t>
      </w:r>
    </w:p>
    <w:p w:rsidR="000D5CB3" w:rsidRPr="00EC5897" w:rsidRDefault="000D5CB3" w:rsidP="00983F6C">
      <w:pPr>
        <w:keepNext/>
        <w:spacing w:after="0" w:line="240" w:lineRule="auto"/>
        <w:ind w:left="35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43673" w:rsidRPr="00EC5897" w:rsidRDefault="00843673" w:rsidP="00983F6C">
      <w:pPr>
        <w:spacing w:after="0" w:line="240" w:lineRule="auto"/>
        <w:ind w:left="408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1-й семестр</w:t>
      </w:r>
    </w:p>
    <w:p w:rsidR="000D5CB3" w:rsidRPr="00EC5897" w:rsidRDefault="000D5CB3" w:rsidP="00983F6C">
      <w:pPr>
        <w:spacing w:after="0" w:line="240" w:lineRule="auto"/>
        <w:ind w:left="408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Числовая последовательность, арифметические действия. Ограниченность числовой последовательности.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Бесконечно малая числовая последовательность, свойства. Бесконечно большая числовая последовательность, свойства.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Предел числовой последовательности. Свойства сходящихся последовательностей.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Монотонная последовательность. Число </w:t>
      </w:r>
      <w:r w:rsidRPr="00EC5897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е.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Предел функции. 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Бесконечно малая функция, свойства. Бесконечно большая функция, свойства.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Теоремы о пределе функции.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Первый замечательный предел. Второй замечательный предел.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Сравнение бесконечно малых функций. Эквивалентность.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Непрерывность функции. Свойства непрерывных функций.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Классификация точек разрыва.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Теорема о непрерывности сложной функции. Теорема о непрерывности обратной функции.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Производная, ее геометрический смысл. Уравнения касательной и нормали.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Правила дифференцирования. Дифференцируемость функции в точке. Связь между дифференцируемостью и непрерывностью.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Производная сложной функции. Производная обратной функции. Производная функции, заданной </w:t>
      </w:r>
      <w:proofErr w:type="spellStart"/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параметрически</w:t>
      </w:r>
      <w:proofErr w:type="spellEnd"/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Производная функции, заданной неявно, логарифмическое дифференцирование.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Дифференциал функции, его геометрический смысл. Дифференциал суммы, произведения и частного функций.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Дифференциал сложной функции. Применение дифференциала к приближенным вычислениям.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Производные и дифференциалы высших порядков.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Основные теоремы дифференциального исчисления.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Правило </w:t>
      </w:r>
      <w:proofErr w:type="spellStart"/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Лопиталя</w:t>
      </w:r>
      <w:proofErr w:type="spellEnd"/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Признак монотонности функции.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Необходимое и достаточное условия существования локального экстремума. Достаточный признак существования локального экстремума, основанный на знаке второй производной.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Выпуклость (вогнутость) графика функции. Достаточное условие выпуклости (вогнутости) графика функции. Точки перегиба. Необходимое и достаточное условия существования точек перегиба.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Асимптоты графика функции.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Первообразная. Теоремы о первообразных. Неопределенный интеграл, свойства.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Замена переменной в неопределенном интеграле. Интегрирование по частям в неопределенном интеграле.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Элементарные дроби и их интегрирование.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Интегрирование тригонометрических функций.</w:t>
      </w:r>
    </w:p>
    <w:p w:rsidR="00843673" w:rsidRPr="00EC5897" w:rsidRDefault="00843673" w:rsidP="000F5BE5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Интегрирование иррациональных функций.</w:t>
      </w:r>
    </w:p>
    <w:p w:rsidR="00843673" w:rsidRPr="00EC5897" w:rsidRDefault="00843673" w:rsidP="00983F6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43673" w:rsidRPr="00EC5897" w:rsidRDefault="00843673" w:rsidP="00983F6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43673" w:rsidRPr="00EC5897" w:rsidRDefault="00843673" w:rsidP="00983F6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Примерный вариант экзаменационного билета</w:t>
      </w:r>
    </w:p>
    <w:p w:rsidR="00843673" w:rsidRPr="00EC5897" w:rsidRDefault="00843673" w:rsidP="00983F6C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>Федеральное государственное бюджетное образ</w:t>
      </w:r>
      <w:r w:rsidR="00491B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овательное учреждение высшего </w:t>
      </w: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>образования</w:t>
      </w:r>
    </w:p>
    <w:p w:rsidR="00843673" w:rsidRPr="00EC5897" w:rsidRDefault="00843673" w:rsidP="00983F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>«Ижевский государственный технический университет имени М.Т. Калашникова»</w:t>
      </w:r>
    </w:p>
    <w:p w:rsidR="00843673" w:rsidRPr="00EC5897" w:rsidRDefault="00843673" w:rsidP="00983F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Кафедра </w:t>
      </w:r>
      <w:r w:rsidR="000930E8">
        <w:rPr>
          <w:rFonts w:ascii="Times New Roman" w:eastAsia="Times New Roman" w:hAnsi="Times New Roman" w:cs="Times New Roman"/>
          <w:sz w:val="20"/>
          <w:szCs w:val="20"/>
          <w:lang w:eastAsia="ru-RU"/>
        </w:rPr>
        <w:t>«</w:t>
      </w:r>
      <w:r w:rsidR="000930E8"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Прикладная математика и информа</w:t>
      </w:r>
      <w:r w:rsidR="000930E8">
        <w:rPr>
          <w:rFonts w:ascii="Times New Roman" w:eastAsia="Times New Roman" w:hAnsi="Times New Roman" w:cs="Times New Roman"/>
          <w:sz w:val="20"/>
          <w:szCs w:val="20"/>
          <w:lang w:eastAsia="ru-RU"/>
        </w:rPr>
        <w:t>ционные технологии»</w:t>
      </w:r>
    </w:p>
    <w:p w:rsidR="00843673" w:rsidRPr="00EC5897" w:rsidRDefault="00843673" w:rsidP="00983F6C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843673" w:rsidRPr="00D455A6" w:rsidRDefault="00843673" w:rsidP="00491BBB">
      <w:pPr>
        <w:tabs>
          <w:tab w:val="left" w:pos="2910"/>
        </w:tabs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Экзаменационный билет (образец)</w:t>
      </w:r>
      <w:r w:rsidR="00491B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491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дисциплине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1BBB" w:rsidRPr="00491BB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«М</w:t>
      </w:r>
      <w:r w:rsidRPr="00491BB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атематическ</w:t>
      </w:r>
      <w:r w:rsidR="00491BBB" w:rsidRPr="00491BB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ий</w:t>
      </w:r>
      <w:r w:rsidR="00491BB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анализ» (1-й семестр)</w:t>
      </w:r>
    </w:p>
    <w:p w:rsidR="00843673" w:rsidRPr="00491BBB" w:rsidRDefault="00843673" w:rsidP="0023749A">
      <w:pPr>
        <w:numPr>
          <w:ilvl w:val="0"/>
          <w:numId w:val="14"/>
        </w:numPr>
        <w:tabs>
          <w:tab w:val="clear" w:pos="1069"/>
          <w:tab w:val="num" w:pos="993"/>
        </w:tabs>
        <w:spacing w:after="0" w:line="240" w:lineRule="auto"/>
        <w:ind w:hanging="64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B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Бесконечно большие и бесконечно малые величины. Свойства.</w:t>
      </w:r>
    </w:p>
    <w:p w:rsidR="00843673" w:rsidRDefault="00843673" w:rsidP="0023749A">
      <w:pPr>
        <w:numPr>
          <w:ilvl w:val="0"/>
          <w:numId w:val="14"/>
        </w:numPr>
        <w:tabs>
          <w:tab w:val="clear" w:pos="1069"/>
          <w:tab w:val="num" w:pos="993"/>
        </w:tabs>
        <w:spacing w:after="0" w:line="240" w:lineRule="auto"/>
        <w:ind w:hanging="64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B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Интегрирование иррациональных функций.</w:t>
      </w:r>
    </w:p>
    <w:p w:rsidR="00491BBB" w:rsidRPr="00491BBB" w:rsidRDefault="00491BBB" w:rsidP="0023749A">
      <w:pPr>
        <w:numPr>
          <w:ilvl w:val="0"/>
          <w:numId w:val="14"/>
        </w:numPr>
        <w:tabs>
          <w:tab w:val="clear" w:pos="1069"/>
          <w:tab w:val="num" w:pos="993"/>
        </w:tabs>
        <w:spacing w:after="0" w:line="240" w:lineRule="auto"/>
        <w:ind w:hanging="64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BB">
        <w:rPr>
          <w:rFonts w:ascii="Times New Roman" w:hAnsi="Times New Roman" w:cs="Times New Roman"/>
          <w:sz w:val="24"/>
          <w:szCs w:val="24"/>
        </w:rPr>
        <w:t xml:space="preserve">Пользуясь определением предела последовательности, доказать, что </w:t>
      </w:r>
      <w:r w:rsidRPr="00491BBB">
        <w:rPr>
          <w:rFonts w:ascii="Times New Roman" w:hAnsi="Times New Roman" w:cs="Times New Roman"/>
          <w:position w:val="-24"/>
          <w:sz w:val="24"/>
          <w:szCs w:val="24"/>
        </w:rPr>
        <w:object w:dxaOrig="1480" w:dyaOrig="660">
          <v:shape id="_x0000_i1026" type="#_x0000_t75" style="width:73.25pt;height:33.8pt" o:ole="">
            <v:imagedata r:id="rId19" o:title=""/>
          </v:shape>
          <o:OLEObject Type="Embed" ProgID="Equation.3" ShapeID="_x0000_i1026" DrawAspect="Content" ObjectID="_1841923451" r:id="rId20"/>
        </w:object>
      </w:r>
      <w:r w:rsidRPr="00491BBB">
        <w:rPr>
          <w:rFonts w:ascii="Times New Roman" w:hAnsi="Times New Roman" w:cs="Times New Roman"/>
          <w:sz w:val="24"/>
          <w:szCs w:val="24"/>
        </w:rPr>
        <w:t xml:space="preserve">. Указать </w:t>
      </w:r>
      <w:r w:rsidRPr="00491BBB">
        <w:rPr>
          <w:rFonts w:ascii="Times New Roman" w:hAnsi="Times New Roman" w:cs="Times New Roman"/>
          <w:position w:val="-10"/>
          <w:sz w:val="24"/>
          <w:szCs w:val="24"/>
        </w:rPr>
        <w:object w:dxaOrig="520" w:dyaOrig="340">
          <v:shape id="_x0000_i1027" type="#_x0000_t75" style="width:26.3pt;height:16.3pt" o:ole="">
            <v:imagedata r:id="rId21" o:title=""/>
          </v:shape>
          <o:OLEObject Type="Embed" ProgID="Equation.3" ShapeID="_x0000_i1027" DrawAspect="Content" ObjectID="_1841923452" r:id="rId22"/>
        </w:object>
      </w:r>
      <w:r w:rsidRPr="00491BBB">
        <w:rPr>
          <w:rFonts w:ascii="Times New Roman" w:hAnsi="Times New Roman" w:cs="Times New Roman"/>
          <w:sz w:val="24"/>
          <w:szCs w:val="24"/>
        </w:rPr>
        <w:t>.</w:t>
      </w:r>
    </w:p>
    <w:p w:rsidR="00843673" w:rsidRPr="00491BBB" w:rsidRDefault="00843673" w:rsidP="0023749A">
      <w:pPr>
        <w:numPr>
          <w:ilvl w:val="0"/>
          <w:numId w:val="14"/>
        </w:numPr>
        <w:tabs>
          <w:tab w:val="clear" w:pos="1069"/>
          <w:tab w:val="num" w:pos="993"/>
        </w:tabs>
        <w:spacing w:after="0" w:line="240" w:lineRule="auto"/>
        <w:ind w:hanging="64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асимптоты и построить график функции</w:t>
      </w:r>
      <w:r w:rsidR="00491BBB" w:rsidRPr="00491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1BBB" w:rsidRPr="00491BBB">
        <w:rPr>
          <w:position w:val="-24"/>
          <w:sz w:val="24"/>
          <w:szCs w:val="24"/>
        </w:rPr>
        <w:object w:dxaOrig="1260" w:dyaOrig="660">
          <v:shape id="_x0000_i1028" type="#_x0000_t75" style="width:63.25pt;height:33.8pt" o:ole="">
            <v:imagedata r:id="rId23" o:title=""/>
          </v:shape>
          <o:OLEObject Type="Embed" ProgID="Equation.3" ShapeID="_x0000_i1028" DrawAspect="Content" ObjectID="_1841923453" r:id="rId24"/>
        </w:object>
      </w:r>
      <w:r w:rsidRPr="00491B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3673" w:rsidRPr="00491BBB" w:rsidRDefault="00843673" w:rsidP="0023749A">
      <w:pPr>
        <w:numPr>
          <w:ilvl w:val="0"/>
          <w:numId w:val="14"/>
        </w:numPr>
        <w:tabs>
          <w:tab w:val="clear" w:pos="1069"/>
          <w:tab w:val="num" w:pos="993"/>
        </w:tabs>
        <w:spacing w:after="0" w:line="240" w:lineRule="auto"/>
        <w:ind w:hanging="64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Вычислить </w:t>
      </w:r>
      <w:r w:rsidR="00491BBB" w:rsidRPr="00491BBB">
        <w:rPr>
          <w:rFonts w:ascii="Times New Roman" w:hAnsi="Times New Roman"/>
          <w:sz w:val="24"/>
          <w:szCs w:val="24"/>
        </w:rPr>
        <w:t xml:space="preserve">предел функции </w:t>
      </w:r>
      <w:r w:rsidR="00491BBB" w:rsidRPr="00491BBB">
        <w:rPr>
          <w:position w:val="-30"/>
          <w:sz w:val="24"/>
          <w:szCs w:val="24"/>
        </w:rPr>
        <w:object w:dxaOrig="1680" w:dyaOrig="720">
          <v:shape id="_x0000_i1029" type="#_x0000_t75" style="width:84.5pt;height:36.3pt" o:ole="">
            <v:imagedata r:id="rId25" o:title=""/>
          </v:shape>
          <o:OLEObject Type="Embed" ProgID="Equation.3" ShapeID="_x0000_i1029" DrawAspect="Content" ObjectID="_1841923454" r:id="rId26"/>
        </w:object>
      </w:r>
      <w:r w:rsidR="00491BBB" w:rsidRPr="00491BBB">
        <w:rPr>
          <w:rFonts w:ascii="Times New Roman" w:hAnsi="Times New Roman"/>
          <w:sz w:val="24"/>
          <w:szCs w:val="24"/>
        </w:rPr>
        <w:t>.</w:t>
      </w:r>
    </w:p>
    <w:p w:rsidR="00843673" w:rsidRPr="00EC5897" w:rsidRDefault="00843673" w:rsidP="00491B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3673" w:rsidRPr="00EC5897" w:rsidRDefault="00843673" w:rsidP="00491BBB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C5897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Утвержден на заседании кафедры ___ ___ 20__г. Протокол №___ </w:t>
      </w:r>
    </w:p>
    <w:p w:rsidR="00843673" w:rsidRPr="00EC5897" w:rsidRDefault="00936B5B" w:rsidP="00491BBB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C5897">
        <w:rPr>
          <w:rFonts w:ascii="Times New Roman" w:eastAsia="Times New Roman" w:hAnsi="Times New Roman" w:cs="Times New Roman"/>
          <w:sz w:val="16"/>
          <w:szCs w:val="16"/>
          <w:lang w:eastAsia="ru-RU"/>
        </w:rPr>
        <w:t>И.о. зав. кафедрой ПМиИТ   ______________ С.А. Королев</w:t>
      </w:r>
    </w:p>
    <w:p w:rsidR="00843673" w:rsidRPr="00EC5897" w:rsidRDefault="00843673" w:rsidP="00983F6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843673" w:rsidRPr="00EC5897" w:rsidRDefault="00843673" w:rsidP="00983F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2-й семестр</w:t>
      </w:r>
    </w:p>
    <w:p w:rsidR="000D5CB3" w:rsidRPr="00EC5897" w:rsidRDefault="000D5CB3" w:rsidP="00983F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843673" w:rsidRPr="000F5BE5" w:rsidRDefault="00843673" w:rsidP="0023749A">
      <w:pPr>
        <w:pStyle w:val="ae"/>
        <w:numPr>
          <w:ilvl w:val="3"/>
          <w:numId w:val="28"/>
        </w:numPr>
        <w:tabs>
          <w:tab w:val="left" w:pos="567"/>
        </w:tabs>
        <w:ind w:left="567" w:hanging="567"/>
        <w:rPr>
          <w:smallCaps w:val="0"/>
          <w:szCs w:val="24"/>
        </w:rPr>
      </w:pPr>
      <w:r w:rsidRPr="000F5BE5">
        <w:rPr>
          <w:smallCaps w:val="0"/>
          <w:szCs w:val="24"/>
        </w:rPr>
        <w:t>Определенный интеграл и его свойства.</w:t>
      </w:r>
    </w:p>
    <w:p w:rsidR="00843673" w:rsidRPr="000F5BE5" w:rsidRDefault="00843673" w:rsidP="0023749A">
      <w:pPr>
        <w:pStyle w:val="ae"/>
        <w:numPr>
          <w:ilvl w:val="3"/>
          <w:numId w:val="28"/>
        </w:numPr>
        <w:tabs>
          <w:tab w:val="left" w:pos="567"/>
        </w:tabs>
        <w:ind w:left="567" w:hanging="567"/>
        <w:rPr>
          <w:smallCaps w:val="0"/>
          <w:szCs w:val="24"/>
        </w:rPr>
      </w:pPr>
      <w:r w:rsidRPr="000F5BE5">
        <w:rPr>
          <w:smallCaps w:val="0"/>
          <w:szCs w:val="24"/>
        </w:rPr>
        <w:t>Интеграл с переменным верхним пределом. Формула Ньютона-Лейбница.</w:t>
      </w:r>
    </w:p>
    <w:p w:rsidR="00843673" w:rsidRPr="000F5BE5" w:rsidRDefault="00843673" w:rsidP="0023749A">
      <w:pPr>
        <w:pStyle w:val="ae"/>
        <w:numPr>
          <w:ilvl w:val="3"/>
          <w:numId w:val="28"/>
        </w:numPr>
        <w:tabs>
          <w:tab w:val="left" w:pos="567"/>
        </w:tabs>
        <w:ind w:left="567" w:hanging="567"/>
        <w:rPr>
          <w:smallCaps w:val="0"/>
          <w:szCs w:val="24"/>
        </w:rPr>
      </w:pPr>
      <w:r w:rsidRPr="000F5BE5">
        <w:rPr>
          <w:smallCaps w:val="0"/>
          <w:szCs w:val="24"/>
        </w:rPr>
        <w:t>Замена переменной в определенном интеграле. Интегрирование по частям.</w:t>
      </w:r>
    </w:p>
    <w:p w:rsidR="00843673" w:rsidRPr="000F5BE5" w:rsidRDefault="00843673" w:rsidP="0023749A">
      <w:pPr>
        <w:pStyle w:val="ae"/>
        <w:numPr>
          <w:ilvl w:val="3"/>
          <w:numId w:val="28"/>
        </w:numPr>
        <w:tabs>
          <w:tab w:val="left" w:pos="567"/>
        </w:tabs>
        <w:ind w:left="567" w:hanging="567"/>
        <w:rPr>
          <w:smallCaps w:val="0"/>
          <w:szCs w:val="24"/>
        </w:rPr>
      </w:pPr>
      <w:r w:rsidRPr="000F5BE5">
        <w:rPr>
          <w:smallCaps w:val="0"/>
          <w:szCs w:val="24"/>
        </w:rPr>
        <w:t>Вычисление площадей плоских фигур с помощью определенного интеграла.</w:t>
      </w:r>
    </w:p>
    <w:p w:rsidR="00843673" w:rsidRPr="000F5BE5" w:rsidRDefault="00843673" w:rsidP="0023749A">
      <w:pPr>
        <w:pStyle w:val="ae"/>
        <w:numPr>
          <w:ilvl w:val="3"/>
          <w:numId w:val="28"/>
        </w:numPr>
        <w:tabs>
          <w:tab w:val="left" w:pos="567"/>
        </w:tabs>
        <w:ind w:left="567" w:hanging="567"/>
        <w:rPr>
          <w:smallCaps w:val="0"/>
          <w:szCs w:val="24"/>
        </w:rPr>
      </w:pPr>
      <w:r w:rsidRPr="000F5BE5">
        <w:rPr>
          <w:smallCaps w:val="0"/>
          <w:szCs w:val="24"/>
        </w:rPr>
        <w:t>Вычисление длины дуги плоской кривой с помощью определенного интеграла.</w:t>
      </w:r>
    </w:p>
    <w:p w:rsidR="00843673" w:rsidRPr="000F5BE5" w:rsidRDefault="00843673" w:rsidP="0023749A">
      <w:pPr>
        <w:pStyle w:val="ae"/>
        <w:numPr>
          <w:ilvl w:val="3"/>
          <w:numId w:val="28"/>
        </w:numPr>
        <w:tabs>
          <w:tab w:val="left" w:pos="567"/>
        </w:tabs>
        <w:ind w:left="567" w:hanging="567"/>
        <w:rPr>
          <w:smallCaps w:val="0"/>
          <w:szCs w:val="24"/>
        </w:rPr>
      </w:pPr>
      <w:r w:rsidRPr="000F5BE5">
        <w:rPr>
          <w:smallCaps w:val="0"/>
          <w:szCs w:val="24"/>
        </w:rPr>
        <w:t>Вычисление объемов тел с помощью определенного интеграла.</w:t>
      </w:r>
    </w:p>
    <w:p w:rsidR="00843673" w:rsidRPr="000F5BE5" w:rsidRDefault="00843673" w:rsidP="0023749A">
      <w:pPr>
        <w:pStyle w:val="ae"/>
        <w:numPr>
          <w:ilvl w:val="3"/>
          <w:numId w:val="28"/>
        </w:numPr>
        <w:tabs>
          <w:tab w:val="left" w:pos="567"/>
        </w:tabs>
        <w:ind w:left="567" w:hanging="567"/>
        <w:rPr>
          <w:smallCaps w:val="0"/>
          <w:szCs w:val="24"/>
        </w:rPr>
      </w:pPr>
      <w:r w:rsidRPr="000F5BE5">
        <w:rPr>
          <w:smallCaps w:val="0"/>
          <w:szCs w:val="24"/>
        </w:rPr>
        <w:t>Интегралы с бесконечными границами. Признак сходимости.</w:t>
      </w:r>
    </w:p>
    <w:p w:rsidR="000F5BE5" w:rsidRPr="000F5BE5" w:rsidRDefault="00843673" w:rsidP="0023749A">
      <w:pPr>
        <w:pStyle w:val="ae"/>
        <w:numPr>
          <w:ilvl w:val="0"/>
          <w:numId w:val="28"/>
        </w:numPr>
        <w:tabs>
          <w:tab w:val="left" w:pos="567"/>
        </w:tabs>
        <w:ind w:left="0" w:firstLine="0"/>
        <w:rPr>
          <w:smallCaps w:val="0"/>
          <w:szCs w:val="24"/>
        </w:rPr>
      </w:pPr>
      <w:r w:rsidRPr="000F5BE5">
        <w:rPr>
          <w:smallCaps w:val="0"/>
          <w:szCs w:val="24"/>
        </w:rPr>
        <w:t>Интегралы от разрывн</w:t>
      </w:r>
      <w:r w:rsidR="00491BBB" w:rsidRPr="000F5BE5">
        <w:rPr>
          <w:smallCaps w:val="0"/>
          <w:szCs w:val="24"/>
        </w:rPr>
        <w:t>ых функций. Признак сходимости.</w:t>
      </w:r>
    </w:p>
    <w:p w:rsidR="00491BBB" w:rsidRPr="000F5BE5" w:rsidRDefault="00843673" w:rsidP="0023749A">
      <w:pPr>
        <w:pStyle w:val="ae"/>
        <w:numPr>
          <w:ilvl w:val="0"/>
          <w:numId w:val="28"/>
        </w:numPr>
        <w:tabs>
          <w:tab w:val="left" w:pos="567"/>
        </w:tabs>
        <w:ind w:left="0" w:firstLine="0"/>
        <w:rPr>
          <w:smallCaps w:val="0"/>
          <w:szCs w:val="24"/>
        </w:rPr>
      </w:pPr>
      <w:r w:rsidRPr="000F5BE5">
        <w:rPr>
          <w:smallCaps w:val="0"/>
          <w:szCs w:val="24"/>
        </w:rPr>
        <w:t xml:space="preserve">Сходимость интегралов </w:t>
      </w:r>
      <w:r w:rsidR="00491BBB" w:rsidRPr="000F5BE5">
        <w:rPr>
          <w:smallCaps w:val="0"/>
          <w:position w:val="-32"/>
        </w:rPr>
        <w:object w:dxaOrig="4819" w:dyaOrig="740">
          <v:shape id="_x0000_i1030" type="#_x0000_t75" style="width:240.4pt;height:37.55pt" o:ole="">
            <v:imagedata r:id="rId27" o:title=""/>
          </v:shape>
          <o:OLEObject Type="Embed" ProgID="Equation.3" ShapeID="_x0000_i1030" DrawAspect="Content" ObjectID="_1841923455" r:id="rId28"/>
        </w:object>
      </w:r>
      <w:r w:rsidR="00491BBB" w:rsidRPr="000F5BE5">
        <w:rPr>
          <w:smallCaps w:val="0"/>
          <w:szCs w:val="24"/>
          <w:lang w:val="en-US"/>
        </w:rPr>
        <w:t>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Числовые ряды. Сходимость. Свойства числовых рядов. 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Необходимый признак сходимости числового ряда.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Теоремы сравнения.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Признак Даламбера. Радикальный признак Коши. 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Интегральный признак Коши.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Знакочередующийся ряд. Признак Лейбница.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Знакопеременный ряд. Теорема об абсолютной сх</w:t>
      </w:r>
      <w:r w:rsidR="00E40AB6"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одимости знакопеременного ряда.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Остаток числового ряда и его оценка.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Функциональные ряды. Область сходимости. 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Равномерно сходящиеся функциональные ряды. Свойства.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Степенные ряды. Интервал и радиус сходимости. 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Свойства степенных рядов.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Разложение функций</w:t>
      </w:r>
      <w:r w:rsidR="00750160"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 степенные ряды. Ряд Тейлора-</w:t>
      </w:r>
      <w:proofErr w:type="spellStart"/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Маклорена</w:t>
      </w:r>
      <w:proofErr w:type="spellEnd"/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. Остаток ряда.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Приложение степенных рядов.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Ряд Фурье для периодических функций с периодом 2</w:t>
      </w: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sym w:font="Symbol" w:char="F070"/>
      </w: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Ряд Фурье для периодических функций с периодом 2</w:t>
      </w:r>
      <w:r w:rsidRPr="000F5BE5">
        <w:rPr>
          <w:rFonts w:ascii="Times New Roman" w:eastAsia="Times New Roman" w:hAnsi="Times New Roman" w:cs="Times New Roman"/>
          <w:i/>
          <w:sz w:val="24"/>
          <w:szCs w:val="20"/>
          <w:lang w:val="en-US" w:eastAsia="ru-RU"/>
        </w:rPr>
        <w:t>l</w:t>
      </w:r>
      <w:r w:rsidRPr="000F5BE5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Интеграл Фурье.</w:t>
      </w:r>
    </w:p>
    <w:p w:rsidR="00843673" w:rsidRPr="000F5BE5" w:rsidRDefault="00843673" w:rsidP="0023749A"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0"/>
          <w:lang w:eastAsia="ru-RU"/>
        </w:rPr>
        <w:t>Преобразования Фурье.</w:t>
      </w:r>
    </w:p>
    <w:p w:rsidR="000F5BE5" w:rsidRDefault="000F5BE5" w:rsidP="00983F6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43673" w:rsidRPr="00EC5897" w:rsidRDefault="00843673" w:rsidP="00983F6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Примерный вариант экзаменационного билета</w:t>
      </w:r>
    </w:p>
    <w:p w:rsidR="00750160" w:rsidRPr="00EC5897" w:rsidRDefault="00750160" w:rsidP="0075016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>Федеральное государственное бюджетное образ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овательное учреждение высшего </w:t>
      </w: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>образования</w:t>
      </w:r>
    </w:p>
    <w:p w:rsidR="00750160" w:rsidRPr="00EC5897" w:rsidRDefault="00750160" w:rsidP="007501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>«Ижевский государственный технический университет имени М.Т. Калашникова»</w:t>
      </w:r>
    </w:p>
    <w:p w:rsidR="00750160" w:rsidRPr="00EC5897" w:rsidRDefault="00750160" w:rsidP="007501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«</w:t>
      </w: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Прикладная математика и информа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ционные технологии»</w:t>
      </w:r>
    </w:p>
    <w:p w:rsidR="00750160" w:rsidRPr="00EC5897" w:rsidRDefault="00750160" w:rsidP="009F773D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750160" w:rsidRPr="00D455A6" w:rsidRDefault="00750160" w:rsidP="00750160">
      <w:pPr>
        <w:tabs>
          <w:tab w:val="left" w:pos="2910"/>
        </w:tabs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Экзаменационный билет (образец)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дисциплине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91BB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«Математический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анализ» (2-й семестр)</w:t>
      </w:r>
    </w:p>
    <w:p w:rsidR="00843673" w:rsidRPr="00EC5897" w:rsidRDefault="00843673" w:rsidP="0023749A">
      <w:pPr>
        <w:numPr>
          <w:ilvl w:val="0"/>
          <w:numId w:val="15"/>
        </w:numPr>
        <w:tabs>
          <w:tab w:val="clear" w:pos="1069"/>
          <w:tab w:val="num" w:pos="993"/>
        </w:tabs>
        <w:spacing w:after="0" w:line="240" w:lineRule="auto"/>
        <w:ind w:left="1072" w:hanging="50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Определенный интеграл и его свойства.</w:t>
      </w:r>
    </w:p>
    <w:p w:rsidR="00843673" w:rsidRPr="00EC5897" w:rsidRDefault="00843673" w:rsidP="0023749A">
      <w:pPr>
        <w:numPr>
          <w:ilvl w:val="0"/>
          <w:numId w:val="15"/>
        </w:numPr>
        <w:tabs>
          <w:tab w:val="clear" w:pos="1069"/>
          <w:tab w:val="num" w:pos="993"/>
        </w:tabs>
        <w:spacing w:after="0" w:line="240" w:lineRule="auto"/>
        <w:ind w:left="1072" w:hanging="505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Преобразования Фурье.</w:t>
      </w:r>
    </w:p>
    <w:p w:rsidR="00843673" w:rsidRDefault="00843673" w:rsidP="0023749A">
      <w:pPr>
        <w:numPr>
          <w:ilvl w:val="0"/>
          <w:numId w:val="15"/>
        </w:numPr>
        <w:tabs>
          <w:tab w:val="clear" w:pos="1069"/>
          <w:tab w:val="num" w:pos="993"/>
        </w:tabs>
        <w:spacing w:after="0" w:line="240" w:lineRule="auto"/>
        <w:ind w:left="1072" w:hanging="505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 длину дуги кривой, заданной уравнениями</w:t>
      </w:r>
    </w:p>
    <w:p w:rsidR="007C7811" w:rsidRDefault="009F773D" w:rsidP="000F5BE5">
      <w:pPr>
        <w:pStyle w:val="ae"/>
        <w:tabs>
          <w:tab w:val="num" w:pos="993"/>
        </w:tabs>
        <w:ind w:left="1072" w:hanging="505"/>
        <w:contextualSpacing/>
      </w:pPr>
      <w:r>
        <w:rPr>
          <w:i/>
          <w:smallCaps w:val="0"/>
          <w:sz w:val="28"/>
          <w:szCs w:val="28"/>
        </w:rPr>
        <w:tab/>
      </w:r>
      <w:r w:rsidR="007C7811" w:rsidRPr="007C7811">
        <w:rPr>
          <w:i/>
          <w:smallCaps w:val="0"/>
          <w:sz w:val="28"/>
          <w:szCs w:val="28"/>
        </w:rPr>
        <w:t>а</w:t>
      </w:r>
      <w:r w:rsidR="007C7811" w:rsidRPr="007C7811">
        <w:rPr>
          <w:sz w:val="28"/>
          <w:szCs w:val="28"/>
        </w:rPr>
        <w:t xml:space="preserve">) </w:t>
      </w:r>
      <w:r w:rsidR="007C7811" w:rsidRPr="00B122D0">
        <w:rPr>
          <w:position w:val="-10"/>
        </w:rPr>
        <w:object w:dxaOrig="2260" w:dyaOrig="380">
          <v:shape id="_x0000_i1031" type="#_x0000_t75" style="width:113.95pt;height:19.4pt" o:ole="">
            <v:imagedata r:id="rId29" o:title=""/>
          </v:shape>
          <o:OLEObject Type="Embed" ProgID="Equation.3" ShapeID="_x0000_i1031" DrawAspect="Content" ObjectID="_1841923456" r:id="rId30"/>
        </w:object>
      </w:r>
      <w:r w:rsidR="007C7811" w:rsidRPr="007C7811">
        <w:rPr>
          <w:sz w:val="28"/>
          <w:szCs w:val="28"/>
        </w:rPr>
        <w:t>;</w:t>
      </w:r>
      <w:r w:rsidR="007C7811">
        <w:rPr>
          <w:sz w:val="28"/>
          <w:szCs w:val="28"/>
        </w:rPr>
        <w:tab/>
      </w:r>
      <w:r w:rsidR="007C7811">
        <w:rPr>
          <w:sz w:val="28"/>
          <w:szCs w:val="28"/>
        </w:rPr>
        <w:tab/>
      </w:r>
      <w:r w:rsidR="007C7811" w:rsidRPr="007C7811">
        <w:rPr>
          <w:rFonts w:eastAsiaTheme="minorEastAsia"/>
          <w:i/>
          <w:smallCaps w:val="0"/>
          <w:sz w:val="28"/>
          <w:szCs w:val="28"/>
        </w:rPr>
        <w:t>б</w:t>
      </w:r>
      <w:r w:rsidR="007C7811" w:rsidRPr="007C7811">
        <w:rPr>
          <w:rFonts w:eastAsiaTheme="minorEastAsia"/>
          <w:sz w:val="28"/>
          <w:szCs w:val="28"/>
        </w:rPr>
        <w:t>)</w:t>
      </w:r>
      <w:r w:rsidR="007C7811" w:rsidRPr="007C7811">
        <w:rPr>
          <w:sz w:val="28"/>
          <w:szCs w:val="28"/>
        </w:rPr>
        <w:t xml:space="preserve"> </w:t>
      </w:r>
      <w:r w:rsidR="007C7811" w:rsidRPr="00B122D0">
        <w:rPr>
          <w:position w:val="-30"/>
        </w:rPr>
        <w:object w:dxaOrig="2520" w:dyaOrig="720">
          <v:shape id="_x0000_i1032" type="#_x0000_t75" style="width:126.45pt;height:36.3pt" o:ole="">
            <v:imagedata r:id="rId31" o:title=""/>
          </v:shape>
          <o:OLEObject Type="Embed" ProgID="Equation.3" ShapeID="_x0000_i1032" DrawAspect="Content" ObjectID="_1841923457" r:id="rId32"/>
        </w:object>
      </w:r>
    </w:p>
    <w:p w:rsidR="007C7811" w:rsidRDefault="007C7811" w:rsidP="0023749A">
      <w:pPr>
        <w:numPr>
          <w:ilvl w:val="0"/>
          <w:numId w:val="15"/>
        </w:numPr>
        <w:tabs>
          <w:tab w:val="clear" w:pos="1069"/>
          <w:tab w:val="num" w:pos="993"/>
        </w:tabs>
        <w:spacing w:after="0" w:line="240" w:lineRule="auto"/>
        <w:ind w:left="1072" w:hanging="50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Найти интервал и радиус сходимости степенных рядов:</w:t>
      </w:r>
    </w:p>
    <w:p w:rsidR="007C7811" w:rsidRPr="007C7811" w:rsidRDefault="009F773D" w:rsidP="000F5BE5">
      <w:pPr>
        <w:tabs>
          <w:tab w:val="num" w:pos="993"/>
        </w:tabs>
        <w:spacing w:after="0" w:line="240" w:lineRule="auto"/>
        <w:ind w:left="1072" w:hanging="50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 w:rsidR="007C7811" w:rsidRPr="007C7811">
        <w:rPr>
          <w:rFonts w:ascii="Times New Roman" w:hAnsi="Times New Roman" w:cs="Times New Roman"/>
          <w:i/>
          <w:sz w:val="24"/>
          <w:szCs w:val="24"/>
        </w:rPr>
        <w:t>а</w:t>
      </w:r>
      <w:r w:rsidR="007C7811" w:rsidRPr="007C7811">
        <w:rPr>
          <w:rFonts w:ascii="Times New Roman" w:hAnsi="Times New Roman" w:cs="Times New Roman"/>
          <w:sz w:val="24"/>
          <w:szCs w:val="24"/>
        </w:rPr>
        <w:t xml:space="preserve">) </w:t>
      </w:r>
      <w:r w:rsidR="007C7811" w:rsidRPr="007C7811">
        <w:rPr>
          <w:rFonts w:ascii="Times New Roman" w:hAnsi="Times New Roman" w:cs="Times New Roman"/>
          <w:position w:val="-28"/>
          <w:sz w:val="24"/>
          <w:szCs w:val="24"/>
        </w:rPr>
        <w:object w:dxaOrig="820" w:dyaOrig="680">
          <v:shape id="_x0000_i1033" type="#_x0000_t75" style="width:48.85pt;height:41.95pt" o:ole="">
            <v:imagedata r:id="rId33" o:title=""/>
          </v:shape>
          <o:OLEObject Type="Embed" ProgID="Equation.3" ShapeID="_x0000_i1033" DrawAspect="Content" ObjectID="_1841923458" r:id="rId34"/>
        </w:object>
      </w:r>
      <w:r w:rsidR="007C7811" w:rsidRPr="007C7811">
        <w:rPr>
          <w:rFonts w:ascii="Times New Roman" w:hAnsi="Times New Roman" w:cs="Times New Roman"/>
          <w:sz w:val="24"/>
          <w:szCs w:val="24"/>
        </w:rPr>
        <w:t>;</w:t>
      </w:r>
      <w:r w:rsidR="007C7811" w:rsidRPr="007C7811">
        <w:rPr>
          <w:rFonts w:ascii="Times New Roman" w:hAnsi="Times New Roman" w:cs="Times New Roman"/>
          <w:sz w:val="24"/>
          <w:szCs w:val="24"/>
        </w:rPr>
        <w:tab/>
      </w:r>
      <w:r w:rsidR="007C7811" w:rsidRPr="007C7811">
        <w:rPr>
          <w:rFonts w:ascii="Times New Roman" w:hAnsi="Times New Roman" w:cs="Times New Roman"/>
          <w:sz w:val="24"/>
          <w:szCs w:val="24"/>
        </w:rPr>
        <w:tab/>
      </w:r>
      <w:r w:rsidR="007C7811">
        <w:rPr>
          <w:rFonts w:ascii="Times New Roman" w:hAnsi="Times New Roman" w:cs="Times New Roman"/>
          <w:sz w:val="24"/>
          <w:szCs w:val="24"/>
        </w:rPr>
        <w:tab/>
      </w:r>
      <w:r w:rsidR="007C7811" w:rsidRPr="007C7811">
        <w:rPr>
          <w:rFonts w:ascii="Times New Roman" w:hAnsi="Times New Roman" w:cs="Times New Roman"/>
          <w:sz w:val="24"/>
          <w:szCs w:val="24"/>
        </w:rPr>
        <w:tab/>
      </w:r>
      <w:r w:rsidR="007C7811" w:rsidRPr="007C7811">
        <w:rPr>
          <w:rFonts w:ascii="Times New Roman" w:hAnsi="Times New Roman" w:cs="Times New Roman"/>
          <w:i/>
          <w:sz w:val="24"/>
          <w:szCs w:val="24"/>
        </w:rPr>
        <w:t>б</w:t>
      </w:r>
      <w:r w:rsidR="007C7811" w:rsidRPr="007C7811">
        <w:rPr>
          <w:rFonts w:ascii="Times New Roman" w:hAnsi="Times New Roman" w:cs="Times New Roman"/>
          <w:sz w:val="24"/>
          <w:szCs w:val="24"/>
        </w:rPr>
        <w:t xml:space="preserve">) </w:t>
      </w:r>
      <w:r w:rsidR="007C7811" w:rsidRPr="007C7811">
        <w:rPr>
          <w:rFonts w:ascii="Times New Roman" w:hAnsi="Times New Roman" w:cs="Times New Roman"/>
          <w:position w:val="-30"/>
          <w:sz w:val="24"/>
          <w:szCs w:val="24"/>
        </w:rPr>
        <w:object w:dxaOrig="1380" w:dyaOrig="720">
          <v:shape id="_x0000_i1034" type="#_x0000_t75" style="width:80.75pt;height:43.2pt" o:ole="">
            <v:imagedata r:id="rId35" o:title=""/>
          </v:shape>
          <o:OLEObject Type="Embed" ProgID="Equation.3" ShapeID="_x0000_i1034" DrawAspect="Content" ObjectID="_1841923459" r:id="rId36"/>
        </w:object>
      </w:r>
    </w:p>
    <w:p w:rsidR="007C7811" w:rsidRPr="007C7811" w:rsidRDefault="007C7811" w:rsidP="0023749A">
      <w:pPr>
        <w:numPr>
          <w:ilvl w:val="0"/>
          <w:numId w:val="15"/>
        </w:numPr>
        <w:tabs>
          <w:tab w:val="clear" w:pos="1069"/>
          <w:tab w:val="num" w:pos="993"/>
        </w:tabs>
        <w:spacing w:after="0" w:line="240" w:lineRule="auto"/>
        <w:ind w:left="1072" w:hanging="50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C78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Разложить функцию в ряд Фурье, продолжая её на полупериод </w:t>
      </w:r>
      <w:r w:rsidRPr="00B122D0">
        <w:rPr>
          <w:position w:val="-10"/>
        </w:rPr>
        <w:object w:dxaOrig="680" w:dyaOrig="320">
          <v:shape id="_x0000_i1035" type="#_x0000_t75" style="width:34.45pt;height:16.3pt" o:ole="">
            <v:imagedata r:id="rId37" o:title=""/>
          </v:shape>
          <o:OLEObject Type="Embed" ProgID="Equation.3" ShapeID="_x0000_i1035" DrawAspect="Content" ObjectID="_1841923460" r:id="rId38"/>
        </w:object>
      </w:r>
      <w:r w:rsidRPr="007C78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функцией, равной нулю и </w:t>
      </w:r>
      <w:r w:rsidRPr="007C7811">
        <w:rPr>
          <w:rFonts w:ascii="Times New Roman" w:eastAsia="Times New Roman" w:hAnsi="Times New Roman" w:cs="Times New Roman"/>
          <w:bCs/>
          <w:position w:val="-10"/>
          <w:sz w:val="24"/>
          <w:szCs w:val="24"/>
          <w:lang w:eastAsia="ru-RU"/>
        </w:rPr>
        <w:object w:dxaOrig="920" w:dyaOrig="320">
          <v:shape id="_x0000_i1036" type="#_x0000_t75" style="width:45.1pt;height:16.3pt" o:ole="">
            <v:imagedata r:id="rId39" o:title=""/>
          </v:shape>
          <o:OLEObject Type="Embed" ProgID="Equation.3" ShapeID="_x0000_i1036" DrawAspect="Content" ObjectID="_1841923461" r:id="rId40"/>
        </w:object>
      </w:r>
      <w:r w:rsidRPr="007C78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при </w:t>
      </w:r>
      <w:r w:rsidRPr="00B122D0">
        <w:rPr>
          <w:position w:val="-10"/>
        </w:rPr>
        <w:object w:dxaOrig="920" w:dyaOrig="320">
          <v:shape id="_x0000_i1037" type="#_x0000_t75" style="width:45.1pt;height:16.3pt" o:ole="">
            <v:imagedata r:id="rId41" o:title=""/>
          </v:shape>
          <o:OLEObject Type="Embed" ProgID="Equation.3" ShapeID="_x0000_i1037" DrawAspect="Content" ObjectID="_1841923462" r:id="rId42"/>
        </w:object>
      </w:r>
      <w:r w:rsidRPr="007C781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7C7811" w:rsidRDefault="007C7811" w:rsidP="007C7811">
      <w:pPr>
        <w:spacing w:after="0" w:line="240" w:lineRule="auto"/>
        <w:ind w:left="106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3673" w:rsidRPr="00EC5897" w:rsidRDefault="00843673" w:rsidP="00983F6C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843673" w:rsidRPr="00EC5897" w:rsidRDefault="00843673" w:rsidP="00983F6C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C5897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Утвержден на заседании кафедры ___ ___ 20__г. Протокол №___ </w:t>
      </w:r>
    </w:p>
    <w:p w:rsidR="00BC28A8" w:rsidRPr="00EC5897" w:rsidRDefault="00BC28A8" w:rsidP="00BC28A8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C5897">
        <w:rPr>
          <w:rFonts w:ascii="Times New Roman" w:eastAsia="Times New Roman" w:hAnsi="Times New Roman" w:cs="Times New Roman"/>
          <w:sz w:val="16"/>
          <w:szCs w:val="16"/>
          <w:lang w:eastAsia="ru-RU"/>
        </w:rPr>
        <w:t>И.о. зав. кафедрой ПМиИТ   _____________</w:t>
      </w:r>
      <w:proofErr w:type="gramStart"/>
      <w:r w:rsidRPr="00EC5897">
        <w:rPr>
          <w:rFonts w:ascii="Times New Roman" w:eastAsia="Times New Roman" w:hAnsi="Times New Roman" w:cs="Times New Roman"/>
          <w:sz w:val="16"/>
          <w:szCs w:val="16"/>
          <w:lang w:eastAsia="ru-RU"/>
        </w:rPr>
        <w:t>_  С.А.</w:t>
      </w:r>
      <w:proofErr w:type="gramEnd"/>
      <w:r w:rsidRPr="00EC5897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Королев</w:t>
      </w:r>
    </w:p>
    <w:p w:rsidR="00843673" w:rsidRPr="00EC5897" w:rsidRDefault="00843673" w:rsidP="00983F6C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843673" w:rsidRPr="00EC5897" w:rsidRDefault="00843673" w:rsidP="00983F6C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843673" w:rsidRPr="00EC5897" w:rsidRDefault="00843673" w:rsidP="00983F6C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val="en-US" w:eastAsia="ru-RU"/>
        </w:rPr>
        <w:t>3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-й семестр</w:t>
      </w:r>
    </w:p>
    <w:p w:rsidR="00843673" w:rsidRPr="00EC5897" w:rsidRDefault="00BC28A8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Функции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нескольких переменных. Предел. Непрерывность. Точки разрыва.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Свойства функций, непрерывных в замкнутой ограниченной области.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Дифференцируемость. Матрицы Якоби и Гессе. Частные производные.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Полный дифференциал функции нескольких переменных. Инвариантность формы первого дифференциала.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Дифференциалы высших порядков, запись второго дифференци</w:t>
      </w:r>
      <w:r w:rsidR="00185134">
        <w:rPr>
          <w:rFonts w:ascii="Times New Roman" w:eastAsia="Times New Roman" w:hAnsi="Times New Roman" w:cs="Times New Roman"/>
          <w:sz w:val="24"/>
          <w:szCs w:val="20"/>
          <w:lang w:eastAsia="ru-RU"/>
        </w:rPr>
        <w:t>ала с помощью матрицы Гессе.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Дифференцирование сложных функций.</w:t>
      </w:r>
    </w:p>
    <w:p w:rsidR="00843673" w:rsidRPr="00EC5897" w:rsidRDefault="00185134" w:rsidP="0023749A">
      <w:pPr>
        <w:numPr>
          <w:ilvl w:val="0"/>
          <w:numId w:val="9"/>
        </w:numPr>
        <w:tabs>
          <w:tab w:val="left" w:pos="567"/>
          <w:tab w:val="left" w:pos="720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Производная по направлению.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Градиент. Теоремы о градиенте.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Касательная плоскость и нормаль к поверхности.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Экстремум функции нескольких переменных.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Условный экстремум. Метод множителей Лагранжа.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Двойной интеграл, геометрический смысл. Свойства двойного интеграла.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Вычисление двойного интеграла в декартовых координатах.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Замена </w:t>
      </w:r>
      <w:r w:rsidR="000D5CB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переменных в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двойном интеграле.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Двойной интеграл в полярных координатах.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Приложения двойного интеграла.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Тройной интеграл и его свойства.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Вычисление тройного интеграла в декартовых координатах.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Тройной интеграл в цилиндрических и сферических координатах.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Приложения </w:t>
      </w:r>
      <w:r w:rsidR="000D5CB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тройного интеграла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Криволинейный интеграл первого рода, геометрический смысл, свойства.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Вычисление криволинейного интеграла первого рода.</w:t>
      </w:r>
    </w:p>
    <w:p w:rsidR="00843673" w:rsidRPr="00EC5897" w:rsidRDefault="00BC28A8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Поверхностный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интеграл первого рода, геометрический смысл, свойства.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Вычисление поверхностного интеграла первого рода.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Скалярные и векторные поля, их характеристики.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lastRenderedPageBreak/>
        <w:t>Оператор Гамильтона. Дифференциальные операции II порядка.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Криволинейный интеграл второго рода, физический смысл, свойства.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Вычисление криволинейного интеграла второго рода.</w:t>
      </w:r>
    </w:p>
    <w:p w:rsidR="00843673" w:rsidRPr="00EC5897" w:rsidRDefault="00BC28A8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Поверхностный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интеграл второго рода, физический смысл, свойства.</w:t>
      </w:r>
    </w:p>
    <w:p w:rsidR="00843673" w:rsidRPr="00EC5897" w:rsidRDefault="00BC28A8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Вычисление поверхностного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интеграла второго рода.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Формула Грина.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Формула Стокса.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Теорема Остроградского-Гаусса.</w:t>
      </w:r>
    </w:p>
    <w:p w:rsidR="00843673" w:rsidRPr="00EC5897" w:rsidRDefault="00843673" w:rsidP="0023749A">
      <w:pPr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Специальные виды векторных полей. Потенциал.</w:t>
      </w:r>
    </w:p>
    <w:p w:rsidR="00843673" w:rsidRDefault="00843673" w:rsidP="00983F6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9F773D" w:rsidRPr="00EC5897" w:rsidRDefault="009F773D" w:rsidP="009F773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Примерный вариант экзаменационного билета</w:t>
      </w:r>
    </w:p>
    <w:p w:rsidR="009F773D" w:rsidRPr="00EC5897" w:rsidRDefault="009F773D" w:rsidP="009F773D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>Федеральное государственное бюджетное образ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овательное учреждение высшего </w:t>
      </w: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>образования</w:t>
      </w:r>
    </w:p>
    <w:p w:rsidR="009F773D" w:rsidRPr="00EC5897" w:rsidRDefault="009F773D" w:rsidP="009F77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>«Ижевский государственный технический университет имени М.Т. Калашникова»</w:t>
      </w:r>
    </w:p>
    <w:p w:rsidR="009F773D" w:rsidRPr="00EC5897" w:rsidRDefault="009F773D" w:rsidP="009F77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«</w:t>
      </w:r>
      <w:r w:rsidRPr="00EC5897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Прикладная математика и информа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ционные технологии»</w:t>
      </w:r>
    </w:p>
    <w:p w:rsidR="009F773D" w:rsidRPr="00EC5897" w:rsidRDefault="009F773D" w:rsidP="009F773D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9F773D" w:rsidRPr="00D455A6" w:rsidRDefault="009F773D" w:rsidP="009F773D">
      <w:pPr>
        <w:tabs>
          <w:tab w:val="left" w:pos="2910"/>
        </w:tabs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Экзаменационный билет (образец)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дисциплине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91BB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«Математический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анализ» (3-й семестр)</w:t>
      </w:r>
    </w:p>
    <w:p w:rsidR="009F773D" w:rsidRPr="00EC5897" w:rsidRDefault="009F773D" w:rsidP="0023749A">
      <w:pPr>
        <w:numPr>
          <w:ilvl w:val="0"/>
          <w:numId w:val="38"/>
        </w:numPr>
        <w:tabs>
          <w:tab w:val="clear" w:pos="1069"/>
          <w:tab w:val="num" w:pos="709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теоремы дифференциального исчисления.</w:t>
      </w:r>
    </w:p>
    <w:p w:rsidR="009F773D" w:rsidRPr="009F773D" w:rsidRDefault="009F773D" w:rsidP="0023749A">
      <w:pPr>
        <w:numPr>
          <w:ilvl w:val="0"/>
          <w:numId w:val="38"/>
        </w:numPr>
        <w:tabs>
          <w:tab w:val="clear" w:pos="1069"/>
          <w:tab w:val="num" w:pos="709"/>
        </w:tabs>
        <w:spacing w:after="0" w:line="24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дифференцирования. Дифференцируемость функции в точке. Связь </w:t>
      </w:r>
      <w:r w:rsidRPr="009F773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дифференцируемостью и непрерывностью.</w:t>
      </w:r>
    </w:p>
    <w:p w:rsidR="009F773D" w:rsidRPr="009F773D" w:rsidRDefault="009F773D" w:rsidP="0023749A">
      <w:pPr>
        <w:numPr>
          <w:ilvl w:val="0"/>
          <w:numId w:val="38"/>
        </w:numPr>
        <w:tabs>
          <w:tab w:val="clear" w:pos="1069"/>
          <w:tab w:val="num" w:pos="709"/>
        </w:tabs>
        <w:spacing w:after="0" w:line="24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F773D">
        <w:rPr>
          <w:rFonts w:ascii="Times New Roman" w:hAnsi="Times New Roman" w:cs="Times New Roman"/>
          <w:sz w:val="24"/>
          <w:szCs w:val="24"/>
        </w:rPr>
        <w:t xml:space="preserve">Найти производную функции </w:t>
      </w:r>
      <w:r w:rsidRPr="009F773D">
        <w:rPr>
          <w:rFonts w:ascii="Times New Roman" w:hAnsi="Times New Roman" w:cs="Times New Roman"/>
          <w:position w:val="-24"/>
          <w:sz w:val="24"/>
          <w:szCs w:val="24"/>
        </w:rPr>
        <w:object w:dxaOrig="1380" w:dyaOrig="620">
          <v:shape id="_x0000_i1038" type="#_x0000_t75" style="width:69.5pt;height:30.05pt" o:ole="">
            <v:imagedata r:id="rId43" o:title=""/>
          </v:shape>
          <o:OLEObject Type="Embed" ProgID="Equation.3" ShapeID="_x0000_i1038" DrawAspect="Content" ObjectID="_1841923463" r:id="rId44"/>
        </w:object>
      </w:r>
      <w:r w:rsidRPr="009F773D">
        <w:rPr>
          <w:rFonts w:ascii="Times New Roman" w:hAnsi="Times New Roman" w:cs="Times New Roman"/>
          <w:sz w:val="24"/>
          <w:szCs w:val="24"/>
        </w:rPr>
        <w:t xml:space="preserve"> в направлении вектора </w:t>
      </w:r>
      <w:r w:rsidRPr="009F773D">
        <w:rPr>
          <w:rFonts w:ascii="Times New Roman" w:hAnsi="Times New Roman" w:cs="Times New Roman"/>
          <w:position w:val="-6"/>
          <w:sz w:val="24"/>
          <w:szCs w:val="24"/>
        </w:rPr>
        <w:object w:dxaOrig="1640" w:dyaOrig="340">
          <v:shape id="_x0000_i1039" type="#_x0000_t75" style="width:82pt;height:16.3pt" o:ole="">
            <v:imagedata r:id="rId45" o:title=""/>
          </v:shape>
          <o:OLEObject Type="Embed" ProgID="Equation.3" ShapeID="_x0000_i1039" DrawAspect="Content" ObjectID="_1841923464" r:id="rId46"/>
        </w:object>
      </w:r>
    </w:p>
    <w:p w:rsidR="009F773D" w:rsidRPr="009F773D" w:rsidRDefault="009F773D" w:rsidP="0023749A">
      <w:pPr>
        <w:numPr>
          <w:ilvl w:val="0"/>
          <w:numId w:val="38"/>
        </w:numPr>
        <w:tabs>
          <w:tab w:val="clear" w:pos="1069"/>
          <w:tab w:val="num" w:pos="709"/>
        </w:tabs>
        <w:spacing w:after="0" w:line="24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F773D">
        <w:rPr>
          <w:rFonts w:ascii="Times New Roman" w:hAnsi="Times New Roman" w:cs="Times New Roman"/>
          <w:sz w:val="24"/>
          <w:szCs w:val="24"/>
        </w:rPr>
        <w:t xml:space="preserve">Решить задачу методом множителей Лагранжа </w:t>
      </w:r>
      <w:r w:rsidRPr="009F773D">
        <w:rPr>
          <w:rFonts w:ascii="Times New Roman" w:hAnsi="Times New Roman" w:cs="Times New Roman"/>
          <w:position w:val="-10"/>
          <w:sz w:val="24"/>
          <w:szCs w:val="24"/>
        </w:rPr>
        <w:object w:dxaOrig="3300" w:dyaOrig="360">
          <v:shape id="_x0000_i1040" type="#_x0000_t75" style="width:166.55pt;height:18.8pt" o:ole="">
            <v:imagedata r:id="rId47" o:title=""/>
          </v:shape>
          <o:OLEObject Type="Embed" ProgID="Equation.3" ShapeID="_x0000_i1040" DrawAspect="Content" ObjectID="_1841923465" r:id="rId48"/>
        </w:object>
      </w:r>
      <w:r w:rsidRPr="009F773D">
        <w:rPr>
          <w:rFonts w:ascii="Times New Roman" w:hAnsi="Times New Roman" w:cs="Times New Roman"/>
          <w:sz w:val="24"/>
          <w:szCs w:val="24"/>
        </w:rPr>
        <w:t xml:space="preserve"> при условии </w:t>
      </w:r>
      <w:r w:rsidRPr="009F773D">
        <w:rPr>
          <w:rFonts w:ascii="Times New Roman" w:hAnsi="Times New Roman" w:cs="Times New Roman"/>
          <w:position w:val="-10"/>
          <w:sz w:val="24"/>
          <w:szCs w:val="24"/>
        </w:rPr>
        <w:object w:dxaOrig="1100" w:dyaOrig="360">
          <v:shape id="_x0000_i1041" type="#_x0000_t75" style="width:55.7pt;height:18.8pt" o:ole="">
            <v:imagedata r:id="rId49" o:title=""/>
          </v:shape>
          <o:OLEObject Type="Embed" ProgID="Equation.3" ShapeID="_x0000_i1041" DrawAspect="Content" ObjectID="_1841923466" r:id="rId50"/>
        </w:object>
      </w:r>
      <w:r w:rsidRPr="009F773D">
        <w:rPr>
          <w:rFonts w:ascii="Times New Roman" w:hAnsi="Times New Roman" w:cs="Times New Roman"/>
          <w:sz w:val="24"/>
          <w:szCs w:val="24"/>
        </w:rPr>
        <w:t>.</w:t>
      </w:r>
    </w:p>
    <w:p w:rsidR="009F773D" w:rsidRPr="009F773D" w:rsidRDefault="009F773D" w:rsidP="0023749A">
      <w:pPr>
        <w:numPr>
          <w:ilvl w:val="0"/>
          <w:numId w:val="38"/>
        </w:numPr>
        <w:tabs>
          <w:tab w:val="clear" w:pos="1069"/>
          <w:tab w:val="num" w:pos="709"/>
        </w:tabs>
        <w:spacing w:after="0" w:line="240" w:lineRule="auto"/>
        <w:ind w:left="567" w:hanging="283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F773D">
        <w:rPr>
          <w:rFonts w:ascii="Times New Roman" w:hAnsi="Times New Roman" w:cs="Times New Roman"/>
          <w:sz w:val="24"/>
          <w:szCs w:val="24"/>
        </w:rPr>
        <w:t>Вычислить</w:t>
      </w:r>
      <w:r w:rsidR="00974578">
        <w:rPr>
          <w:rFonts w:ascii="Times New Roman" w:hAnsi="Times New Roman" w:cs="Times New Roman"/>
          <w:sz w:val="24"/>
          <w:szCs w:val="24"/>
        </w:rPr>
        <w:t xml:space="preserve"> </w:t>
      </w:r>
      <w:r w:rsidR="002D7578" w:rsidRPr="00974578">
        <w:rPr>
          <w:rFonts w:ascii="Times New Roman" w:hAnsi="Times New Roman" w:cs="Times New Roman"/>
          <w:position w:val="-30"/>
          <w:sz w:val="24"/>
          <w:szCs w:val="24"/>
        </w:rPr>
        <w:object w:dxaOrig="2940" w:dyaOrig="580">
          <v:shape id="_x0000_i1042" type="#_x0000_t75" style="width:146.5pt;height:30.05pt" o:ole="">
            <v:imagedata r:id="rId51" o:title=""/>
          </v:shape>
          <o:OLEObject Type="Embed" ProgID="Equation.3" ShapeID="_x0000_i1042" DrawAspect="Content" ObjectID="_1841923467" r:id="rId52"/>
        </w:object>
      </w:r>
      <w:r w:rsidR="002D7578">
        <w:rPr>
          <w:rFonts w:ascii="Times New Roman" w:hAnsi="Times New Roman" w:cs="Times New Roman"/>
          <w:sz w:val="24"/>
          <w:szCs w:val="24"/>
        </w:rPr>
        <w:t xml:space="preserve">, </w:t>
      </w:r>
      <w:r w:rsidRPr="009F773D">
        <w:rPr>
          <w:rFonts w:ascii="Times New Roman" w:hAnsi="Times New Roman" w:cs="Times New Roman"/>
          <w:sz w:val="24"/>
          <w:szCs w:val="24"/>
        </w:rPr>
        <w:t>если контуром интегрирования служит окружность</w:t>
      </w:r>
      <w:r w:rsidR="002D7578" w:rsidRPr="002D7578">
        <w:rPr>
          <w:rFonts w:ascii="Times New Roman" w:hAnsi="Times New Roman" w:cs="Times New Roman"/>
          <w:sz w:val="24"/>
          <w:szCs w:val="24"/>
        </w:rPr>
        <w:t xml:space="preserve"> </w:t>
      </w:r>
      <w:r w:rsidR="006155EA" w:rsidRPr="002D7578">
        <w:rPr>
          <w:rFonts w:ascii="Times New Roman" w:hAnsi="Times New Roman" w:cs="Times New Roman"/>
          <w:position w:val="-10"/>
          <w:sz w:val="24"/>
          <w:szCs w:val="24"/>
        </w:rPr>
        <w:object w:dxaOrig="1540" w:dyaOrig="360">
          <v:shape id="_x0000_i1043" type="#_x0000_t75" style="width:78.25pt;height:18.8pt" o:ole="">
            <v:imagedata r:id="rId53" o:title=""/>
          </v:shape>
          <o:OLEObject Type="Embed" ProgID="Equation.3" ShapeID="_x0000_i1043" DrawAspect="Content" ObjectID="_1841923468" r:id="rId54"/>
        </w:object>
      </w:r>
      <w:r w:rsidR="006155EA">
        <w:rPr>
          <w:rFonts w:ascii="Times New Roman" w:hAnsi="Times New Roman" w:cs="Times New Roman"/>
          <w:sz w:val="24"/>
          <w:szCs w:val="24"/>
        </w:rPr>
        <w:t>.</w:t>
      </w:r>
    </w:p>
    <w:p w:rsidR="009F773D" w:rsidRDefault="009F773D" w:rsidP="009F773D">
      <w:pPr>
        <w:spacing w:after="0" w:line="240" w:lineRule="auto"/>
        <w:ind w:left="106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F773D" w:rsidRPr="00EC5897" w:rsidRDefault="009F773D" w:rsidP="009F773D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9F773D" w:rsidRPr="00EC5897" w:rsidRDefault="009F773D" w:rsidP="009F773D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C5897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Утвержден на заседании кафедры ___ ___ 20__г. Протокол №___ </w:t>
      </w:r>
    </w:p>
    <w:p w:rsidR="009F773D" w:rsidRPr="00EC5897" w:rsidRDefault="009F773D" w:rsidP="009F773D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C5897">
        <w:rPr>
          <w:rFonts w:ascii="Times New Roman" w:eastAsia="Times New Roman" w:hAnsi="Times New Roman" w:cs="Times New Roman"/>
          <w:sz w:val="16"/>
          <w:szCs w:val="16"/>
          <w:lang w:eastAsia="ru-RU"/>
        </w:rPr>
        <w:t>И.о. зав. кафедрой ПМиИТ   _____________</w:t>
      </w:r>
      <w:proofErr w:type="gramStart"/>
      <w:r w:rsidRPr="00EC5897">
        <w:rPr>
          <w:rFonts w:ascii="Times New Roman" w:eastAsia="Times New Roman" w:hAnsi="Times New Roman" w:cs="Times New Roman"/>
          <w:sz w:val="16"/>
          <w:szCs w:val="16"/>
          <w:lang w:eastAsia="ru-RU"/>
        </w:rPr>
        <w:t>_  С.А.</w:t>
      </w:r>
      <w:proofErr w:type="gramEnd"/>
      <w:r w:rsidRPr="00EC5897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Королев</w:t>
      </w:r>
    </w:p>
    <w:p w:rsidR="00843673" w:rsidRPr="00EC5897" w:rsidRDefault="00843673" w:rsidP="00983F6C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843673" w:rsidRPr="00EC5897" w:rsidRDefault="00843673" w:rsidP="00983F6C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 w:rsidR="007C0EC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="007C0ECD" w:rsidRPr="007C0ECD">
        <w:rPr>
          <w:rFonts w:ascii="Times New Roman" w:eastAsia="Calibri" w:hAnsi="Times New Roman" w:cs="Times New Roman"/>
          <w:sz w:val="24"/>
          <w:szCs w:val="24"/>
        </w:rPr>
        <w:t>п</w:t>
      </w:r>
      <w:r w:rsidRPr="007C0ECD">
        <w:rPr>
          <w:rFonts w:ascii="Times New Roman" w:eastAsia="Calibri" w:hAnsi="Times New Roman" w:cs="Times New Roman"/>
          <w:sz w:val="24"/>
          <w:szCs w:val="24"/>
        </w:rPr>
        <w:t>р</w:t>
      </w:r>
      <w:r w:rsidRPr="00EC5897">
        <w:rPr>
          <w:rFonts w:ascii="Times New Roman" w:eastAsia="Calibri" w:hAnsi="Times New Roman" w:cs="Times New Roman"/>
          <w:sz w:val="24"/>
          <w:szCs w:val="24"/>
        </w:rPr>
        <w:t>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EC5897" w:rsidRDefault="00843673" w:rsidP="00983F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C5897">
        <w:rPr>
          <w:rFonts w:ascii="Times New Roman" w:eastAsia="Calibri" w:hAnsi="Times New Roman" w:cs="Times New Roman"/>
          <w:b/>
          <w:i/>
        </w:rPr>
        <w:t xml:space="preserve">Наименование: 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типовой расч</w:t>
      </w:r>
      <w:r w:rsidR="00590615">
        <w:rPr>
          <w:rFonts w:ascii="Times New Roman" w:eastAsia="Calibri" w:hAnsi="Times New Roman" w:cs="Times New Roman"/>
          <w:b/>
          <w:sz w:val="28"/>
          <w:szCs w:val="28"/>
        </w:rPr>
        <w:t>е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т</w:t>
      </w: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</w:rPr>
      </w:pPr>
      <w:r w:rsidRPr="00EC5897">
        <w:rPr>
          <w:rFonts w:ascii="Times New Roman" w:eastAsia="Calibri" w:hAnsi="Times New Roman" w:cs="Times New Roman"/>
          <w:b/>
          <w:i/>
        </w:rPr>
        <w:t>Представление в ФОС</w:t>
      </w:r>
      <w:r w:rsidRPr="00EC5897">
        <w:rPr>
          <w:rFonts w:ascii="Times New Roman" w:eastAsia="Calibri" w:hAnsi="Times New Roman" w:cs="Times New Roman"/>
          <w:b/>
          <w:bCs/>
        </w:rPr>
        <w:t xml:space="preserve">: </w:t>
      </w:r>
      <w:r w:rsidRPr="00EC5897">
        <w:rPr>
          <w:rFonts w:ascii="Times New Roman" w:eastAsia="Calibri" w:hAnsi="Times New Roman" w:cs="Times New Roman"/>
          <w:bCs/>
        </w:rPr>
        <w:t>набор вариантов</w:t>
      </w:r>
      <w:r w:rsidRPr="00EC5897">
        <w:rPr>
          <w:rFonts w:ascii="Times New Roman" w:eastAsia="Calibri" w:hAnsi="Times New Roman" w:cs="Times New Roman"/>
        </w:rPr>
        <w:t xml:space="preserve"> заданий</w:t>
      </w:r>
    </w:p>
    <w:p w:rsidR="00843673" w:rsidRPr="00EC5897" w:rsidRDefault="00843673" w:rsidP="00983F6C">
      <w:pPr>
        <w:keepNext/>
        <w:spacing w:after="0" w:line="240" w:lineRule="auto"/>
        <w:jc w:val="both"/>
        <w:rPr>
          <w:rFonts w:ascii="Times New Roman" w:eastAsia="Calibri" w:hAnsi="Times New Roman" w:cs="Times New Roman"/>
          <w:b/>
          <w:i/>
        </w:rPr>
      </w:pPr>
      <w:r w:rsidRPr="00EC5897">
        <w:rPr>
          <w:rFonts w:ascii="Times New Roman" w:eastAsia="Calibri" w:hAnsi="Times New Roman" w:cs="Times New Roman"/>
          <w:b/>
          <w:i/>
        </w:rPr>
        <w:t>Варианты заданий:</w:t>
      </w:r>
    </w:p>
    <w:p w:rsidR="00843673" w:rsidRPr="00EC5897" w:rsidRDefault="00843673" w:rsidP="00E40AB6">
      <w:pPr>
        <w:keepNext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i/>
        </w:rPr>
      </w:pPr>
    </w:p>
    <w:p w:rsidR="00843673" w:rsidRPr="00EC5897" w:rsidRDefault="00843673" w:rsidP="00E40AB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Типовой расч</w:t>
      </w:r>
      <w:r w:rsidR="00590615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е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т </w:t>
      </w:r>
      <w:r w:rsidR="00AD74EC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№1 </w:t>
      </w:r>
      <w:r w:rsidRPr="00EC5897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>«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Пределы».</w:t>
      </w:r>
    </w:p>
    <w:p w:rsidR="000867AD" w:rsidRDefault="000867AD" w:rsidP="0023749A">
      <w:pPr>
        <w:pStyle w:val="ae"/>
        <w:numPr>
          <w:ilvl w:val="0"/>
          <w:numId w:val="39"/>
        </w:numPr>
        <w:tabs>
          <w:tab w:val="left" w:pos="0"/>
          <w:tab w:val="left" w:pos="284"/>
        </w:tabs>
        <w:ind w:left="0" w:firstLine="0"/>
        <w:contextualSpacing/>
        <w:jc w:val="both"/>
        <w:rPr>
          <w:smallCaps w:val="0"/>
          <w:szCs w:val="24"/>
        </w:rPr>
      </w:pPr>
      <w:r>
        <w:rPr>
          <w:smallCaps w:val="0"/>
          <w:szCs w:val="24"/>
        </w:rPr>
        <w:t xml:space="preserve">Выписать пять первых членов последовательности </w:t>
      </w:r>
      <w:r w:rsidRPr="000867AD">
        <w:rPr>
          <w:smallCaps w:val="0"/>
          <w:position w:val="-24"/>
          <w:szCs w:val="24"/>
        </w:rPr>
        <w:object w:dxaOrig="1180" w:dyaOrig="620">
          <v:shape id="_x0000_i1044" type="#_x0000_t75" style="width:59.5pt;height:26.9pt" o:ole="">
            <v:imagedata r:id="rId55" o:title=""/>
          </v:shape>
          <o:OLEObject Type="Embed" ProgID="Equation.3" ShapeID="_x0000_i1044" DrawAspect="Content" ObjectID="_1841923469" r:id="rId56"/>
        </w:object>
      </w:r>
      <w:r w:rsidRPr="000867AD">
        <w:rPr>
          <w:smallCaps w:val="0"/>
          <w:szCs w:val="24"/>
        </w:rPr>
        <w:t xml:space="preserve">. </w:t>
      </w:r>
      <w:r>
        <w:rPr>
          <w:smallCaps w:val="0"/>
          <w:szCs w:val="24"/>
        </w:rPr>
        <w:t>Доказать, что:</w:t>
      </w:r>
    </w:p>
    <w:p w:rsidR="00267AA3" w:rsidRDefault="000867AD" w:rsidP="00185134">
      <w:pPr>
        <w:pStyle w:val="ae"/>
        <w:tabs>
          <w:tab w:val="left" w:pos="0"/>
          <w:tab w:val="left" w:pos="284"/>
        </w:tabs>
        <w:ind w:left="0"/>
        <w:contextualSpacing/>
        <w:jc w:val="both"/>
        <w:rPr>
          <w:smallCaps w:val="0"/>
          <w:szCs w:val="24"/>
        </w:rPr>
      </w:pPr>
      <w:r w:rsidRPr="000867AD">
        <w:rPr>
          <w:i/>
          <w:smallCaps w:val="0"/>
          <w:szCs w:val="24"/>
        </w:rPr>
        <w:t>а</w:t>
      </w:r>
      <w:r>
        <w:rPr>
          <w:smallCaps w:val="0"/>
          <w:szCs w:val="24"/>
        </w:rPr>
        <w:t xml:space="preserve">) </w:t>
      </w:r>
      <w:r w:rsidR="00267AA3">
        <w:rPr>
          <w:smallCaps w:val="0"/>
          <w:szCs w:val="24"/>
        </w:rPr>
        <w:t xml:space="preserve">последовательность </w:t>
      </w:r>
      <w:r w:rsidR="00267AA3" w:rsidRPr="000867AD">
        <w:rPr>
          <w:smallCaps w:val="0"/>
          <w:position w:val="-24"/>
          <w:szCs w:val="24"/>
        </w:rPr>
        <w:object w:dxaOrig="1180" w:dyaOrig="620">
          <v:shape id="_x0000_i1045" type="#_x0000_t75" style="width:59.5pt;height:26.9pt" o:ole="">
            <v:imagedata r:id="rId55" o:title=""/>
          </v:shape>
          <o:OLEObject Type="Embed" ProgID="Equation.3" ShapeID="_x0000_i1045" DrawAspect="Content" ObjectID="_1841923470" r:id="rId57"/>
        </w:object>
      </w:r>
      <w:r w:rsidR="00267AA3">
        <w:rPr>
          <w:smallCaps w:val="0"/>
          <w:szCs w:val="24"/>
        </w:rPr>
        <w:t xml:space="preserve"> имеет предел (</w:t>
      </w:r>
      <w:r w:rsidR="00267AA3" w:rsidRPr="00267AA3">
        <w:rPr>
          <w:smallCaps w:val="0"/>
          <w:szCs w:val="24"/>
        </w:rPr>
        <w:t>с помощью к</w:t>
      </w:r>
      <w:r w:rsidR="00267AA3">
        <w:rPr>
          <w:smallCaps w:val="0"/>
          <w:szCs w:val="24"/>
        </w:rPr>
        <w:t>ритерия сходимости монотонной числовой последовательности)</w:t>
      </w:r>
      <w:r w:rsidR="00267AA3" w:rsidRPr="00267AA3">
        <w:rPr>
          <w:smallCaps w:val="0"/>
          <w:szCs w:val="24"/>
        </w:rPr>
        <w:t>;</w:t>
      </w:r>
    </w:p>
    <w:p w:rsidR="006B3136" w:rsidRDefault="00267AA3" w:rsidP="00185134">
      <w:pPr>
        <w:pStyle w:val="ae"/>
        <w:tabs>
          <w:tab w:val="left" w:pos="0"/>
          <w:tab w:val="left" w:pos="284"/>
        </w:tabs>
        <w:ind w:left="0"/>
        <w:contextualSpacing/>
        <w:jc w:val="both"/>
        <w:rPr>
          <w:smallCaps w:val="0"/>
          <w:szCs w:val="24"/>
        </w:rPr>
      </w:pPr>
      <w:r w:rsidRPr="00267AA3">
        <w:rPr>
          <w:i/>
          <w:smallCaps w:val="0"/>
          <w:szCs w:val="24"/>
        </w:rPr>
        <w:t>б</w:t>
      </w:r>
      <w:r>
        <w:rPr>
          <w:smallCaps w:val="0"/>
          <w:szCs w:val="24"/>
        </w:rPr>
        <w:t xml:space="preserve">) </w:t>
      </w:r>
      <w:r w:rsidR="000867AD" w:rsidRPr="000867AD">
        <w:rPr>
          <w:smallCaps w:val="0"/>
          <w:position w:val="-24"/>
          <w:szCs w:val="24"/>
        </w:rPr>
        <w:object w:dxaOrig="1420" w:dyaOrig="620">
          <v:shape id="_x0000_i1046" type="#_x0000_t75" style="width:1in;height:26.9pt" o:ole="">
            <v:imagedata r:id="rId58" o:title=""/>
          </v:shape>
          <o:OLEObject Type="Embed" ProgID="Equation.3" ShapeID="_x0000_i1046" DrawAspect="Content" ObjectID="_1841923471" r:id="rId59"/>
        </w:object>
      </w:r>
      <w:r>
        <w:rPr>
          <w:smallCaps w:val="0"/>
          <w:szCs w:val="24"/>
        </w:rPr>
        <w:t xml:space="preserve"> (п</w:t>
      </w:r>
      <w:r w:rsidRPr="006B3136">
        <w:rPr>
          <w:smallCaps w:val="0"/>
          <w:szCs w:val="24"/>
        </w:rPr>
        <w:t>ользуясь определе</w:t>
      </w:r>
      <w:r>
        <w:rPr>
          <w:smallCaps w:val="0"/>
          <w:szCs w:val="24"/>
        </w:rPr>
        <w:t>нием предела последовательности), у</w:t>
      </w:r>
      <w:r w:rsidR="006B3136" w:rsidRPr="006B3136">
        <w:rPr>
          <w:smallCaps w:val="0"/>
          <w:szCs w:val="24"/>
        </w:rPr>
        <w:t xml:space="preserve">казать </w:t>
      </w:r>
      <w:r w:rsidRPr="006B3136">
        <w:rPr>
          <w:smallCaps w:val="0"/>
          <w:position w:val="-10"/>
          <w:szCs w:val="24"/>
        </w:rPr>
        <w:object w:dxaOrig="520" w:dyaOrig="340">
          <v:shape id="_x0000_i1047" type="#_x0000_t75" style="width:26.3pt;height:15.05pt" o:ole="">
            <v:imagedata r:id="rId60" o:title=""/>
          </v:shape>
          <o:OLEObject Type="Embed" ProgID="Equation.3" ShapeID="_x0000_i1047" DrawAspect="Content" ObjectID="_1841923472" r:id="rId61"/>
        </w:object>
      </w:r>
      <w:r w:rsidR="006B3136" w:rsidRPr="006B3136">
        <w:rPr>
          <w:smallCaps w:val="0"/>
          <w:szCs w:val="24"/>
        </w:rPr>
        <w:t>.</w:t>
      </w:r>
    </w:p>
    <w:p w:rsidR="006B3136" w:rsidRDefault="006B3136" w:rsidP="0023749A">
      <w:pPr>
        <w:pStyle w:val="ae"/>
        <w:numPr>
          <w:ilvl w:val="0"/>
          <w:numId w:val="39"/>
        </w:numPr>
        <w:tabs>
          <w:tab w:val="left" w:pos="0"/>
          <w:tab w:val="left" w:pos="284"/>
        </w:tabs>
        <w:ind w:left="0" w:firstLine="0"/>
        <w:contextualSpacing/>
        <w:jc w:val="both"/>
        <w:rPr>
          <w:smallCaps w:val="0"/>
          <w:szCs w:val="24"/>
        </w:rPr>
      </w:pPr>
      <w:r w:rsidRPr="007550BF">
        <w:rPr>
          <w:smallCaps w:val="0"/>
          <w:szCs w:val="24"/>
        </w:rPr>
        <w:t>Вычислить предел</w:t>
      </w:r>
      <w:r>
        <w:rPr>
          <w:smallCaps w:val="0"/>
          <w:szCs w:val="24"/>
        </w:rPr>
        <w:t xml:space="preserve"> последовательности</w:t>
      </w:r>
      <w:r w:rsidR="000867AD">
        <w:rPr>
          <w:smallCaps w:val="0"/>
          <w:szCs w:val="24"/>
        </w:rPr>
        <w:t xml:space="preserve"> </w:t>
      </w:r>
      <w:r w:rsidR="000867AD" w:rsidRPr="000867AD">
        <w:rPr>
          <w:position w:val="-20"/>
        </w:rPr>
        <w:object w:dxaOrig="620" w:dyaOrig="440">
          <v:shape id="_x0000_i1048" type="#_x0000_t75" style="width:30.05pt;height:22.55pt" o:ole="">
            <v:imagedata r:id="rId62" o:title=""/>
          </v:shape>
          <o:OLEObject Type="Embed" ProgID="Equation.3" ShapeID="_x0000_i1048" DrawAspect="Content" ObjectID="_1841923473" r:id="rId63"/>
        </w:object>
      </w:r>
      <w:r>
        <w:rPr>
          <w:smallCaps w:val="0"/>
          <w:szCs w:val="24"/>
        </w:rPr>
        <w:t>, если:</w:t>
      </w:r>
    </w:p>
    <w:p w:rsidR="00185134" w:rsidRPr="007550BF" w:rsidRDefault="00185134" w:rsidP="00185134">
      <w:pPr>
        <w:pStyle w:val="ae"/>
        <w:tabs>
          <w:tab w:val="left" w:pos="0"/>
          <w:tab w:val="left" w:pos="284"/>
        </w:tabs>
        <w:ind w:left="0"/>
        <w:contextualSpacing/>
        <w:jc w:val="both"/>
        <w:rPr>
          <w:smallCaps w:val="0"/>
          <w:szCs w:val="24"/>
        </w:rPr>
      </w:pPr>
      <w:r w:rsidRPr="007550BF">
        <w:rPr>
          <w:i/>
          <w:smallCaps w:val="0"/>
          <w:szCs w:val="24"/>
        </w:rPr>
        <w:t>а</w:t>
      </w:r>
      <w:r w:rsidRPr="007550BF">
        <w:rPr>
          <w:smallCaps w:val="0"/>
          <w:szCs w:val="24"/>
        </w:rPr>
        <w:t xml:space="preserve">) </w:t>
      </w:r>
      <w:r w:rsidRPr="007550BF">
        <w:rPr>
          <w:smallCaps w:val="0"/>
          <w:position w:val="-30"/>
          <w:szCs w:val="24"/>
        </w:rPr>
        <w:object w:dxaOrig="2060" w:dyaOrig="720">
          <v:shape id="_x0000_i1049" type="#_x0000_t75" style="width:102.7pt;height:33.8pt" o:ole="">
            <v:imagedata r:id="rId64" o:title=""/>
          </v:shape>
          <o:OLEObject Type="Embed" ProgID="Equation.3" ShapeID="_x0000_i1049" DrawAspect="Content" ObjectID="_1841923474" r:id="rId65"/>
        </w:object>
      </w:r>
      <w:r w:rsidRPr="007550BF">
        <w:rPr>
          <w:smallCaps w:val="0"/>
          <w:szCs w:val="24"/>
        </w:rPr>
        <w:t>;</w:t>
      </w:r>
      <w:r w:rsidRPr="007550BF">
        <w:rPr>
          <w:smallCaps w:val="0"/>
          <w:szCs w:val="24"/>
        </w:rPr>
        <w:tab/>
      </w:r>
      <w:r w:rsidRPr="007550BF">
        <w:rPr>
          <w:i/>
          <w:smallCaps w:val="0"/>
          <w:szCs w:val="24"/>
        </w:rPr>
        <w:t>б</w:t>
      </w:r>
      <w:r w:rsidRPr="007550BF">
        <w:rPr>
          <w:smallCaps w:val="0"/>
          <w:szCs w:val="24"/>
        </w:rPr>
        <w:t xml:space="preserve">) </w:t>
      </w:r>
      <w:r w:rsidRPr="007550BF">
        <w:rPr>
          <w:smallCaps w:val="0"/>
          <w:position w:val="-30"/>
          <w:szCs w:val="24"/>
        </w:rPr>
        <w:object w:dxaOrig="2480" w:dyaOrig="720">
          <v:shape id="_x0000_i1050" type="#_x0000_t75" style="width:123.95pt;height:33.8pt" o:ole="">
            <v:imagedata r:id="rId66" o:title=""/>
          </v:shape>
          <o:OLEObject Type="Embed" ProgID="Equation.3" ShapeID="_x0000_i1050" DrawAspect="Content" ObjectID="_1841923475" r:id="rId67"/>
        </w:object>
      </w:r>
      <w:r w:rsidRPr="007550BF">
        <w:rPr>
          <w:smallCaps w:val="0"/>
          <w:szCs w:val="24"/>
        </w:rPr>
        <w:t>;</w:t>
      </w:r>
      <w:r w:rsidRPr="007550BF">
        <w:rPr>
          <w:smallCaps w:val="0"/>
          <w:szCs w:val="24"/>
        </w:rPr>
        <w:tab/>
      </w:r>
      <w:r w:rsidRPr="007550BF">
        <w:rPr>
          <w:smallCaps w:val="0"/>
          <w:szCs w:val="24"/>
        </w:rPr>
        <w:tab/>
      </w:r>
      <w:r w:rsidRPr="007550BF">
        <w:rPr>
          <w:i/>
          <w:smallCaps w:val="0"/>
          <w:szCs w:val="24"/>
        </w:rPr>
        <w:t>в</w:t>
      </w:r>
      <w:r w:rsidRPr="007550BF">
        <w:rPr>
          <w:smallCaps w:val="0"/>
          <w:szCs w:val="24"/>
        </w:rPr>
        <w:t xml:space="preserve">) </w:t>
      </w:r>
      <w:r w:rsidRPr="007550BF">
        <w:rPr>
          <w:smallCaps w:val="0"/>
          <w:position w:val="-30"/>
          <w:szCs w:val="24"/>
        </w:rPr>
        <w:object w:dxaOrig="1880" w:dyaOrig="760">
          <v:shape id="_x0000_i1051" type="#_x0000_t75" style="width:94.55pt;height:34.45pt" o:ole="">
            <v:imagedata r:id="rId68" o:title=""/>
          </v:shape>
          <o:OLEObject Type="Embed" ProgID="Equation.3" ShapeID="_x0000_i1051" DrawAspect="Content" ObjectID="_1841923476" r:id="rId69"/>
        </w:object>
      </w:r>
      <w:r w:rsidRPr="007550BF">
        <w:rPr>
          <w:smallCaps w:val="0"/>
          <w:szCs w:val="24"/>
        </w:rPr>
        <w:t>;</w:t>
      </w:r>
    </w:p>
    <w:p w:rsidR="00157A0E" w:rsidRPr="007550BF" w:rsidRDefault="00157A0E" w:rsidP="00185134">
      <w:pPr>
        <w:pStyle w:val="ae"/>
        <w:tabs>
          <w:tab w:val="left" w:pos="0"/>
          <w:tab w:val="left" w:pos="284"/>
        </w:tabs>
        <w:ind w:left="0"/>
        <w:contextualSpacing/>
        <w:jc w:val="both"/>
        <w:rPr>
          <w:smallCaps w:val="0"/>
          <w:szCs w:val="24"/>
        </w:rPr>
      </w:pPr>
      <w:r w:rsidRPr="007550BF">
        <w:rPr>
          <w:i/>
          <w:smallCaps w:val="0"/>
          <w:szCs w:val="24"/>
        </w:rPr>
        <w:t>г</w:t>
      </w:r>
      <w:r w:rsidRPr="007550BF">
        <w:rPr>
          <w:smallCaps w:val="0"/>
          <w:szCs w:val="24"/>
        </w:rPr>
        <w:t xml:space="preserve">) </w:t>
      </w:r>
      <w:r w:rsidRPr="007550BF">
        <w:rPr>
          <w:smallCaps w:val="0"/>
          <w:position w:val="-30"/>
          <w:szCs w:val="24"/>
        </w:rPr>
        <w:object w:dxaOrig="1680" w:dyaOrig="740">
          <v:shape id="_x0000_i1052" type="#_x0000_t75" style="width:84.5pt;height:34.45pt" o:ole="">
            <v:imagedata r:id="rId70" o:title=""/>
          </v:shape>
          <o:OLEObject Type="Embed" ProgID="Equation.3" ShapeID="_x0000_i1052" DrawAspect="Content" ObjectID="_1841923477" r:id="rId71"/>
        </w:object>
      </w:r>
      <w:r w:rsidRPr="007550BF">
        <w:rPr>
          <w:smallCaps w:val="0"/>
          <w:szCs w:val="24"/>
        </w:rPr>
        <w:t>;</w:t>
      </w:r>
      <w:r w:rsidRPr="007550BF">
        <w:rPr>
          <w:smallCaps w:val="0"/>
          <w:szCs w:val="24"/>
        </w:rPr>
        <w:tab/>
      </w:r>
      <w:r w:rsidRPr="007550BF">
        <w:rPr>
          <w:smallCaps w:val="0"/>
          <w:szCs w:val="24"/>
        </w:rPr>
        <w:tab/>
      </w:r>
      <w:r w:rsidRPr="007550BF">
        <w:rPr>
          <w:i/>
          <w:smallCaps w:val="0"/>
          <w:szCs w:val="24"/>
        </w:rPr>
        <w:t>д</w:t>
      </w:r>
      <w:r w:rsidRPr="007550BF">
        <w:rPr>
          <w:smallCaps w:val="0"/>
          <w:szCs w:val="24"/>
        </w:rPr>
        <w:t xml:space="preserve">) </w:t>
      </w:r>
      <w:r w:rsidRPr="007550BF">
        <w:rPr>
          <w:smallCaps w:val="0"/>
          <w:position w:val="-32"/>
          <w:szCs w:val="24"/>
        </w:rPr>
        <w:object w:dxaOrig="1900" w:dyaOrig="780">
          <v:shape id="_x0000_i1053" type="#_x0000_t75" style="width:95.15pt;height:34.45pt" o:ole="">
            <v:imagedata r:id="rId72" o:title=""/>
          </v:shape>
          <o:OLEObject Type="Embed" ProgID="Equation.3" ShapeID="_x0000_i1053" DrawAspect="Content" ObjectID="_1841923478" r:id="rId73"/>
        </w:object>
      </w:r>
      <w:r w:rsidRPr="007550BF">
        <w:rPr>
          <w:smallCaps w:val="0"/>
          <w:szCs w:val="24"/>
        </w:rPr>
        <w:t>;</w:t>
      </w:r>
      <w:r w:rsidRPr="007550BF">
        <w:rPr>
          <w:smallCaps w:val="0"/>
          <w:szCs w:val="24"/>
        </w:rPr>
        <w:tab/>
      </w:r>
      <w:r w:rsidRPr="007550BF">
        <w:rPr>
          <w:smallCaps w:val="0"/>
          <w:szCs w:val="24"/>
        </w:rPr>
        <w:tab/>
      </w:r>
      <w:r w:rsidRPr="007550BF">
        <w:rPr>
          <w:i/>
          <w:smallCaps w:val="0"/>
          <w:szCs w:val="24"/>
        </w:rPr>
        <w:t>е</w:t>
      </w:r>
      <w:r w:rsidRPr="007550BF">
        <w:rPr>
          <w:smallCaps w:val="0"/>
          <w:szCs w:val="24"/>
        </w:rPr>
        <w:t xml:space="preserve">) </w:t>
      </w:r>
      <w:r w:rsidR="004C3951" w:rsidRPr="007550BF">
        <w:rPr>
          <w:smallCaps w:val="0"/>
          <w:position w:val="-28"/>
          <w:szCs w:val="24"/>
        </w:rPr>
        <w:object w:dxaOrig="2000" w:dyaOrig="660">
          <v:shape id="_x0000_i1054" type="#_x0000_t75" style="width:102.05pt;height:30.05pt" o:ole="">
            <v:imagedata r:id="rId74" o:title=""/>
          </v:shape>
          <o:OLEObject Type="Embed" ProgID="Equation.3" ShapeID="_x0000_i1054" DrawAspect="Content" ObjectID="_1841923479" r:id="rId75"/>
        </w:object>
      </w:r>
      <w:r w:rsidRPr="007550BF">
        <w:rPr>
          <w:smallCaps w:val="0"/>
          <w:szCs w:val="24"/>
        </w:rPr>
        <w:t>;</w:t>
      </w:r>
    </w:p>
    <w:p w:rsidR="00157A0E" w:rsidRPr="007550BF" w:rsidRDefault="00157A0E" w:rsidP="00185134">
      <w:pPr>
        <w:pStyle w:val="ae"/>
        <w:tabs>
          <w:tab w:val="left" w:pos="0"/>
          <w:tab w:val="left" w:pos="284"/>
        </w:tabs>
        <w:ind w:left="0"/>
        <w:contextualSpacing/>
        <w:jc w:val="both"/>
        <w:rPr>
          <w:smallCaps w:val="0"/>
          <w:szCs w:val="24"/>
        </w:rPr>
      </w:pPr>
      <w:r w:rsidRPr="007550BF">
        <w:rPr>
          <w:i/>
          <w:smallCaps w:val="0"/>
          <w:szCs w:val="24"/>
        </w:rPr>
        <w:lastRenderedPageBreak/>
        <w:t>ж</w:t>
      </w:r>
      <w:r w:rsidRPr="007550BF">
        <w:rPr>
          <w:smallCaps w:val="0"/>
          <w:szCs w:val="24"/>
        </w:rPr>
        <w:t xml:space="preserve">) </w:t>
      </w:r>
      <w:r w:rsidR="004C3951" w:rsidRPr="007550BF">
        <w:rPr>
          <w:smallCaps w:val="0"/>
          <w:position w:val="-24"/>
          <w:szCs w:val="24"/>
        </w:rPr>
        <w:object w:dxaOrig="2200" w:dyaOrig="620">
          <v:shape id="_x0000_i1055" type="#_x0000_t75" style="width:110.2pt;height:26.9pt" o:ole="">
            <v:imagedata r:id="rId76" o:title=""/>
          </v:shape>
          <o:OLEObject Type="Embed" ProgID="Equation.3" ShapeID="_x0000_i1055" DrawAspect="Content" ObjectID="_1841923480" r:id="rId77"/>
        </w:object>
      </w:r>
      <w:r w:rsidRPr="007550BF">
        <w:rPr>
          <w:smallCaps w:val="0"/>
          <w:szCs w:val="24"/>
        </w:rPr>
        <w:t>;</w:t>
      </w:r>
      <w:r w:rsidRPr="007550BF">
        <w:rPr>
          <w:smallCaps w:val="0"/>
          <w:szCs w:val="24"/>
        </w:rPr>
        <w:tab/>
      </w:r>
      <w:r w:rsidR="004C3951" w:rsidRPr="007550BF">
        <w:rPr>
          <w:i/>
          <w:smallCaps w:val="0"/>
          <w:szCs w:val="24"/>
        </w:rPr>
        <w:t>з</w:t>
      </w:r>
      <w:r w:rsidR="004C3951" w:rsidRPr="007550BF">
        <w:rPr>
          <w:smallCaps w:val="0"/>
          <w:szCs w:val="24"/>
        </w:rPr>
        <w:t xml:space="preserve">) </w:t>
      </w:r>
      <w:r w:rsidR="004C3951" w:rsidRPr="007550BF">
        <w:rPr>
          <w:smallCaps w:val="0"/>
          <w:position w:val="-12"/>
          <w:szCs w:val="24"/>
        </w:rPr>
        <w:object w:dxaOrig="3360" w:dyaOrig="440">
          <v:shape id="_x0000_i1056" type="#_x0000_t75" style="width:170.3pt;height:19.4pt" o:ole="">
            <v:imagedata r:id="rId78" o:title=""/>
          </v:shape>
          <o:OLEObject Type="Embed" ProgID="Equation.3" ShapeID="_x0000_i1056" DrawAspect="Content" ObjectID="_1841923481" r:id="rId79"/>
        </w:object>
      </w:r>
      <w:r w:rsidR="004C3951" w:rsidRPr="007550BF">
        <w:rPr>
          <w:smallCaps w:val="0"/>
          <w:szCs w:val="24"/>
        </w:rPr>
        <w:t>;</w:t>
      </w:r>
      <w:r w:rsidR="004C3951" w:rsidRPr="007550BF">
        <w:rPr>
          <w:smallCaps w:val="0"/>
          <w:szCs w:val="24"/>
        </w:rPr>
        <w:tab/>
      </w:r>
      <w:r w:rsidR="004C3951" w:rsidRPr="007550BF">
        <w:rPr>
          <w:i/>
          <w:smallCaps w:val="0"/>
          <w:szCs w:val="24"/>
        </w:rPr>
        <w:t>и</w:t>
      </w:r>
      <w:r w:rsidR="004C3951" w:rsidRPr="007550BF">
        <w:rPr>
          <w:smallCaps w:val="0"/>
          <w:szCs w:val="24"/>
        </w:rPr>
        <w:t xml:space="preserve">) </w:t>
      </w:r>
      <w:r w:rsidR="004C3951" w:rsidRPr="007550BF">
        <w:rPr>
          <w:smallCaps w:val="0"/>
          <w:position w:val="-24"/>
          <w:szCs w:val="24"/>
        </w:rPr>
        <w:object w:dxaOrig="1579" w:dyaOrig="660">
          <v:shape id="_x0000_i1057" type="#_x0000_t75" style="width:79.5pt;height:30.05pt" o:ole="">
            <v:imagedata r:id="rId80" o:title=""/>
          </v:shape>
          <o:OLEObject Type="Embed" ProgID="Equation.3" ShapeID="_x0000_i1057" DrawAspect="Content" ObjectID="_1841923482" r:id="rId81"/>
        </w:object>
      </w:r>
      <w:r w:rsidR="004C3951" w:rsidRPr="007550BF">
        <w:rPr>
          <w:smallCaps w:val="0"/>
          <w:szCs w:val="24"/>
        </w:rPr>
        <w:t>;</w:t>
      </w:r>
    </w:p>
    <w:p w:rsidR="004C3951" w:rsidRPr="007550BF" w:rsidRDefault="004C3951" w:rsidP="00185134">
      <w:pPr>
        <w:pStyle w:val="ae"/>
        <w:tabs>
          <w:tab w:val="left" w:pos="0"/>
          <w:tab w:val="left" w:pos="284"/>
        </w:tabs>
        <w:ind w:left="0"/>
        <w:contextualSpacing/>
        <w:jc w:val="both"/>
        <w:rPr>
          <w:smallCaps w:val="0"/>
          <w:szCs w:val="24"/>
        </w:rPr>
      </w:pPr>
      <w:r w:rsidRPr="007550BF">
        <w:rPr>
          <w:i/>
          <w:smallCaps w:val="0"/>
          <w:szCs w:val="24"/>
        </w:rPr>
        <w:t>к</w:t>
      </w:r>
      <w:r w:rsidRPr="007550BF">
        <w:rPr>
          <w:smallCaps w:val="0"/>
          <w:szCs w:val="24"/>
        </w:rPr>
        <w:t xml:space="preserve">) </w:t>
      </w:r>
      <w:r w:rsidRPr="007550BF">
        <w:rPr>
          <w:smallCaps w:val="0"/>
          <w:position w:val="-32"/>
          <w:szCs w:val="24"/>
        </w:rPr>
        <w:object w:dxaOrig="3340" w:dyaOrig="780">
          <v:shape id="_x0000_i1058" type="#_x0000_t75" style="width:167.8pt;height:34.45pt" o:ole="">
            <v:imagedata r:id="rId82" o:title=""/>
          </v:shape>
          <o:OLEObject Type="Embed" ProgID="Equation.3" ShapeID="_x0000_i1058" DrawAspect="Content" ObjectID="_1841923483" r:id="rId83"/>
        </w:object>
      </w:r>
      <w:r w:rsidRPr="007550BF">
        <w:rPr>
          <w:smallCaps w:val="0"/>
          <w:szCs w:val="24"/>
        </w:rPr>
        <w:t>;</w:t>
      </w:r>
      <w:r w:rsidR="00541115" w:rsidRPr="007550BF">
        <w:rPr>
          <w:smallCaps w:val="0"/>
          <w:szCs w:val="24"/>
        </w:rPr>
        <w:t xml:space="preserve">   </w:t>
      </w:r>
      <w:r w:rsidRPr="007550BF">
        <w:rPr>
          <w:i/>
          <w:smallCaps w:val="0"/>
          <w:szCs w:val="24"/>
        </w:rPr>
        <w:t>л</w:t>
      </w:r>
      <w:r w:rsidRPr="007550BF">
        <w:rPr>
          <w:smallCaps w:val="0"/>
          <w:szCs w:val="24"/>
        </w:rPr>
        <w:t xml:space="preserve">) </w:t>
      </w:r>
      <w:r w:rsidR="00541115" w:rsidRPr="007550BF">
        <w:rPr>
          <w:smallCaps w:val="0"/>
          <w:position w:val="-32"/>
          <w:szCs w:val="24"/>
        </w:rPr>
        <w:object w:dxaOrig="2180" w:dyaOrig="800">
          <v:shape id="_x0000_i1059" type="#_x0000_t75" style="width:109.55pt;height:36.3pt" o:ole="">
            <v:imagedata r:id="rId84" o:title=""/>
          </v:shape>
          <o:OLEObject Type="Embed" ProgID="Equation.3" ShapeID="_x0000_i1059" DrawAspect="Content" ObjectID="_1841923484" r:id="rId85"/>
        </w:object>
      </w:r>
      <w:r w:rsidRPr="007550BF">
        <w:rPr>
          <w:smallCaps w:val="0"/>
          <w:szCs w:val="24"/>
        </w:rPr>
        <w:t>;</w:t>
      </w:r>
      <w:r w:rsidR="00541115" w:rsidRPr="007550BF">
        <w:rPr>
          <w:smallCaps w:val="0"/>
          <w:szCs w:val="24"/>
        </w:rPr>
        <w:t xml:space="preserve">      </w:t>
      </w:r>
      <w:r w:rsidRPr="007550BF">
        <w:rPr>
          <w:i/>
          <w:smallCaps w:val="0"/>
          <w:szCs w:val="24"/>
        </w:rPr>
        <w:t>м</w:t>
      </w:r>
      <w:r w:rsidRPr="007550BF">
        <w:rPr>
          <w:smallCaps w:val="0"/>
          <w:szCs w:val="24"/>
        </w:rPr>
        <w:t xml:space="preserve">) </w:t>
      </w:r>
      <w:r w:rsidR="00541115" w:rsidRPr="007550BF">
        <w:rPr>
          <w:smallCaps w:val="0"/>
          <w:position w:val="-32"/>
          <w:szCs w:val="24"/>
        </w:rPr>
        <w:object w:dxaOrig="1920" w:dyaOrig="840">
          <v:shape id="_x0000_i1060" type="#_x0000_t75" style="width:97.05pt;height:37.55pt" o:ole="">
            <v:imagedata r:id="rId86" o:title=""/>
          </v:shape>
          <o:OLEObject Type="Embed" ProgID="Equation.3" ShapeID="_x0000_i1060" DrawAspect="Content" ObjectID="_1841923485" r:id="rId87"/>
        </w:object>
      </w:r>
      <w:r w:rsidRPr="007550BF">
        <w:rPr>
          <w:smallCaps w:val="0"/>
          <w:szCs w:val="24"/>
        </w:rPr>
        <w:t>.</w:t>
      </w:r>
    </w:p>
    <w:p w:rsidR="007550BF" w:rsidRPr="007550BF" w:rsidRDefault="007550BF" w:rsidP="0023749A">
      <w:pPr>
        <w:pStyle w:val="ae"/>
        <w:numPr>
          <w:ilvl w:val="0"/>
          <w:numId w:val="39"/>
        </w:numPr>
        <w:tabs>
          <w:tab w:val="left" w:pos="0"/>
          <w:tab w:val="left" w:pos="284"/>
        </w:tabs>
        <w:ind w:left="0" w:firstLine="0"/>
        <w:contextualSpacing/>
        <w:jc w:val="both"/>
        <w:rPr>
          <w:smallCaps w:val="0"/>
          <w:szCs w:val="24"/>
        </w:rPr>
      </w:pPr>
      <w:r w:rsidRPr="007550BF">
        <w:rPr>
          <w:smallCaps w:val="0"/>
          <w:szCs w:val="24"/>
        </w:rPr>
        <w:t>Вычислить указанные пределы функций:</w:t>
      </w:r>
    </w:p>
    <w:p w:rsidR="007550BF" w:rsidRDefault="007550BF" w:rsidP="007550BF">
      <w:pPr>
        <w:tabs>
          <w:tab w:val="left" w:pos="0"/>
          <w:tab w:val="left" w:pos="284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50BF">
        <w:rPr>
          <w:rFonts w:ascii="Times New Roman" w:hAnsi="Times New Roman" w:cs="Times New Roman"/>
          <w:i/>
          <w:sz w:val="24"/>
          <w:szCs w:val="24"/>
        </w:rPr>
        <w:t>а</w:t>
      </w:r>
      <w:r w:rsidRPr="007550BF">
        <w:rPr>
          <w:rFonts w:ascii="Times New Roman" w:hAnsi="Times New Roman" w:cs="Times New Roman"/>
          <w:sz w:val="24"/>
          <w:szCs w:val="24"/>
        </w:rPr>
        <w:t xml:space="preserve">) </w:t>
      </w:r>
      <w:r w:rsidR="00B92AF0" w:rsidRPr="007550BF">
        <w:rPr>
          <w:rFonts w:ascii="Times New Roman" w:hAnsi="Times New Roman" w:cs="Times New Roman"/>
          <w:position w:val="-24"/>
          <w:sz w:val="24"/>
          <w:szCs w:val="24"/>
        </w:rPr>
        <w:object w:dxaOrig="1660" w:dyaOrig="660">
          <v:shape id="_x0000_i1061" type="#_x0000_t75" style="width:84.5pt;height:30.05pt" o:ole="">
            <v:imagedata r:id="rId88" o:title=""/>
          </v:shape>
          <o:OLEObject Type="Embed" ProgID="Equation.3" ShapeID="_x0000_i1061" DrawAspect="Content" ObjectID="_1841923486" r:id="rId89"/>
        </w:object>
      </w:r>
      <w:r w:rsidRPr="007550BF">
        <w:rPr>
          <w:rFonts w:ascii="Times New Roman" w:hAnsi="Times New Roman" w:cs="Times New Roman"/>
          <w:sz w:val="24"/>
          <w:szCs w:val="24"/>
        </w:rPr>
        <w:t>;</w:t>
      </w:r>
      <w:r w:rsidR="00B92AF0">
        <w:rPr>
          <w:rFonts w:ascii="Times New Roman" w:hAnsi="Times New Roman" w:cs="Times New Roman"/>
          <w:sz w:val="24"/>
          <w:szCs w:val="24"/>
        </w:rPr>
        <w:tab/>
      </w:r>
      <w:r w:rsidRPr="007550BF">
        <w:rPr>
          <w:rFonts w:ascii="Times New Roman" w:hAnsi="Times New Roman" w:cs="Times New Roman"/>
          <w:sz w:val="24"/>
          <w:szCs w:val="24"/>
        </w:rPr>
        <w:tab/>
      </w:r>
      <w:r w:rsidRPr="007550BF">
        <w:rPr>
          <w:rFonts w:ascii="Times New Roman" w:hAnsi="Times New Roman" w:cs="Times New Roman"/>
          <w:i/>
          <w:sz w:val="24"/>
          <w:szCs w:val="24"/>
        </w:rPr>
        <w:t>б</w:t>
      </w:r>
      <w:r w:rsidRPr="007550BF">
        <w:rPr>
          <w:rFonts w:ascii="Times New Roman" w:hAnsi="Times New Roman" w:cs="Times New Roman"/>
          <w:sz w:val="24"/>
          <w:szCs w:val="24"/>
        </w:rPr>
        <w:t xml:space="preserve">) </w:t>
      </w:r>
      <w:r w:rsidR="00B92AF0" w:rsidRPr="007550BF">
        <w:rPr>
          <w:rFonts w:ascii="Times New Roman" w:hAnsi="Times New Roman" w:cs="Times New Roman"/>
          <w:position w:val="-24"/>
          <w:sz w:val="24"/>
          <w:szCs w:val="24"/>
        </w:rPr>
        <w:object w:dxaOrig="1700" w:dyaOrig="660">
          <v:shape id="_x0000_i1062" type="#_x0000_t75" style="width:85.75pt;height:30.05pt" o:ole="">
            <v:imagedata r:id="rId90" o:title=""/>
          </v:shape>
          <o:OLEObject Type="Embed" ProgID="Equation.3" ShapeID="_x0000_i1062" DrawAspect="Content" ObjectID="_1841923487" r:id="rId91"/>
        </w:object>
      </w:r>
      <w:r w:rsidR="00B92AF0">
        <w:rPr>
          <w:rFonts w:ascii="Times New Roman" w:hAnsi="Times New Roman" w:cs="Times New Roman"/>
          <w:sz w:val="24"/>
          <w:szCs w:val="24"/>
        </w:rPr>
        <w:t>;</w:t>
      </w:r>
      <w:r w:rsidRPr="007550BF">
        <w:rPr>
          <w:rFonts w:ascii="Times New Roman" w:hAnsi="Times New Roman" w:cs="Times New Roman"/>
          <w:sz w:val="24"/>
          <w:szCs w:val="24"/>
        </w:rPr>
        <w:tab/>
      </w:r>
      <w:r w:rsidR="00B92AF0">
        <w:rPr>
          <w:rFonts w:ascii="Times New Roman" w:hAnsi="Times New Roman" w:cs="Times New Roman"/>
          <w:sz w:val="24"/>
          <w:szCs w:val="24"/>
        </w:rPr>
        <w:tab/>
      </w:r>
      <w:r w:rsidR="00B92AF0">
        <w:rPr>
          <w:rFonts w:ascii="Times New Roman" w:hAnsi="Times New Roman" w:cs="Times New Roman"/>
          <w:sz w:val="24"/>
          <w:szCs w:val="24"/>
        </w:rPr>
        <w:tab/>
      </w:r>
      <w:r w:rsidRPr="007550BF">
        <w:rPr>
          <w:rFonts w:ascii="Times New Roman" w:hAnsi="Times New Roman" w:cs="Times New Roman"/>
          <w:i/>
          <w:sz w:val="24"/>
          <w:szCs w:val="24"/>
        </w:rPr>
        <w:t>в</w:t>
      </w:r>
      <w:r w:rsidRPr="007550BF">
        <w:rPr>
          <w:rFonts w:ascii="Times New Roman" w:hAnsi="Times New Roman" w:cs="Times New Roman"/>
          <w:sz w:val="24"/>
          <w:szCs w:val="24"/>
        </w:rPr>
        <w:t xml:space="preserve">) </w:t>
      </w:r>
      <w:r w:rsidR="00B92AF0" w:rsidRPr="00B92AF0">
        <w:rPr>
          <w:rFonts w:ascii="Times New Roman" w:hAnsi="Times New Roman" w:cs="Times New Roman"/>
          <w:position w:val="-28"/>
          <w:sz w:val="24"/>
          <w:szCs w:val="24"/>
        </w:rPr>
        <w:object w:dxaOrig="1640" w:dyaOrig="720">
          <v:shape id="_x0000_i1063" type="#_x0000_t75" style="width:83.25pt;height:33.8pt" o:ole="">
            <v:imagedata r:id="rId92" o:title=""/>
          </v:shape>
          <o:OLEObject Type="Embed" ProgID="Equation.3" ShapeID="_x0000_i1063" DrawAspect="Content" ObjectID="_1841923488" r:id="rId93"/>
        </w:object>
      </w:r>
      <w:r w:rsidRPr="007550BF">
        <w:rPr>
          <w:rFonts w:ascii="Times New Roman" w:hAnsi="Times New Roman" w:cs="Times New Roman"/>
          <w:sz w:val="24"/>
          <w:szCs w:val="24"/>
        </w:rPr>
        <w:t>;</w:t>
      </w:r>
    </w:p>
    <w:p w:rsidR="00B92AF0" w:rsidRPr="00C940C6" w:rsidRDefault="00B92AF0" w:rsidP="007550BF">
      <w:pPr>
        <w:tabs>
          <w:tab w:val="left" w:pos="0"/>
          <w:tab w:val="left" w:pos="284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40C6">
        <w:rPr>
          <w:rFonts w:ascii="Times New Roman" w:hAnsi="Times New Roman" w:cs="Times New Roman"/>
          <w:i/>
          <w:sz w:val="24"/>
          <w:szCs w:val="24"/>
        </w:rPr>
        <w:t>г</w:t>
      </w:r>
      <w:r w:rsidRPr="00C940C6">
        <w:rPr>
          <w:rFonts w:ascii="Times New Roman" w:hAnsi="Times New Roman" w:cs="Times New Roman"/>
          <w:sz w:val="24"/>
          <w:szCs w:val="24"/>
        </w:rPr>
        <w:t xml:space="preserve">) </w:t>
      </w:r>
      <w:r w:rsidRPr="00C940C6">
        <w:rPr>
          <w:rFonts w:ascii="Times New Roman" w:hAnsi="Times New Roman" w:cs="Times New Roman"/>
          <w:position w:val="-24"/>
          <w:sz w:val="24"/>
          <w:szCs w:val="24"/>
        </w:rPr>
        <w:object w:dxaOrig="1359" w:dyaOrig="620">
          <v:shape id="_x0000_i1064" type="#_x0000_t75" style="width:69.5pt;height:26.9pt" o:ole="">
            <v:imagedata r:id="rId94" o:title=""/>
          </v:shape>
          <o:OLEObject Type="Embed" ProgID="Equation.3" ShapeID="_x0000_i1064" DrawAspect="Content" ObjectID="_1841923489" r:id="rId95"/>
        </w:object>
      </w:r>
      <w:r w:rsidRPr="00C940C6">
        <w:rPr>
          <w:rFonts w:ascii="Times New Roman" w:hAnsi="Times New Roman" w:cs="Times New Roman"/>
          <w:sz w:val="24"/>
          <w:szCs w:val="24"/>
        </w:rPr>
        <w:t>;</w:t>
      </w:r>
      <w:r w:rsidRPr="00C940C6">
        <w:rPr>
          <w:rFonts w:ascii="Times New Roman" w:hAnsi="Times New Roman" w:cs="Times New Roman"/>
          <w:sz w:val="24"/>
          <w:szCs w:val="24"/>
        </w:rPr>
        <w:tab/>
      </w:r>
      <w:r w:rsidRPr="00C940C6">
        <w:rPr>
          <w:rFonts w:ascii="Times New Roman" w:hAnsi="Times New Roman" w:cs="Times New Roman"/>
          <w:sz w:val="24"/>
          <w:szCs w:val="24"/>
        </w:rPr>
        <w:tab/>
      </w:r>
      <w:r w:rsidRPr="00C940C6">
        <w:rPr>
          <w:rFonts w:ascii="Times New Roman" w:hAnsi="Times New Roman" w:cs="Times New Roman"/>
          <w:i/>
          <w:sz w:val="24"/>
          <w:szCs w:val="24"/>
        </w:rPr>
        <w:t>д</w:t>
      </w:r>
      <w:r w:rsidRPr="00C940C6">
        <w:rPr>
          <w:rFonts w:ascii="Times New Roman" w:hAnsi="Times New Roman" w:cs="Times New Roman"/>
          <w:sz w:val="24"/>
          <w:szCs w:val="24"/>
        </w:rPr>
        <w:t xml:space="preserve">) </w:t>
      </w:r>
      <w:r w:rsidRPr="00C940C6">
        <w:rPr>
          <w:rFonts w:ascii="Times New Roman" w:hAnsi="Times New Roman" w:cs="Times New Roman"/>
          <w:position w:val="-20"/>
          <w:sz w:val="24"/>
          <w:szCs w:val="24"/>
        </w:rPr>
        <w:object w:dxaOrig="2700" w:dyaOrig="440">
          <v:shape id="_x0000_i1065" type="#_x0000_t75" style="width:136.5pt;height:19.4pt" o:ole="">
            <v:imagedata r:id="rId96" o:title=""/>
          </v:shape>
          <o:OLEObject Type="Embed" ProgID="Equation.3" ShapeID="_x0000_i1065" DrawAspect="Content" ObjectID="_1841923490" r:id="rId97"/>
        </w:object>
      </w:r>
      <w:r w:rsidRPr="004E00CD">
        <w:rPr>
          <w:rFonts w:ascii="Times New Roman" w:hAnsi="Times New Roman" w:cs="Times New Roman"/>
          <w:sz w:val="24"/>
          <w:szCs w:val="24"/>
        </w:rPr>
        <w:t>;</w:t>
      </w:r>
      <w:r w:rsidRPr="004E00CD">
        <w:rPr>
          <w:rFonts w:ascii="Times New Roman" w:hAnsi="Times New Roman" w:cs="Times New Roman"/>
          <w:sz w:val="24"/>
          <w:szCs w:val="24"/>
        </w:rPr>
        <w:tab/>
      </w:r>
      <w:r w:rsidRPr="00C940C6">
        <w:rPr>
          <w:rFonts w:ascii="Times New Roman" w:hAnsi="Times New Roman" w:cs="Times New Roman"/>
          <w:i/>
          <w:sz w:val="24"/>
          <w:szCs w:val="24"/>
        </w:rPr>
        <w:t>е</w:t>
      </w:r>
      <w:r w:rsidRPr="00C940C6">
        <w:rPr>
          <w:rFonts w:ascii="Times New Roman" w:hAnsi="Times New Roman" w:cs="Times New Roman"/>
          <w:sz w:val="24"/>
          <w:szCs w:val="24"/>
        </w:rPr>
        <w:t>)</w:t>
      </w:r>
      <w:r w:rsidR="00C940C6" w:rsidRPr="00C940C6">
        <w:rPr>
          <w:rFonts w:ascii="Times New Roman" w:hAnsi="Times New Roman" w:cs="Times New Roman"/>
          <w:sz w:val="24"/>
          <w:szCs w:val="24"/>
        </w:rPr>
        <w:t xml:space="preserve"> </w:t>
      </w:r>
      <w:r w:rsidR="00C940C6" w:rsidRPr="00C940C6">
        <w:rPr>
          <w:rFonts w:ascii="Times New Roman" w:hAnsi="Times New Roman" w:cs="Times New Roman"/>
          <w:position w:val="-28"/>
          <w:sz w:val="24"/>
          <w:szCs w:val="24"/>
        </w:rPr>
        <w:object w:dxaOrig="920" w:dyaOrig="660">
          <v:shape id="_x0000_i1066" type="#_x0000_t75" style="width:45.1pt;height:33.8pt" o:ole="">
            <v:imagedata r:id="rId98" o:title=""/>
          </v:shape>
          <o:OLEObject Type="Embed" ProgID="Equation.3" ShapeID="_x0000_i1066" DrawAspect="Content" ObjectID="_1841923491" r:id="rId99"/>
        </w:object>
      </w:r>
      <w:r w:rsidR="00C940C6" w:rsidRPr="00C940C6">
        <w:rPr>
          <w:rFonts w:ascii="Times New Roman" w:hAnsi="Times New Roman" w:cs="Times New Roman"/>
          <w:sz w:val="24"/>
          <w:szCs w:val="24"/>
        </w:rPr>
        <w:t>;</w:t>
      </w:r>
    </w:p>
    <w:p w:rsidR="00C940C6" w:rsidRDefault="00C940C6" w:rsidP="007550BF">
      <w:pPr>
        <w:tabs>
          <w:tab w:val="left" w:pos="0"/>
          <w:tab w:val="left" w:pos="284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940C6">
        <w:rPr>
          <w:rFonts w:ascii="Times New Roman" w:hAnsi="Times New Roman" w:cs="Times New Roman"/>
          <w:i/>
          <w:sz w:val="24"/>
          <w:szCs w:val="24"/>
        </w:rPr>
        <w:t>ж</w:t>
      </w:r>
      <w:r w:rsidRPr="00C940C6">
        <w:rPr>
          <w:rFonts w:ascii="Times New Roman" w:hAnsi="Times New Roman" w:cs="Times New Roman"/>
          <w:sz w:val="24"/>
          <w:szCs w:val="24"/>
        </w:rPr>
        <w:t xml:space="preserve">) </w:t>
      </w:r>
      <w:r w:rsidRPr="00C940C6">
        <w:rPr>
          <w:rFonts w:ascii="Times New Roman" w:hAnsi="Times New Roman" w:cs="Times New Roman"/>
          <w:position w:val="-32"/>
          <w:sz w:val="24"/>
          <w:szCs w:val="24"/>
        </w:rPr>
        <w:object w:dxaOrig="2060" w:dyaOrig="880">
          <v:shape id="_x0000_i1067" type="#_x0000_t75" style="width:102.7pt;height:45.1pt" o:ole="">
            <v:imagedata r:id="rId100" o:title=""/>
          </v:shape>
          <o:OLEObject Type="Embed" ProgID="Equation.3" ShapeID="_x0000_i1067" DrawAspect="Content" ObjectID="_1841923492" r:id="rId101"/>
        </w:object>
      </w:r>
      <w:r w:rsidRPr="00C940C6">
        <w:rPr>
          <w:rFonts w:ascii="Times New Roman" w:hAnsi="Times New Roman" w:cs="Times New Roman"/>
          <w:sz w:val="24"/>
          <w:szCs w:val="24"/>
        </w:rPr>
        <w:t xml:space="preserve"> </w:t>
      </w:r>
      <w:r w:rsidRPr="00C940C6">
        <w:rPr>
          <w:rFonts w:ascii="Times New Roman" w:hAnsi="Times New Roman" w:cs="Times New Roman"/>
          <w:i/>
          <w:sz w:val="24"/>
          <w:szCs w:val="24"/>
        </w:rPr>
        <w:t>з</w:t>
      </w:r>
      <w:r w:rsidRPr="00C940C6">
        <w:rPr>
          <w:rFonts w:ascii="Times New Roman" w:hAnsi="Times New Roman" w:cs="Times New Roman"/>
          <w:sz w:val="24"/>
          <w:szCs w:val="24"/>
        </w:rPr>
        <w:t xml:space="preserve">) </w:t>
      </w:r>
      <w:r w:rsidRPr="00C940C6">
        <w:rPr>
          <w:rFonts w:ascii="Times New Roman" w:hAnsi="Times New Roman" w:cs="Times New Roman"/>
          <w:position w:val="-32"/>
          <w:sz w:val="24"/>
          <w:szCs w:val="24"/>
        </w:rPr>
        <w:object w:dxaOrig="2320" w:dyaOrig="920">
          <v:shape id="_x0000_i1068" type="#_x0000_t75" style="width:117.1pt;height:45.1pt" o:ole="">
            <v:imagedata r:id="rId102" o:title=""/>
          </v:shape>
          <o:OLEObject Type="Embed" ProgID="Equation.3" ShapeID="_x0000_i1068" DrawAspect="Content" ObjectID="_1841923493" r:id="rId103"/>
        </w:object>
      </w:r>
      <w:r w:rsidRPr="00C940C6">
        <w:rPr>
          <w:rFonts w:ascii="Times New Roman" w:hAnsi="Times New Roman" w:cs="Times New Roman"/>
          <w:sz w:val="24"/>
          <w:szCs w:val="24"/>
        </w:rPr>
        <w:t xml:space="preserve"> </w:t>
      </w:r>
      <w:r w:rsidRPr="00C940C6">
        <w:rPr>
          <w:rFonts w:ascii="Times New Roman" w:hAnsi="Times New Roman" w:cs="Times New Roman"/>
          <w:sz w:val="24"/>
          <w:szCs w:val="24"/>
        </w:rPr>
        <w:tab/>
      </w:r>
      <w:r w:rsidRPr="00C940C6">
        <w:rPr>
          <w:rFonts w:ascii="Times New Roman" w:hAnsi="Times New Roman" w:cs="Times New Roman"/>
          <w:sz w:val="24"/>
          <w:szCs w:val="24"/>
        </w:rPr>
        <w:tab/>
      </w:r>
      <w:r w:rsidRPr="00C940C6">
        <w:rPr>
          <w:rFonts w:ascii="Times New Roman" w:hAnsi="Times New Roman" w:cs="Times New Roman"/>
          <w:i/>
          <w:sz w:val="24"/>
          <w:szCs w:val="24"/>
        </w:rPr>
        <w:t>и</w:t>
      </w:r>
      <w:r w:rsidRPr="00C940C6">
        <w:rPr>
          <w:rFonts w:ascii="Times New Roman" w:hAnsi="Times New Roman" w:cs="Times New Roman"/>
          <w:sz w:val="24"/>
          <w:szCs w:val="24"/>
        </w:rPr>
        <w:t xml:space="preserve">) </w:t>
      </w:r>
      <w:r w:rsidRPr="00C940C6">
        <w:rPr>
          <w:rFonts w:ascii="Times New Roman" w:hAnsi="Times New Roman" w:cs="Times New Roman"/>
          <w:position w:val="-20"/>
          <w:sz w:val="24"/>
          <w:szCs w:val="24"/>
        </w:rPr>
        <w:object w:dxaOrig="1760" w:dyaOrig="540">
          <v:shape id="_x0000_i1069" type="#_x0000_t75" style="width:88.3pt;height:26.9pt" o:ole="">
            <v:imagedata r:id="rId104" o:title=""/>
          </v:shape>
          <o:OLEObject Type="Embed" ProgID="Equation.3" ShapeID="_x0000_i1069" DrawAspect="Content" ObjectID="_1841923494" r:id="rId105"/>
        </w:object>
      </w:r>
    </w:p>
    <w:p w:rsidR="00C940C6" w:rsidRPr="000F5BE5" w:rsidRDefault="00C940C6" w:rsidP="007550BF">
      <w:pPr>
        <w:tabs>
          <w:tab w:val="left" w:pos="0"/>
          <w:tab w:val="left" w:pos="284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F5BE5">
        <w:rPr>
          <w:rFonts w:ascii="Times New Roman" w:hAnsi="Times New Roman" w:cs="Times New Roman"/>
          <w:sz w:val="24"/>
          <w:szCs w:val="24"/>
        </w:rPr>
        <w:t xml:space="preserve">4. Исследовать на непрерывность функцию: </w:t>
      </w:r>
      <w:r w:rsidRPr="000F5BE5">
        <w:rPr>
          <w:rFonts w:ascii="Times New Roman" w:hAnsi="Times New Roman" w:cs="Times New Roman"/>
          <w:i/>
          <w:sz w:val="24"/>
          <w:szCs w:val="24"/>
        </w:rPr>
        <w:t>а</w:t>
      </w:r>
      <w:r w:rsidRPr="000F5BE5">
        <w:rPr>
          <w:rFonts w:ascii="Times New Roman" w:hAnsi="Times New Roman" w:cs="Times New Roman"/>
          <w:sz w:val="24"/>
          <w:szCs w:val="24"/>
        </w:rPr>
        <w:t xml:space="preserve">) </w:t>
      </w:r>
      <w:r w:rsidRPr="000F5BE5">
        <w:rPr>
          <w:rFonts w:ascii="Times New Roman" w:hAnsi="Times New Roman" w:cs="Times New Roman"/>
          <w:position w:val="-42"/>
          <w:sz w:val="24"/>
          <w:szCs w:val="24"/>
        </w:rPr>
        <w:object w:dxaOrig="1040" w:dyaOrig="800">
          <v:shape id="_x0000_i1070" type="#_x0000_t75" style="width:52.6pt;height:41.3pt" o:ole="">
            <v:imagedata r:id="rId106" o:title=""/>
          </v:shape>
          <o:OLEObject Type="Embed" ProgID="Equation.3" ShapeID="_x0000_i1070" DrawAspect="Content" ObjectID="_1841923495" r:id="rId107"/>
        </w:object>
      </w:r>
      <w:r w:rsidRPr="000F5BE5">
        <w:rPr>
          <w:rFonts w:ascii="Times New Roman" w:hAnsi="Times New Roman" w:cs="Times New Roman"/>
          <w:sz w:val="24"/>
          <w:szCs w:val="24"/>
        </w:rPr>
        <w:t>;</w:t>
      </w:r>
      <w:r w:rsidRPr="000F5BE5">
        <w:rPr>
          <w:rFonts w:ascii="Times New Roman" w:hAnsi="Times New Roman" w:cs="Times New Roman"/>
          <w:sz w:val="24"/>
          <w:szCs w:val="24"/>
        </w:rPr>
        <w:tab/>
      </w:r>
      <w:r w:rsidRPr="000F5BE5">
        <w:rPr>
          <w:rFonts w:ascii="Times New Roman" w:hAnsi="Times New Roman" w:cs="Times New Roman"/>
          <w:sz w:val="24"/>
          <w:szCs w:val="24"/>
        </w:rPr>
        <w:tab/>
      </w:r>
      <w:r w:rsidRPr="000F5BE5">
        <w:rPr>
          <w:rFonts w:ascii="Times New Roman" w:hAnsi="Times New Roman" w:cs="Times New Roman"/>
          <w:i/>
          <w:sz w:val="24"/>
          <w:szCs w:val="24"/>
        </w:rPr>
        <w:t>б</w:t>
      </w:r>
      <w:r w:rsidRPr="000F5BE5">
        <w:rPr>
          <w:rFonts w:ascii="Times New Roman" w:hAnsi="Times New Roman" w:cs="Times New Roman"/>
          <w:sz w:val="24"/>
          <w:szCs w:val="24"/>
        </w:rPr>
        <w:t xml:space="preserve">) </w:t>
      </w:r>
      <w:r w:rsidRPr="000F5BE5">
        <w:rPr>
          <w:position w:val="-32"/>
          <w:sz w:val="24"/>
          <w:szCs w:val="24"/>
        </w:rPr>
        <w:object w:dxaOrig="1380" w:dyaOrig="740">
          <v:shape id="_x0000_i1071" type="#_x0000_t75" style="width:69.5pt;height:37.55pt" o:ole="">
            <v:imagedata r:id="rId108" o:title=""/>
          </v:shape>
          <o:OLEObject Type="Embed" ProgID="Equation.3" ShapeID="_x0000_i1071" DrawAspect="Content" ObjectID="_1841923496" r:id="rId109"/>
        </w:object>
      </w:r>
      <w:r w:rsidRPr="000F5BE5">
        <w:rPr>
          <w:sz w:val="24"/>
          <w:szCs w:val="24"/>
        </w:rPr>
        <w:t>.</w:t>
      </w:r>
    </w:p>
    <w:p w:rsidR="00843673" w:rsidRPr="000F5BE5" w:rsidRDefault="00843673" w:rsidP="00E40AB6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Вопросы к защите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Понятие числовой последовательности.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предела числовой последовательности на языке</w:t>
      </w:r>
      <w:r w:rsidR="006B3136"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6B3136" w:rsidRPr="000F5BE5">
        <w:rPr>
          <w:rFonts w:ascii="Times New Roman" w:eastAsia="Times New Roman" w:hAnsi="Times New Roman" w:cs="Times New Roman"/>
          <w:position w:val="-10"/>
          <w:sz w:val="24"/>
          <w:szCs w:val="24"/>
          <w:lang w:eastAsia="ru-RU"/>
        </w:rPr>
        <w:object w:dxaOrig="859" w:dyaOrig="320">
          <v:shape id="_x0000_i1072" type="#_x0000_t75" style="width:41.95pt;height:16.3pt" o:ole="">
            <v:imagedata r:id="rId110" o:title=""/>
          </v:shape>
          <o:OLEObject Type="Embed" ProgID="Equation.3" ShapeID="_x0000_i1072" DrawAspect="Content" ObjectID="_1841923497" r:id="rId111"/>
        </w:object>
      </w: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Сходящаяся последовательность.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Расходящаяся последовательность.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сверху (снизу) последовательность. Ограниченная последовательность.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Бесконечно малая последовательность.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Бесконечно большая последовательность.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Теорема Вейерштрасса сходимости числовых последовательностей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пре</w:t>
      </w:r>
      <w:r w:rsidR="006B3136"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 функции в точке на языке «</w:t>
      </w:r>
      <w:r w:rsidR="006B3136" w:rsidRPr="000F5BE5">
        <w:rPr>
          <w:rFonts w:ascii="Times New Roman" w:eastAsia="Times New Roman" w:hAnsi="Times New Roman" w:cs="Times New Roman"/>
          <w:position w:val="-10"/>
          <w:sz w:val="24"/>
          <w:szCs w:val="24"/>
          <w:lang w:eastAsia="ru-RU"/>
        </w:rPr>
        <w:object w:dxaOrig="780" w:dyaOrig="320">
          <v:shape id="_x0000_i1073" type="#_x0000_t75" style="width:38.2pt;height:16.3pt" o:ole="">
            <v:imagedata r:id="rId112" o:title=""/>
          </v:shape>
          <o:OLEObject Type="Embed" ProgID="Equation.3" ShapeID="_x0000_i1073" DrawAspect="Content" ObjectID="_1841923498" r:id="rId113"/>
        </w:object>
      </w: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Односторонние пределы функции.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Понятие функции, ограниченной в окрестности точки.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Теорема об ограниченности функции, имеющей предел.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Понятие о бесконечно большой функции.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Понятие о бесконечно малой функции.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Теоремы о бесконечно малых функциях.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Теорема о пределе суммы функций.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Теорема о пределе произведения функций.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Теорема о пределе частного.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предельного перехода в неравенствах.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замечательный предел.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замечательный предел.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бесконечно малых функций.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эквивалентных функций.</w:t>
      </w:r>
    </w:p>
    <w:p w:rsidR="00843673" w:rsidRPr="000F5BE5" w:rsidRDefault="00843673" w:rsidP="0023749A">
      <w:pPr>
        <w:numPr>
          <w:ilvl w:val="0"/>
          <w:numId w:val="16"/>
        </w:numPr>
        <w:tabs>
          <w:tab w:val="clear" w:pos="473"/>
          <w:tab w:val="num" w:pos="0"/>
          <w:tab w:val="left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 эквивалентных бесконечно малых функций.</w:t>
      </w:r>
    </w:p>
    <w:p w:rsidR="00843673" w:rsidRPr="000F5BE5" w:rsidRDefault="00843673" w:rsidP="007C0ECD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5BE5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 w:rsidR="007C0ECD" w:rsidRPr="000F5BE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="007C0ECD" w:rsidRPr="000F5BE5">
        <w:rPr>
          <w:rFonts w:ascii="Times New Roman" w:eastAsia="Calibri" w:hAnsi="Times New Roman" w:cs="Times New Roman"/>
          <w:sz w:val="24"/>
          <w:szCs w:val="24"/>
        </w:rPr>
        <w:t>п</w:t>
      </w:r>
      <w:r w:rsidRPr="000F5BE5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 w:rsidRPr="000F5BE5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EC5897" w:rsidRDefault="00843673" w:rsidP="00983F6C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Наименование: </w:t>
      </w:r>
      <w:r w:rsidRPr="00EC5897">
        <w:rPr>
          <w:rFonts w:ascii="Times New Roman" w:eastAsia="Calibri" w:hAnsi="Times New Roman" w:cs="Times New Roman"/>
          <w:b/>
          <w:sz w:val="24"/>
          <w:szCs w:val="24"/>
        </w:rPr>
        <w:t>контрольная работа</w:t>
      </w: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Представление в ФОС</w:t>
      </w:r>
      <w:r w:rsidRPr="00EC58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EC5897">
        <w:rPr>
          <w:rFonts w:ascii="Times New Roman" w:eastAsia="Calibri" w:hAnsi="Times New Roman" w:cs="Times New Roman"/>
          <w:sz w:val="24"/>
          <w:szCs w:val="24"/>
        </w:rPr>
        <w:t>набор вариантов заданий</w:t>
      </w:r>
    </w:p>
    <w:p w:rsidR="00843673" w:rsidRPr="00EC5897" w:rsidRDefault="00843673" w:rsidP="00983F6C">
      <w:pPr>
        <w:keepNext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Варианты заданий:</w:t>
      </w:r>
    </w:p>
    <w:p w:rsidR="00843673" w:rsidRPr="00EC5897" w:rsidRDefault="00843673" w:rsidP="00983F6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Контрольная работа №1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AD74EC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«</w:t>
      </w:r>
      <w:r w:rsid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Предел </w:t>
      </w:r>
      <w:r w:rsidR="00C064D2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и 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непрерывность</w:t>
      </w:r>
      <w:r w:rsidR="00C064D2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 </w:t>
      </w:r>
      <w:r w:rsidR="00E40AB6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функции </w:t>
      </w:r>
      <w:r w:rsidR="00541115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одной</w:t>
      </w:r>
      <w:r w:rsidR="007C0ECD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переменной</w:t>
      </w:r>
      <w:r w:rsidR="00AD74EC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»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.</w:t>
      </w:r>
    </w:p>
    <w:p w:rsidR="00C940C6" w:rsidRDefault="00843673" w:rsidP="00983F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1.Вычислить </w:t>
      </w:r>
      <w:r w:rsidR="007550BF" w:rsidRPr="00EC589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указанные 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пределы:</w:t>
      </w:r>
      <w:r w:rsidR="007550BF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7550BF" w:rsidRPr="007550BF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а</w:t>
      </w:r>
      <w:r w:rsidR="007550BF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) </w:t>
      </w:r>
      <w:r w:rsidR="00C940C6" w:rsidRPr="003937AE">
        <w:rPr>
          <w:position w:val="-20"/>
          <w:sz w:val="24"/>
          <w:szCs w:val="24"/>
        </w:rPr>
        <w:object w:dxaOrig="2320" w:dyaOrig="520">
          <v:shape id="_x0000_i1074" type="#_x0000_t75" style="width:117.1pt;height:26.3pt" o:ole="">
            <v:imagedata r:id="rId114" o:title=""/>
          </v:shape>
          <o:OLEObject Type="Embed" ProgID="Equation.3" ShapeID="_x0000_i1074" DrawAspect="Content" ObjectID="_1841923499" r:id="rId115"/>
        </w:object>
      </w:r>
      <w:r w:rsidR="007550BF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; </w:t>
      </w:r>
      <w:r w:rsidR="007550BF" w:rsidRPr="007550BF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б</w:t>
      </w:r>
      <w:r w:rsidR="007550BF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) </w:t>
      </w:r>
      <w:r w:rsidR="00C940C6" w:rsidRPr="003937AE">
        <w:rPr>
          <w:position w:val="-24"/>
          <w:sz w:val="24"/>
          <w:szCs w:val="24"/>
        </w:rPr>
        <w:object w:dxaOrig="1920" w:dyaOrig="660">
          <v:shape id="_x0000_i1075" type="#_x0000_t75" style="width:95.15pt;height:33.8pt" o:ole="">
            <v:imagedata r:id="rId116" o:title=""/>
          </v:shape>
          <o:OLEObject Type="Embed" ProgID="Equation.3" ShapeID="_x0000_i1075" DrawAspect="Content" ObjectID="_1841923500" r:id="rId117"/>
        </w:object>
      </w:r>
      <w:r w:rsidR="007550BF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</w:p>
    <w:p w:rsidR="00843673" w:rsidRDefault="007550BF" w:rsidP="00983F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7550BF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lastRenderedPageBreak/>
        <w:t>в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) </w:t>
      </w:r>
      <w:r w:rsidR="00C940C6" w:rsidRPr="003937AE">
        <w:rPr>
          <w:position w:val="-24"/>
          <w:sz w:val="24"/>
          <w:szCs w:val="24"/>
        </w:rPr>
        <w:object w:dxaOrig="1560" w:dyaOrig="680">
          <v:shape id="_x0000_i1076" type="#_x0000_t75" style="width:78.25pt;height:34.45pt" o:ole="">
            <v:imagedata r:id="rId118" o:title=""/>
          </v:shape>
          <o:OLEObject Type="Embed" ProgID="Equation.3" ShapeID="_x0000_i1076" DrawAspect="Content" ObjectID="_1841923501" r:id="rId119"/>
        </w:object>
      </w:r>
      <w:r w:rsidR="00C940C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C940C6" w:rsidRPr="00C940C6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г</w:t>
      </w:r>
      <w:r w:rsidR="00C940C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) </w:t>
      </w:r>
      <w:r w:rsidR="00C940C6" w:rsidRPr="003937AE">
        <w:rPr>
          <w:position w:val="-32"/>
          <w:sz w:val="24"/>
          <w:szCs w:val="24"/>
        </w:rPr>
        <w:object w:dxaOrig="2480" w:dyaOrig="760">
          <v:shape id="_x0000_i1077" type="#_x0000_t75" style="width:123.95pt;height:37.55pt" o:ole="">
            <v:imagedata r:id="rId120" o:title=""/>
          </v:shape>
          <o:OLEObject Type="Embed" ProgID="Equation.3" ShapeID="_x0000_i1077" DrawAspect="Content" ObjectID="_1841923502" r:id="rId121"/>
        </w:object>
      </w:r>
      <w:r w:rsidR="00C940C6">
        <w:rPr>
          <w:sz w:val="24"/>
          <w:szCs w:val="24"/>
        </w:rPr>
        <w:t xml:space="preserve"> </w:t>
      </w:r>
      <w:r w:rsidR="00C940C6" w:rsidRPr="00C940C6">
        <w:rPr>
          <w:rFonts w:ascii="Times New Roman" w:hAnsi="Times New Roman" w:cs="Times New Roman"/>
          <w:i/>
          <w:sz w:val="24"/>
          <w:szCs w:val="24"/>
        </w:rPr>
        <w:t>д</w:t>
      </w:r>
      <w:r w:rsidR="00C940C6" w:rsidRPr="00C940C6">
        <w:rPr>
          <w:rFonts w:ascii="Times New Roman" w:hAnsi="Times New Roman" w:cs="Times New Roman"/>
          <w:sz w:val="24"/>
          <w:szCs w:val="24"/>
        </w:rPr>
        <w:t>)</w:t>
      </w:r>
      <w:r w:rsidR="00C940C6">
        <w:rPr>
          <w:sz w:val="24"/>
          <w:szCs w:val="24"/>
        </w:rPr>
        <w:t xml:space="preserve"> </w:t>
      </w:r>
      <w:r w:rsidR="00C940C6" w:rsidRPr="003937AE">
        <w:rPr>
          <w:position w:val="-28"/>
          <w:sz w:val="24"/>
          <w:szCs w:val="24"/>
        </w:rPr>
        <w:object w:dxaOrig="2540" w:dyaOrig="720">
          <v:shape id="_x0000_i1078" type="#_x0000_t75" style="width:128.35pt;height:36.3pt" o:ole="">
            <v:imagedata r:id="rId122" o:title=""/>
          </v:shape>
          <o:OLEObject Type="Embed" ProgID="Equation.3" ShapeID="_x0000_i1078" DrawAspect="Content" ObjectID="_1841923503" r:id="rId123"/>
        </w:object>
      </w:r>
      <w:r w:rsidR="00C940C6" w:rsidRPr="00C940C6">
        <w:rPr>
          <w:rFonts w:ascii="Times New Roman" w:hAnsi="Times New Roman" w:cs="Times New Roman"/>
          <w:sz w:val="24"/>
          <w:szCs w:val="24"/>
        </w:rPr>
        <w:t>.</w:t>
      </w:r>
    </w:p>
    <w:p w:rsidR="00C940C6" w:rsidRDefault="00C940C6" w:rsidP="00C940C6">
      <w:pPr>
        <w:tabs>
          <w:tab w:val="left" w:pos="142"/>
          <w:tab w:val="left" w:pos="284"/>
        </w:tabs>
        <w:spacing w:line="240" w:lineRule="auto"/>
        <w:contextualSpacing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2. </w:t>
      </w:r>
      <w:r w:rsidRPr="00C940C6">
        <w:rPr>
          <w:rFonts w:ascii="Times New Roman" w:hAnsi="Times New Roman" w:cs="Times New Roman"/>
          <w:noProof/>
          <w:sz w:val="24"/>
          <w:szCs w:val="24"/>
        </w:rPr>
        <w:t xml:space="preserve">Установить, существуют или не существуют значения </w:t>
      </w:r>
      <w:r w:rsidRPr="00C940C6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a</w:t>
      </w:r>
      <w:r w:rsidRPr="00C940C6">
        <w:rPr>
          <w:rFonts w:ascii="Times New Roman" w:hAnsi="Times New Roman" w:cs="Times New Roman"/>
          <w:noProof/>
          <w:sz w:val="24"/>
          <w:szCs w:val="24"/>
        </w:rPr>
        <w:t xml:space="preserve">, при которых функция </w:t>
      </w:r>
      <w:r w:rsidRPr="00C940C6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80" w:dyaOrig="340">
          <v:shape id="_x0000_i1079" type="#_x0000_t75" style="width:23.15pt;height:16.3pt" o:ole="">
            <v:imagedata r:id="rId124" o:title=""/>
          </v:shape>
          <o:OLEObject Type="Embed" ProgID="Equation.3" ShapeID="_x0000_i1079" DrawAspect="Content" ObjectID="_1841923504" r:id="rId125"/>
        </w:object>
      </w:r>
      <w:r w:rsidRPr="00C940C6">
        <w:rPr>
          <w:rFonts w:ascii="Times New Roman" w:hAnsi="Times New Roman" w:cs="Times New Roman"/>
          <w:noProof/>
          <w:sz w:val="24"/>
          <w:szCs w:val="24"/>
        </w:rPr>
        <w:t xml:space="preserve"> непрерывна на своей области определения </w:t>
      </w:r>
      <w:r w:rsidRPr="00C940C6">
        <w:rPr>
          <w:rFonts w:ascii="Times New Roman" w:hAnsi="Times New Roman" w:cs="Times New Roman"/>
          <w:noProof/>
          <w:position w:val="-46"/>
          <w:sz w:val="24"/>
          <w:szCs w:val="24"/>
        </w:rPr>
        <w:object w:dxaOrig="2040" w:dyaOrig="1040">
          <v:shape id="_x0000_i1080" type="#_x0000_t75" style="width:102.05pt;height:52.6pt" o:ole="">
            <v:imagedata r:id="rId126" o:title=""/>
          </v:shape>
          <o:OLEObject Type="Embed" ProgID="Equation.3" ShapeID="_x0000_i1080" DrawAspect="Content" ObjectID="_1841923505" r:id="rId127"/>
        </w:object>
      </w:r>
    </w:p>
    <w:p w:rsidR="00C940C6" w:rsidRPr="00C940C6" w:rsidRDefault="00C940C6" w:rsidP="00C940C6">
      <w:pPr>
        <w:tabs>
          <w:tab w:val="left" w:pos="142"/>
          <w:tab w:val="left" w:pos="284"/>
        </w:tabs>
        <w:spacing w:line="240" w:lineRule="auto"/>
        <w:contextualSpacing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C940C6">
        <w:rPr>
          <w:rFonts w:ascii="Times New Roman" w:hAnsi="Times New Roman" w:cs="Times New Roman"/>
          <w:bCs/>
          <w:sz w:val="24"/>
          <w:szCs w:val="24"/>
        </w:rPr>
        <w:t xml:space="preserve">Определить порядок малости функции </w:t>
      </w:r>
      <w:r w:rsidRPr="00C940C6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081" type="#_x0000_t75" style="width:11.25pt;height:13.75pt" o:ole="">
            <v:imagedata r:id="rId128" o:title=""/>
          </v:shape>
          <o:OLEObject Type="Embed" ProgID="Equation.3" ShapeID="_x0000_i1081" DrawAspect="Content" ObjectID="_1841923506" r:id="rId129"/>
        </w:object>
      </w:r>
      <w:r w:rsidRPr="00C940C6">
        <w:rPr>
          <w:rFonts w:ascii="Times New Roman" w:hAnsi="Times New Roman" w:cs="Times New Roman"/>
          <w:bCs/>
          <w:sz w:val="24"/>
          <w:szCs w:val="24"/>
        </w:rPr>
        <w:t xml:space="preserve"> относительно </w:t>
      </w:r>
      <w:r w:rsidRPr="00C940C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82" type="#_x0000_t75" style="width:8.75pt;height:11.25pt" o:ole="">
            <v:imagedata r:id="rId130" o:title=""/>
          </v:shape>
          <o:OLEObject Type="Embed" ProgID="Equation.3" ShapeID="_x0000_i1082" DrawAspect="Content" ObjectID="_1841923507" r:id="rId131"/>
        </w:object>
      </w:r>
      <w:r w:rsidRPr="00C940C6">
        <w:rPr>
          <w:rFonts w:ascii="Times New Roman" w:hAnsi="Times New Roman" w:cs="Times New Roman"/>
          <w:bCs/>
          <w:sz w:val="24"/>
          <w:szCs w:val="24"/>
        </w:rPr>
        <w:t xml:space="preserve"> при </w:t>
      </w:r>
      <w:r w:rsidRPr="00C940C6">
        <w:rPr>
          <w:rFonts w:ascii="Times New Roman" w:hAnsi="Times New Roman" w:cs="Times New Roman"/>
          <w:position w:val="-6"/>
          <w:sz w:val="24"/>
          <w:szCs w:val="24"/>
        </w:rPr>
        <w:object w:dxaOrig="660" w:dyaOrig="279">
          <v:shape id="_x0000_i1083" type="#_x0000_t75" style="width:33.8pt;height:13.75pt" o:ole="">
            <v:imagedata r:id="rId132" o:title=""/>
          </v:shape>
          <o:OLEObject Type="Embed" ProgID="Equation.3" ShapeID="_x0000_i1083" DrawAspect="Content" ObjectID="_1841923508" r:id="rId133"/>
        </w:object>
      </w:r>
      <w:r w:rsidRPr="00C940C6">
        <w:rPr>
          <w:rFonts w:ascii="Times New Roman" w:hAnsi="Times New Roman" w:cs="Times New Roman"/>
          <w:bCs/>
          <w:sz w:val="24"/>
          <w:szCs w:val="24"/>
        </w:rPr>
        <w:t xml:space="preserve">, если </w:t>
      </w:r>
      <w:r w:rsidRPr="00C940C6">
        <w:rPr>
          <w:rFonts w:ascii="Times New Roman" w:hAnsi="Times New Roman" w:cs="Times New Roman"/>
          <w:position w:val="-10"/>
          <w:sz w:val="24"/>
          <w:szCs w:val="24"/>
        </w:rPr>
        <w:object w:dxaOrig="2439" w:dyaOrig="380">
          <v:shape id="_x0000_i1084" type="#_x0000_t75" style="width:121.45pt;height:19.4pt" o:ole="">
            <v:imagedata r:id="rId134" o:title=""/>
          </v:shape>
          <o:OLEObject Type="Embed" ProgID="Equation.3" ShapeID="_x0000_i1084" DrawAspect="Content" ObjectID="_1841923509" r:id="rId135"/>
        </w:object>
      </w:r>
      <w:r w:rsidRPr="00C940C6">
        <w:rPr>
          <w:rFonts w:ascii="Times New Roman" w:hAnsi="Times New Roman" w:cs="Times New Roman"/>
          <w:bCs/>
          <w:sz w:val="24"/>
          <w:szCs w:val="24"/>
        </w:rPr>
        <w:t>.</w:t>
      </w:r>
    </w:p>
    <w:p w:rsidR="00843673" w:rsidRPr="00EC5897" w:rsidRDefault="00843673" w:rsidP="007C0ECD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 w:rsidR="007C0ECD">
        <w:rPr>
          <w:rFonts w:ascii="Times New Roman" w:eastAsia="Calibri" w:hAnsi="Times New Roman" w:cs="Times New Roman"/>
          <w:sz w:val="24"/>
          <w:szCs w:val="24"/>
        </w:rPr>
        <w:t xml:space="preserve"> п</w:t>
      </w:r>
      <w:r w:rsidRPr="00EC5897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EC5897" w:rsidRDefault="00843673" w:rsidP="00983F6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7F7F2C">
        <w:rPr>
          <w:rFonts w:ascii="Times New Roman" w:eastAsia="Calibri" w:hAnsi="Times New Roman" w:cs="Times New Roman"/>
          <w:b/>
          <w:i/>
          <w:sz w:val="24"/>
          <w:szCs w:val="24"/>
        </w:rPr>
        <w:t>Наименование:</w:t>
      </w:r>
      <w:r w:rsidRPr="00EC5897">
        <w:rPr>
          <w:rFonts w:ascii="Times New Roman" w:eastAsia="Calibri" w:hAnsi="Times New Roman" w:cs="Times New Roman"/>
          <w:b/>
          <w:i/>
        </w:rPr>
        <w:t xml:space="preserve"> 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типовой расч</w:t>
      </w:r>
      <w:r w:rsidR="00590615">
        <w:rPr>
          <w:rFonts w:ascii="Times New Roman" w:eastAsia="Calibri" w:hAnsi="Times New Roman" w:cs="Times New Roman"/>
          <w:b/>
          <w:sz w:val="28"/>
          <w:szCs w:val="28"/>
        </w:rPr>
        <w:t>е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т</w:t>
      </w:r>
    </w:p>
    <w:p w:rsidR="00843673" w:rsidRPr="007F7F2C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  <w:r w:rsidRPr="007F7F2C">
        <w:rPr>
          <w:rFonts w:ascii="Times New Roman" w:eastAsia="Calibri" w:hAnsi="Times New Roman" w:cs="Times New Roman"/>
          <w:b/>
          <w:i/>
          <w:sz w:val="24"/>
          <w:szCs w:val="24"/>
        </w:rPr>
        <w:t>Представление в ФОС</w:t>
      </w:r>
      <w:r w:rsidRPr="007F7F2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7F7F2C">
        <w:rPr>
          <w:rFonts w:ascii="Times New Roman" w:eastAsia="Calibri" w:hAnsi="Times New Roman" w:cs="Times New Roman"/>
          <w:bCs/>
          <w:sz w:val="24"/>
          <w:szCs w:val="24"/>
        </w:rPr>
        <w:t>набор вариантов</w:t>
      </w:r>
      <w:r w:rsidRPr="007F7F2C">
        <w:rPr>
          <w:rFonts w:ascii="Times New Roman" w:eastAsia="Calibri" w:hAnsi="Times New Roman" w:cs="Times New Roman"/>
          <w:sz w:val="24"/>
          <w:szCs w:val="24"/>
        </w:rPr>
        <w:t xml:space="preserve"> заданий</w:t>
      </w:r>
    </w:p>
    <w:p w:rsidR="00843673" w:rsidRPr="007F7F2C" w:rsidRDefault="00843673" w:rsidP="00983F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F2C">
        <w:rPr>
          <w:rFonts w:ascii="Times New Roman" w:eastAsia="Calibri" w:hAnsi="Times New Roman" w:cs="Times New Roman"/>
          <w:b/>
          <w:i/>
          <w:sz w:val="24"/>
          <w:szCs w:val="24"/>
        </w:rPr>
        <w:t>Варианты заданий:</w:t>
      </w:r>
    </w:p>
    <w:p w:rsidR="00843673" w:rsidRDefault="00843673" w:rsidP="007C0ECD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Типовой расч</w:t>
      </w:r>
      <w:r w:rsidR="00590615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е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т </w:t>
      </w:r>
      <w:r w:rsidR="00AD74EC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№2 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«Производная. Применение производной».</w:t>
      </w:r>
    </w:p>
    <w:p w:rsidR="00E63680" w:rsidRPr="00E63680" w:rsidRDefault="00E63680" w:rsidP="0023749A">
      <w:pPr>
        <w:numPr>
          <w:ilvl w:val="0"/>
          <w:numId w:val="4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hAnsi="Times New Roman" w:cs="Times New Roman"/>
          <w:sz w:val="24"/>
          <w:szCs w:val="24"/>
        </w:rPr>
        <w:t xml:space="preserve">Пользуясь определением производной, найти </w:t>
      </w:r>
      <w:r w:rsidRPr="00E63680">
        <w:rPr>
          <w:rFonts w:ascii="Times New Roman" w:hAnsi="Times New Roman" w:cs="Times New Roman"/>
          <w:position w:val="-10"/>
          <w:sz w:val="24"/>
          <w:szCs w:val="24"/>
        </w:rPr>
        <w:object w:dxaOrig="580" w:dyaOrig="320">
          <v:shape id="_x0000_i1085" type="#_x0000_t75" style="width:28.8pt;height:16.3pt" o:ole="" fillcolor="window">
            <v:imagedata r:id="rId136" o:title=""/>
          </v:shape>
          <o:OLEObject Type="Embed" ProgID="Equation.3" ShapeID="_x0000_i1085" DrawAspect="Content" ObjectID="_1841923510" r:id="rId137"/>
        </w:objec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E63680">
        <w:rPr>
          <w:rFonts w:ascii="Times New Roman" w:hAnsi="Times New Roman" w:cs="Times New Roman"/>
          <w:position w:val="-46"/>
          <w:sz w:val="24"/>
          <w:szCs w:val="24"/>
        </w:rPr>
        <w:object w:dxaOrig="2799" w:dyaOrig="1040">
          <v:shape id="_x0000_i1086" type="#_x0000_t75" style="width:139pt;height:52.6pt" o:ole="" fillcolor="window">
            <v:imagedata r:id="rId138" o:title=""/>
          </v:shape>
          <o:OLEObject Type="Embed" ProgID="Equation.3" ShapeID="_x0000_i1086" DrawAspect="Content" ObjectID="_1841923511" r:id="rId139"/>
        </w:object>
      </w:r>
      <w:r w:rsidRPr="00E63680">
        <w:rPr>
          <w:rFonts w:ascii="Times New Roman" w:hAnsi="Times New Roman" w:cs="Times New Roman"/>
          <w:sz w:val="24"/>
          <w:szCs w:val="24"/>
        </w:rPr>
        <w:t>.</w:t>
      </w:r>
    </w:p>
    <w:p w:rsidR="00E63680" w:rsidRPr="00E63680" w:rsidRDefault="00E63680" w:rsidP="0023749A">
      <w:pPr>
        <w:numPr>
          <w:ilvl w:val="0"/>
          <w:numId w:val="4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hAnsi="Times New Roman" w:cs="Times New Roman"/>
          <w:sz w:val="24"/>
          <w:szCs w:val="24"/>
        </w:rPr>
        <w:t>Найти производную: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3680">
        <w:rPr>
          <w:rFonts w:ascii="Times New Roman" w:hAnsi="Times New Roman" w:cs="Times New Roman"/>
          <w:i/>
          <w:sz w:val="24"/>
          <w:szCs w:val="24"/>
        </w:rPr>
        <w:t>а</w:t>
      </w:r>
      <w:r w:rsidRPr="00E63680">
        <w:rPr>
          <w:rFonts w:ascii="Times New Roman" w:hAnsi="Times New Roman" w:cs="Times New Roman"/>
          <w:sz w:val="24"/>
          <w:szCs w:val="24"/>
        </w:rPr>
        <w:t xml:space="preserve">) </w:t>
      </w:r>
      <w:r w:rsidRPr="00E63680">
        <w:rPr>
          <w:rFonts w:ascii="Times New Roman" w:hAnsi="Times New Roman" w:cs="Times New Roman"/>
          <w:position w:val="-54"/>
          <w:sz w:val="24"/>
          <w:szCs w:val="24"/>
        </w:rPr>
        <w:object w:dxaOrig="1400" w:dyaOrig="920">
          <v:shape id="_x0000_i1087" type="#_x0000_t75" style="width:70.75pt;height:45.1pt" o:ole="" fillcolor="window">
            <v:imagedata r:id="rId140" o:title=""/>
          </v:shape>
          <o:OLEObject Type="Embed" ProgID="Equation.3" ShapeID="_x0000_i1087" DrawAspect="Content" ObjectID="_1841923512" r:id="rId141"/>
        </w:objec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E63680">
        <w:rPr>
          <w:rFonts w:ascii="Times New Roman" w:hAnsi="Times New Roman" w:cs="Times New Roman"/>
          <w:i/>
          <w:sz w:val="24"/>
          <w:szCs w:val="24"/>
        </w:rPr>
        <w:t>б</w:t>
      </w:r>
      <w:r w:rsidRPr="00E63680">
        <w:rPr>
          <w:rFonts w:ascii="Times New Roman" w:hAnsi="Times New Roman" w:cs="Times New Roman"/>
          <w:sz w:val="24"/>
          <w:szCs w:val="24"/>
        </w:rPr>
        <w:t xml:space="preserve">) </w:t>
      </w:r>
      <w:r w:rsidRPr="00E63680">
        <w:rPr>
          <w:rFonts w:ascii="Times New Roman" w:hAnsi="Times New Roman" w:cs="Times New Roman"/>
          <w:position w:val="-24"/>
          <w:sz w:val="24"/>
          <w:szCs w:val="24"/>
        </w:rPr>
        <w:object w:dxaOrig="4099" w:dyaOrig="680">
          <v:shape id="_x0000_i1088" type="#_x0000_t75" style="width:206pt;height:34.45pt" o:ole="" fillcolor="window">
            <v:imagedata r:id="rId142" o:title=""/>
          </v:shape>
          <o:OLEObject Type="Embed" ProgID="Equation.3" ShapeID="_x0000_i1088" DrawAspect="Content" ObjectID="_1841923513" r:id="rId143"/>
        </w:object>
      </w:r>
      <w:r w:rsidRPr="00E63680">
        <w:rPr>
          <w:rFonts w:ascii="Times New Roman" w:hAnsi="Times New Roman" w:cs="Times New Roman"/>
          <w:sz w:val="24"/>
          <w:szCs w:val="24"/>
        </w:rPr>
        <w:t>.</w:t>
      </w:r>
    </w:p>
    <w:p w:rsidR="00E63680" w:rsidRPr="00E63680" w:rsidRDefault="00E63680" w:rsidP="0023749A">
      <w:pPr>
        <w:numPr>
          <w:ilvl w:val="0"/>
          <w:numId w:val="4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hAnsi="Times New Roman" w:cs="Times New Roman"/>
          <w:sz w:val="24"/>
          <w:szCs w:val="24"/>
        </w:rPr>
        <w:t xml:space="preserve">Найти дифференциал </w:t>
      </w:r>
      <w:r w:rsidRPr="00E63680">
        <w:rPr>
          <w:rFonts w:ascii="Times New Roman" w:hAnsi="Times New Roman" w:cs="Times New Roman"/>
          <w:position w:val="-10"/>
          <w:sz w:val="24"/>
          <w:szCs w:val="24"/>
        </w:rPr>
        <w:object w:dxaOrig="320" w:dyaOrig="320">
          <v:shape id="_x0000_i1089" type="#_x0000_t75" style="width:16.3pt;height:16.3pt" o:ole="" fillcolor="window">
            <v:imagedata r:id="rId144" o:title=""/>
          </v:shape>
          <o:OLEObject Type="Embed" ProgID="Equation.3" ShapeID="_x0000_i1089" DrawAspect="Content" ObjectID="_1841923514" r:id="rId145"/>
        </w:object>
      </w:r>
      <w:r w:rsidRPr="00E6368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3680">
        <w:rPr>
          <w:rFonts w:ascii="Times New Roman" w:hAnsi="Times New Roman" w:cs="Times New Roman"/>
          <w:i/>
          <w:sz w:val="24"/>
          <w:szCs w:val="24"/>
        </w:rPr>
        <w:t>а</w:t>
      </w:r>
      <w:r w:rsidRPr="00E63680">
        <w:rPr>
          <w:rFonts w:ascii="Times New Roman" w:hAnsi="Times New Roman" w:cs="Times New Roman"/>
          <w:sz w:val="24"/>
          <w:szCs w:val="24"/>
        </w:rPr>
        <w:t xml:space="preserve">) </w:t>
      </w:r>
      <w:r w:rsidRPr="00E63680">
        <w:rPr>
          <w:rFonts w:ascii="Times New Roman" w:hAnsi="Times New Roman" w:cs="Times New Roman"/>
          <w:position w:val="-24"/>
          <w:sz w:val="24"/>
          <w:szCs w:val="24"/>
        </w:rPr>
        <w:object w:dxaOrig="1480" w:dyaOrig="620">
          <v:shape id="_x0000_i1090" type="#_x0000_t75" style="width:73.25pt;height:30.05pt" o:ole="" fillcolor="window">
            <v:imagedata r:id="rId146" o:title=""/>
          </v:shape>
          <o:OLEObject Type="Embed" ProgID="Equation.3" ShapeID="_x0000_i1090" DrawAspect="Content" ObjectID="_1841923515" r:id="rId147"/>
        </w:object>
      </w:r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E63680">
        <w:rPr>
          <w:rFonts w:ascii="Times New Roman" w:hAnsi="Times New Roman" w:cs="Times New Roman"/>
          <w:i/>
          <w:sz w:val="24"/>
          <w:szCs w:val="24"/>
        </w:rPr>
        <w:t>б</w:t>
      </w:r>
      <w:r w:rsidRPr="00E63680">
        <w:rPr>
          <w:rFonts w:ascii="Times New Roman" w:hAnsi="Times New Roman" w:cs="Times New Roman"/>
          <w:sz w:val="24"/>
          <w:szCs w:val="24"/>
        </w:rPr>
        <w:t xml:space="preserve">) </w:t>
      </w:r>
      <w:r w:rsidRPr="00E63680">
        <w:rPr>
          <w:rFonts w:ascii="Times New Roman" w:hAnsi="Times New Roman" w:cs="Times New Roman"/>
          <w:position w:val="-24"/>
          <w:sz w:val="24"/>
          <w:szCs w:val="24"/>
        </w:rPr>
        <w:object w:dxaOrig="3120" w:dyaOrig="700">
          <v:shape id="_x0000_i1091" type="#_x0000_t75" style="width:156.5pt;height:34.45pt" o:ole="" fillcolor="window">
            <v:imagedata r:id="rId148" o:title=""/>
          </v:shape>
          <o:OLEObject Type="Embed" ProgID="Equation.3" ShapeID="_x0000_i1091" DrawAspect="Content" ObjectID="_1841923516" r:id="rId149"/>
        </w:object>
      </w:r>
      <w:r w:rsidRPr="00E63680">
        <w:rPr>
          <w:rFonts w:ascii="Times New Roman" w:hAnsi="Times New Roman" w:cs="Times New Roman"/>
          <w:sz w:val="24"/>
          <w:szCs w:val="24"/>
        </w:rPr>
        <w:t>.</w:t>
      </w:r>
    </w:p>
    <w:p w:rsidR="00E63680" w:rsidRPr="00E63680" w:rsidRDefault="00E63680" w:rsidP="0023749A">
      <w:pPr>
        <w:numPr>
          <w:ilvl w:val="0"/>
          <w:numId w:val="4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hAnsi="Times New Roman" w:cs="Times New Roman"/>
          <w:sz w:val="24"/>
          <w:szCs w:val="24"/>
        </w:rPr>
        <w:t xml:space="preserve">Вычислить приближенно с помощью дифференциала </w:t>
      </w:r>
      <w:r w:rsidRPr="00E63680">
        <w:rPr>
          <w:rFonts w:ascii="Times New Roman" w:hAnsi="Times New Roman" w:cs="Times New Roman"/>
          <w:position w:val="-32"/>
          <w:sz w:val="24"/>
          <w:szCs w:val="24"/>
        </w:rPr>
        <w:object w:dxaOrig="1260" w:dyaOrig="700">
          <v:shape id="_x0000_i1092" type="#_x0000_t75" style="width:63.25pt;height:34.45pt" o:ole="" fillcolor="window">
            <v:imagedata r:id="rId150" o:title=""/>
          </v:shape>
          <o:OLEObject Type="Embed" ProgID="Equation.3" ShapeID="_x0000_i1092" DrawAspect="Content" ObjectID="_1841923517" r:id="rId151"/>
        </w:object>
      </w:r>
      <w:r w:rsidRPr="00E63680">
        <w:rPr>
          <w:rFonts w:ascii="Times New Roman" w:hAnsi="Times New Roman" w:cs="Times New Roman"/>
          <w:sz w:val="24"/>
          <w:szCs w:val="24"/>
        </w:rPr>
        <w:t>.</w:t>
      </w:r>
    </w:p>
    <w:p w:rsidR="00E63680" w:rsidRPr="00E63680" w:rsidRDefault="00E63680" w:rsidP="0023749A">
      <w:pPr>
        <w:numPr>
          <w:ilvl w:val="0"/>
          <w:numId w:val="4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hAnsi="Times New Roman" w:cs="Times New Roman"/>
          <w:sz w:val="24"/>
          <w:szCs w:val="24"/>
        </w:rPr>
        <w:t xml:space="preserve">Найти производную </w:t>
      </w:r>
      <w:r w:rsidRPr="00E63680">
        <w:rPr>
          <w:rFonts w:ascii="Times New Roman" w:hAnsi="Times New Roman" w:cs="Times New Roman"/>
          <w:position w:val="-10"/>
          <w:sz w:val="24"/>
          <w:szCs w:val="24"/>
        </w:rPr>
        <w:object w:dxaOrig="400" w:dyaOrig="360">
          <v:shape id="_x0000_i1093" type="#_x0000_t75" style="width:19.4pt;height:18.8pt" o:ole="" fillcolor="window">
            <v:imagedata r:id="rId152" o:title=""/>
          </v:shape>
          <o:OLEObject Type="Embed" ProgID="Equation.3" ShapeID="_x0000_i1093" DrawAspect="Content" ObjectID="_1841923518" r:id="rId153"/>
        </w:object>
      </w:r>
      <w:r w:rsidRPr="00E63680">
        <w:rPr>
          <w:rFonts w:ascii="Times New Roman" w:hAnsi="Times New Roman" w:cs="Times New Roman"/>
          <w:sz w:val="24"/>
          <w:szCs w:val="24"/>
        </w:rPr>
        <w:t xml:space="preserve">, если </w:t>
      </w:r>
      <w:r w:rsidRPr="00E63680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1094" type="#_x0000_t75" style="width:52.6pt;height:30.05pt" o:ole="" fillcolor="window">
            <v:imagedata r:id="rId154" o:title=""/>
          </v:shape>
          <o:OLEObject Type="Embed" ProgID="Equation.3" ShapeID="_x0000_i1094" DrawAspect="Content" ObjectID="_1841923519" r:id="rId155"/>
        </w:object>
      </w:r>
      <w:r w:rsidRPr="00E63680">
        <w:rPr>
          <w:rFonts w:ascii="Times New Roman" w:hAnsi="Times New Roman" w:cs="Times New Roman"/>
          <w:sz w:val="24"/>
          <w:szCs w:val="24"/>
        </w:rPr>
        <w:t>.</w:t>
      </w:r>
    </w:p>
    <w:p w:rsidR="00E63680" w:rsidRPr="00E63680" w:rsidRDefault="00E63680" w:rsidP="0023749A">
      <w:pPr>
        <w:numPr>
          <w:ilvl w:val="0"/>
          <w:numId w:val="4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hAnsi="Times New Roman" w:cs="Times New Roman"/>
          <w:sz w:val="24"/>
          <w:szCs w:val="24"/>
        </w:rPr>
        <w:t xml:space="preserve">Найти производную </w:t>
      </w:r>
      <w:r w:rsidRPr="00E63680">
        <w:rPr>
          <w:rFonts w:ascii="Times New Roman" w:hAnsi="Times New Roman" w:cs="Times New Roman"/>
          <w:position w:val="-12"/>
          <w:sz w:val="24"/>
          <w:szCs w:val="24"/>
        </w:rPr>
        <w:object w:dxaOrig="279" w:dyaOrig="360">
          <v:shape id="_x0000_i1095" type="#_x0000_t75" style="width:13.75pt;height:17.55pt" o:ole="" fillcolor="window">
            <v:imagedata r:id="rId156" o:title=""/>
          </v:shape>
          <o:OLEObject Type="Embed" ProgID="Equation.3" ShapeID="_x0000_i1095" DrawAspect="Content" ObjectID="_1841923520" r:id="rId157"/>
        </w:object>
      </w:r>
      <w:r w:rsidRPr="00E63680">
        <w:rPr>
          <w:rFonts w:ascii="Times New Roman" w:hAnsi="Times New Roman" w:cs="Times New Roman"/>
          <w:sz w:val="24"/>
          <w:szCs w:val="24"/>
        </w:rPr>
        <w:t xml:space="preserve">, если </w:t>
      </w:r>
      <w:r w:rsidRPr="00E63680">
        <w:rPr>
          <w:rFonts w:ascii="Times New Roman" w:hAnsi="Times New Roman" w:cs="Times New Roman"/>
          <w:position w:val="-54"/>
          <w:sz w:val="24"/>
          <w:szCs w:val="24"/>
        </w:rPr>
        <w:object w:dxaOrig="2780" w:dyaOrig="1200">
          <v:shape id="_x0000_i1096" type="#_x0000_t75" style="width:139pt;height:59.5pt" o:ole="" fillcolor="window">
            <v:imagedata r:id="rId158" o:title=""/>
          </v:shape>
          <o:OLEObject Type="Embed" ProgID="Equation.3" ShapeID="_x0000_i1096" DrawAspect="Content" ObjectID="_1841923521" r:id="rId159"/>
        </w:object>
      </w:r>
    </w:p>
    <w:p w:rsidR="00E63680" w:rsidRPr="00E63680" w:rsidRDefault="00E63680" w:rsidP="0023749A">
      <w:pPr>
        <w:numPr>
          <w:ilvl w:val="0"/>
          <w:numId w:val="4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hAnsi="Times New Roman" w:cs="Times New Roman"/>
          <w:sz w:val="24"/>
          <w:szCs w:val="24"/>
        </w:rPr>
        <w:t xml:space="preserve">Найти производную второго порядка </w:t>
      </w:r>
      <w:r w:rsidRPr="00E63680">
        <w:rPr>
          <w:rFonts w:ascii="Times New Roman" w:hAnsi="Times New Roman" w:cs="Times New Roman"/>
          <w:position w:val="-14"/>
          <w:sz w:val="24"/>
          <w:szCs w:val="24"/>
        </w:rPr>
        <w:object w:dxaOrig="380" w:dyaOrig="380">
          <v:shape id="_x0000_i1097" type="#_x0000_t75" style="width:18.8pt;height:19.4pt" o:ole="" fillcolor="window">
            <v:imagedata r:id="rId160" o:title=""/>
          </v:shape>
          <o:OLEObject Type="Embed" ProgID="Equation.3" ShapeID="_x0000_i1097" DrawAspect="Content" ObjectID="_1841923522" r:id="rId161"/>
        </w:object>
      </w:r>
      <w:r w:rsidRPr="00E63680">
        <w:rPr>
          <w:rFonts w:ascii="Times New Roman" w:hAnsi="Times New Roman" w:cs="Times New Roman"/>
          <w:sz w:val="24"/>
          <w:szCs w:val="24"/>
        </w:rPr>
        <w:t xml:space="preserve">, если </w:t>
      </w:r>
      <w:r w:rsidRPr="00E63680">
        <w:rPr>
          <w:rFonts w:ascii="Times New Roman" w:hAnsi="Times New Roman" w:cs="Times New Roman"/>
          <w:position w:val="-30"/>
          <w:sz w:val="24"/>
          <w:szCs w:val="24"/>
        </w:rPr>
        <w:object w:dxaOrig="1200" w:dyaOrig="720">
          <v:shape id="_x0000_i1098" type="#_x0000_t75" style="width:59.5pt;height:36.3pt" o:ole="" fillcolor="window">
            <v:imagedata r:id="rId162" o:title=""/>
          </v:shape>
          <o:OLEObject Type="Embed" ProgID="Equation.3" ShapeID="_x0000_i1098" DrawAspect="Content" ObjectID="_1841923523" r:id="rId163"/>
        </w:object>
      </w:r>
    </w:p>
    <w:p w:rsidR="00E63680" w:rsidRDefault="00E63680" w:rsidP="0023749A">
      <w:pPr>
        <w:numPr>
          <w:ilvl w:val="0"/>
          <w:numId w:val="4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hAnsi="Times New Roman" w:cs="Times New Roman"/>
          <w:sz w:val="24"/>
          <w:szCs w:val="24"/>
        </w:rPr>
        <w:t xml:space="preserve">Написать уравнение касательной и нормали к кривой </w:t>
      </w:r>
      <w:r w:rsidRPr="00E63680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1099" type="#_x0000_t75" style="width:18.8pt;height:16.3pt" o:ole="" fillcolor="window">
            <v:imagedata r:id="rId164" o:title=""/>
          </v:shape>
          <o:OLEObject Type="Embed" ProgID="Equation.3" ShapeID="_x0000_i1099" DrawAspect="Content" ObjectID="_1841923524" r:id="rId165"/>
        </w:object>
      </w:r>
      <w:r w:rsidRPr="00E63680">
        <w:rPr>
          <w:rFonts w:ascii="Times New Roman" w:hAnsi="Times New Roman" w:cs="Times New Roman"/>
          <w:sz w:val="24"/>
          <w:szCs w:val="24"/>
        </w:rPr>
        <w:t xml:space="preserve"> в точке </w:t>
      </w:r>
      <w:r w:rsidRPr="00E63680">
        <w:rPr>
          <w:rFonts w:ascii="Times New Roman" w:hAnsi="Times New Roman" w:cs="Times New Roman"/>
          <w:position w:val="-12"/>
          <w:sz w:val="24"/>
          <w:szCs w:val="24"/>
        </w:rPr>
        <w:object w:dxaOrig="380" w:dyaOrig="360">
          <v:shape id="_x0000_i1100" type="#_x0000_t75" style="width:18.8pt;height:17.55pt" o:ole="" fillcolor="window">
            <v:imagedata r:id="rId166" o:title=""/>
          </v:shape>
          <o:OLEObject Type="Embed" ProgID="Equation.3" ShapeID="_x0000_i1100" DrawAspect="Content" ObjectID="_1841923525" r:id="rId167"/>
        </w:objec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E63680" w:rsidRPr="00E63680" w:rsidRDefault="00E63680" w:rsidP="007F7F2C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hAnsi="Times New Roman" w:cs="Times New Roman"/>
          <w:i/>
          <w:sz w:val="24"/>
          <w:szCs w:val="24"/>
        </w:rPr>
        <w:t>а</w:t>
      </w:r>
      <w:r w:rsidRPr="00E63680">
        <w:rPr>
          <w:rFonts w:ascii="Times New Roman" w:hAnsi="Times New Roman" w:cs="Times New Roman"/>
          <w:sz w:val="24"/>
          <w:szCs w:val="24"/>
        </w:rPr>
        <w:t xml:space="preserve">) </w:t>
      </w:r>
      <w:r w:rsidRPr="00E63680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101" type="#_x0000_t75" style="width:23.15pt;height:16.3pt" o:ole="" fillcolor="window">
            <v:imagedata r:id="rId168" o:title=""/>
          </v:shape>
          <o:OLEObject Type="Embed" ProgID="Equation.3" ShapeID="_x0000_i1101" DrawAspect="Content" ObjectID="_1841923526" r:id="rId169"/>
        </w:object>
      </w:r>
      <w:r w:rsidRPr="00E63680">
        <w:rPr>
          <w:rFonts w:ascii="Times New Roman" w:hAnsi="Times New Roman" w:cs="Times New Roman"/>
          <w:position w:val="-10"/>
          <w:sz w:val="24"/>
          <w:szCs w:val="24"/>
        </w:rPr>
        <w:object w:dxaOrig="1359" w:dyaOrig="540">
          <v:shape id="_x0000_i1102" type="#_x0000_t75" style="width:84.5pt;height:34.45pt" o:ole="" fillcolor="window">
            <v:imagedata r:id="rId170" o:title=""/>
          </v:shape>
          <o:OLEObject Type="Embed" ProgID="Equation.3" ShapeID="_x0000_i1102" DrawAspect="Content" ObjectID="_1841923527" r:id="rId171"/>
        </w:object>
      </w:r>
      <w:r w:rsidR="007F7F2C">
        <w:rPr>
          <w:rFonts w:ascii="Times New Roman" w:hAnsi="Times New Roman" w:cs="Times New Roman"/>
          <w:sz w:val="24"/>
          <w:szCs w:val="24"/>
        </w:rPr>
        <w:t xml:space="preserve"> </w:t>
      </w:r>
      <w:r w:rsidRPr="00E63680">
        <w:rPr>
          <w:rFonts w:ascii="Times New Roman" w:hAnsi="Times New Roman" w:cs="Times New Roman"/>
          <w:position w:val="-12"/>
          <w:sz w:val="24"/>
          <w:szCs w:val="24"/>
        </w:rPr>
        <w:object w:dxaOrig="820" w:dyaOrig="360">
          <v:shape id="_x0000_i1103" type="#_x0000_t75" style="width:41.95pt;height:17.55pt" o:ole="" fillcolor="window">
            <v:imagedata r:id="rId172" o:title=""/>
          </v:shape>
          <o:OLEObject Type="Embed" ProgID="Equation.3" ShapeID="_x0000_i1103" DrawAspect="Content" ObjectID="_1841923528" r:id="rId173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E63680">
        <w:rPr>
          <w:rFonts w:ascii="Times New Roman" w:hAnsi="Times New Roman" w:cs="Times New Roman"/>
          <w:i/>
          <w:sz w:val="24"/>
          <w:szCs w:val="24"/>
        </w:rPr>
        <w:t>б</w:t>
      </w:r>
      <w:r w:rsidRPr="00E63680">
        <w:rPr>
          <w:rFonts w:ascii="Times New Roman" w:hAnsi="Times New Roman" w:cs="Times New Roman"/>
          <w:sz w:val="24"/>
          <w:szCs w:val="24"/>
        </w:rPr>
        <w:t xml:space="preserve">) </w:t>
      </w:r>
      <w:r w:rsidRPr="00E63680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104" type="#_x0000_t75" style="width:23.15pt;height:16.3pt" o:ole="" fillcolor="window">
            <v:imagedata r:id="rId174" o:title=""/>
          </v:shape>
          <o:OLEObject Type="Embed" ProgID="Equation.3" ShapeID="_x0000_i1104" DrawAspect="Content" ObjectID="_1841923529" r:id="rId175"/>
        </w:object>
      </w:r>
      <w:r w:rsidRPr="00E63680">
        <w:rPr>
          <w:rFonts w:ascii="Times New Roman" w:hAnsi="Times New Roman" w:cs="Times New Roman"/>
          <w:position w:val="-30"/>
          <w:sz w:val="24"/>
          <w:szCs w:val="24"/>
        </w:rPr>
        <w:object w:dxaOrig="1300" w:dyaOrig="720">
          <v:shape id="_x0000_i1105" type="#_x0000_t75" style="width:64.5pt;height:36.3pt" o:ole="" fillcolor="window">
            <v:imagedata r:id="rId176" o:title=""/>
          </v:shape>
          <o:OLEObject Type="Embed" ProgID="Equation.3" ShapeID="_x0000_i1105" DrawAspect="Content" ObjectID="_1841923530" r:id="rId177"/>
        </w:object>
      </w:r>
      <w:r w:rsidRPr="00E63680">
        <w:rPr>
          <w:rFonts w:ascii="Times New Roman" w:hAnsi="Times New Roman" w:cs="Times New Roman"/>
          <w:sz w:val="24"/>
          <w:szCs w:val="24"/>
        </w:rPr>
        <w:t xml:space="preserve"> в точке </w:t>
      </w:r>
      <w:r w:rsidRPr="00E63680">
        <w:rPr>
          <w:rFonts w:ascii="Times New Roman" w:hAnsi="Times New Roman" w:cs="Times New Roman"/>
          <w:position w:val="-12"/>
          <w:sz w:val="24"/>
          <w:szCs w:val="24"/>
        </w:rPr>
        <w:object w:dxaOrig="380" w:dyaOrig="360">
          <v:shape id="_x0000_i1106" type="#_x0000_t75" style="width:18.8pt;height:17.55pt" o:ole="" fillcolor="window">
            <v:imagedata r:id="rId178" o:title=""/>
          </v:shape>
          <o:OLEObject Type="Embed" ProgID="Equation.3" ShapeID="_x0000_i1106" DrawAspect="Content" ObjectID="_1841923531" r:id="rId179"/>
        </w:object>
      </w:r>
      <w:r w:rsidRPr="00E63680">
        <w:rPr>
          <w:rFonts w:ascii="Times New Roman" w:hAnsi="Times New Roman" w:cs="Times New Roman"/>
          <w:sz w:val="24"/>
          <w:szCs w:val="24"/>
        </w:rPr>
        <w:t xml:space="preserve">, соответствующей </w:t>
      </w:r>
      <w:r w:rsidRPr="00E63680">
        <w:rPr>
          <w:rFonts w:ascii="Times New Roman" w:hAnsi="Times New Roman" w:cs="Times New Roman"/>
          <w:position w:val="-24"/>
          <w:sz w:val="24"/>
          <w:szCs w:val="24"/>
        </w:rPr>
        <w:object w:dxaOrig="560" w:dyaOrig="620">
          <v:shape id="_x0000_i1107" type="#_x0000_t75" style="width:28.8pt;height:30.05pt" o:ole="" fillcolor="window">
            <v:imagedata r:id="rId180" o:title=""/>
          </v:shape>
          <o:OLEObject Type="Embed" ProgID="Equation.3" ShapeID="_x0000_i1107" DrawAspect="Content" ObjectID="_1841923532" r:id="rId181"/>
        </w:object>
      </w:r>
      <w:r w:rsidRPr="00E63680">
        <w:rPr>
          <w:rFonts w:ascii="Times New Roman" w:hAnsi="Times New Roman" w:cs="Times New Roman"/>
          <w:sz w:val="24"/>
          <w:szCs w:val="24"/>
        </w:rPr>
        <w:t>.</w:t>
      </w:r>
    </w:p>
    <w:p w:rsidR="00E63680" w:rsidRPr="00E63680" w:rsidRDefault="00E63680" w:rsidP="0023749A">
      <w:pPr>
        <w:numPr>
          <w:ilvl w:val="0"/>
          <w:numId w:val="4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hAnsi="Times New Roman" w:cs="Times New Roman"/>
          <w:sz w:val="24"/>
          <w:szCs w:val="24"/>
        </w:rPr>
        <w:t xml:space="preserve">Показать, что функция </w:t>
      </w:r>
      <w:r w:rsidRPr="00E63680">
        <w:rPr>
          <w:rFonts w:ascii="Times New Roman" w:hAnsi="Times New Roman" w:cs="Times New Roman"/>
          <w:position w:val="-10"/>
          <w:sz w:val="24"/>
          <w:szCs w:val="24"/>
        </w:rPr>
        <w:object w:dxaOrig="920" w:dyaOrig="320">
          <v:shape id="_x0000_i1108" type="#_x0000_t75" style="width:45.1pt;height:16.3pt" o:ole="" fillcolor="window">
            <v:imagedata r:id="rId182" o:title=""/>
          </v:shape>
          <o:OLEObject Type="Embed" ProgID="Equation.3" ShapeID="_x0000_i1108" DrawAspect="Content" ObjectID="_1841923533" r:id="rId183"/>
        </w:object>
      </w:r>
      <w:r w:rsidRPr="00E63680">
        <w:rPr>
          <w:rFonts w:ascii="Times New Roman" w:hAnsi="Times New Roman" w:cs="Times New Roman"/>
          <w:sz w:val="24"/>
          <w:szCs w:val="24"/>
        </w:rPr>
        <w:t xml:space="preserve"> удовлетворяет уравнению </w:t>
      </w:r>
      <w:r w:rsidRPr="00E63680">
        <w:rPr>
          <w:rFonts w:ascii="Times New Roman" w:hAnsi="Times New Roman" w:cs="Times New Roman"/>
          <w:position w:val="-10"/>
          <w:sz w:val="24"/>
          <w:szCs w:val="24"/>
        </w:rPr>
        <w:object w:dxaOrig="4320" w:dyaOrig="320">
          <v:shape id="_x0000_i1109" type="#_x0000_t75" style="width:217.9pt;height:16.3pt" o:ole="" fillcolor="window">
            <v:imagedata r:id="rId184" o:title=""/>
          </v:shape>
          <o:OLEObject Type="Embed" ProgID="Equation.3" ShapeID="_x0000_i1109" DrawAspect="Content" ObjectID="_1841923534" r:id="rId185"/>
        </w:object>
      </w:r>
      <w:r w:rsidRPr="00E6368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3680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E63680">
        <w:rPr>
          <w:rFonts w:ascii="Times New Roman" w:hAnsi="Times New Roman" w:cs="Times New Roman"/>
          <w:position w:val="-24"/>
          <w:sz w:val="24"/>
          <w:szCs w:val="24"/>
        </w:rPr>
        <w:object w:dxaOrig="2140" w:dyaOrig="620">
          <v:shape id="_x0000_i1110" type="#_x0000_t75" style="width:106.45pt;height:30.05pt" o:ole="" fillcolor="window">
            <v:imagedata r:id="rId186" o:title=""/>
          </v:shape>
          <o:OLEObject Type="Embed" ProgID="Equation.3" ShapeID="_x0000_i1110" DrawAspect="Content" ObjectID="_1841923535" r:id="rId187"/>
        </w:object>
      </w:r>
    </w:p>
    <w:p w:rsidR="00E63680" w:rsidRDefault="00E63680" w:rsidP="0023749A">
      <w:pPr>
        <w:numPr>
          <w:ilvl w:val="0"/>
          <w:numId w:val="4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hAnsi="Times New Roman" w:cs="Times New Roman"/>
          <w:sz w:val="24"/>
          <w:szCs w:val="24"/>
        </w:rPr>
        <w:t xml:space="preserve">Найти предел, используя правило </w:t>
      </w:r>
      <w:proofErr w:type="spellStart"/>
      <w:r w:rsidRPr="00E63680">
        <w:rPr>
          <w:rFonts w:ascii="Times New Roman" w:hAnsi="Times New Roman" w:cs="Times New Roman"/>
          <w:sz w:val="24"/>
          <w:szCs w:val="24"/>
        </w:rPr>
        <w:t>Лопиталя</w:t>
      </w:r>
      <w:proofErr w:type="spellEnd"/>
      <w:r w:rsidRPr="00E63680">
        <w:rPr>
          <w:rFonts w:ascii="Times New Roman" w:hAnsi="Times New Roman" w:cs="Times New Roman"/>
          <w:sz w:val="24"/>
          <w:szCs w:val="24"/>
        </w:rPr>
        <w:t xml:space="preserve">: </w:t>
      </w:r>
      <w:r w:rsidRPr="00E63680">
        <w:rPr>
          <w:rFonts w:ascii="Times New Roman" w:hAnsi="Times New Roman" w:cs="Times New Roman"/>
          <w:position w:val="-20"/>
          <w:sz w:val="24"/>
          <w:szCs w:val="24"/>
        </w:rPr>
        <w:object w:dxaOrig="880" w:dyaOrig="499">
          <v:shape id="_x0000_i1111" type="#_x0000_t75" style="width:45.1pt;height:23.15pt" o:ole="">
            <v:imagedata r:id="rId188" o:title=""/>
          </v:shape>
          <o:OLEObject Type="Embed" ProgID="Equation.3" ShapeID="_x0000_i1111" DrawAspect="Content" ObjectID="_1841923536" r:id="rId189"/>
        </w:object>
      </w:r>
      <w:r w:rsidRPr="00E63680">
        <w:rPr>
          <w:rFonts w:ascii="Times New Roman" w:hAnsi="Times New Roman" w:cs="Times New Roman"/>
          <w:sz w:val="24"/>
          <w:szCs w:val="24"/>
        </w:rPr>
        <w:t>.</w:t>
      </w:r>
    </w:p>
    <w:p w:rsidR="00E63680" w:rsidRDefault="00E63680" w:rsidP="0023749A">
      <w:pPr>
        <w:numPr>
          <w:ilvl w:val="0"/>
          <w:numId w:val="4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Найти асимптоты графика функции </w:t>
      </w:r>
      <w:r w:rsidRPr="00E63680">
        <w:rPr>
          <w:position w:val="-30"/>
          <w:sz w:val="28"/>
          <w:szCs w:val="28"/>
        </w:rPr>
        <w:object w:dxaOrig="1340" w:dyaOrig="720">
          <v:shape id="_x0000_i1112" type="#_x0000_t75" style="width:65.75pt;height:36.3pt" o:ole="">
            <v:imagedata r:id="rId190" o:title=""/>
          </v:shape>
          <o:OLEObject Type="Embed" ProgID="Equation.3" ShapeID="_x0000_i1112" DrawAspect="Content" ObjectID="_1841923537" r:id="rId191"/>
        </w:object>
      </w:r>
      <w:r w:rsidRPr="00E63680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E63680" w:rsidRPr="00E63680" w:rsidRDefault="00E63680" w:rsidP="0023749A">
      <w:pPr>
        <w:numPr>
          <w:ilvl w:val="0"/>
          <w:numId w:val="4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3680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Провести полное исследование функции и построить график </w:t>
      </w:r>
      <w:r w:rsidRPr="00E63680">
        <w:rPr>
          <w:position w:val="-24"/>
          <w:sz w:val="28"/>
          <w:szCs w:val="28"/>
        </w:rPr>
        <w:object w:dxaOrig="1260" w:dyaOrig="660">
          <v:shape id="_x0000_i1113" type="#_x0000_t75" style="width:63.25pt;height:33.8pt" o:ole="">
            <v:imagedata r:id="rId192" o:title=""/>
          </v:shape>
          <o:OLEObject Type="Embed" ProgID="Equation.3" ShapeID="_x0000_i1113" DrawAspect="Content" ObjectID="_1841923538" r:id="rId193"/>
        </w:object>
      </w:r>
      <w:r w:rsidRPr="00E63680">
        <w:rPr>
          <w:sz w:val="28"/>
          <w:szCs w:val="28"/>
        </w:rPr>
        <w:t>.</w:t>
      </w:r>
    </w:p>
    <w:p w:rsidR="00843673" w:rsidRPr="00EC5897" w:rsidRDefault="00843673" w:rsidP="007C0ECD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Критерии оценки:</w:t>
      </w:r>
      <w:r w:rsidR="007C0ECD">
        <w:rPr>
          <w:rFonts w:ascii="Times New Roman" w:eastAsia="Calibri" w:hAnsi="Times New Roman" w:cs="Times New Roman"/>
          <w:sz w:val="24"/>
          <w:szCs w:val="24"/>
        </w:rPr>
        <w:t xml:space="preserve"> п</w:t>
      </w:r>
      <w:r w:rsidRPr="00EC5897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EC5897" w:rsidRDefault="0084367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Наименование: 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контрольная работа</w:t>
      </w: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Представление в ФОС</w:t>
      </w:r>
      <w:r w:rsidRPr="00EC58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EC5897">
        <w:rPr>
          <w:rFonts w:ascii="Times New Roman" w:eastAsia="Calibri" w:hAnsi="Times New Roman" w:cs="Times New Roman"/>
          <w:sz w:val="24"/>
          <w:szCs w:val="24"/>
        </w:rPr>
        <w:t>набор вариантов заданий</w:t>
      </w:r>
    </w:p>
    <w:p w:rsidR="00843673" w:rsidRPr="00EC5897" w:rsidRDefault="0084367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Варианты заданий:</w:t>
      </w:r>
    </w:p>
    <w:p w:rsidR="009D00AE" w:rsidRDefault="009D00AE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Контрольная работа №2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</w:t>
      </w:r>
      <w:r w:rsidR="00AD74EC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«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Производная. Применение производной</w:t>
      </w:r>
      <w:r w:rsidR="00AD74EC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»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.</w:t>
      </w:r>
    </w:p>
    <w:p w:rsidR="00843673" w:rsidRPr="009E4229" w:rsidRDefault="00843673" w:rsidP="00983F6C">
      <w:pPr>
        <w:spacing w:after="0" w:line="240" w:lineRule="auto"/>
        <w:ind w:right="43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E42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1. Функция </w:t>
      </w:r>
      <w:r w:rsidR="00BB5ACB" w:rsidRPr="009E4229">
        <w:rPr>
          <w:rFonts w:ascii="Times New Roman" w:hAnsi="Times New Roman" w:cs="Times New Roman"/>
          <w:position w:val="-10"/>
          <w:sz w:val="24"/>
          <w:szCs w:val="24"/>
        </w:rPr>
        <w:object w:dxaOrig="920" w:dyaOrig="320">
          <v:shape id="_x0000_i1114" type="#_x0000_t75" style="width:45.1pt;height:16.3pt" o:ole="" fillcolor="window">
            <v:imagedata r:id="rId182" o:title=""/>
          </v:shape>
          <o:OLEObject Type="Embed" ProgID="Equation.3" ShapeID="_x0000_i1114" DrawAspect="Content" ObjectID="_1841923539" r:id="rId194"/>
        </w:object>
      </w:r>
      <w:r w:rsidR="00BB5ACB" w:rsidRPr="009E4229">
        <w:rPr>
          <w:rFonts w:ascii="Times New Roman" w:hAnsi="Times New Roman" w:cs="Times New Roman"/>
          <w:sz w:val="24"/>
          <w:szCs w:val="24"/>
        </w:rPr>
        <w:t xml:space="preserve"> </w:t>
      </w:r>
      <w:r w:rsidRPr="009E42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задана </w:t>
      </w:r>
      <w:r w:rsidR="00BB5ACB" w:rsidRPr="009E42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аналитическими выражениями в зависимости от </w:t>
      </w:r>
      <w:r w:rsidRPr="009E42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област</w:t>
      </w:r>
      <w:r w:rsidR="00BB5ACB" w:rsidRPr="009E42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Pr="009E42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изменения </w:t>
      </w:r>
      <w:r w:rsidR="00BB5ACB" w:rsidRPr="009E42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аргумента</w:t>
      </w:r>
      <w:r w:rsidRPr="009E42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Найти точки разрыва функции, если они существуют. Построить график:</w:t>
      </w:r>
    </w:p>
    <w:p w:rsidR="00843673" w:rsidRPr="009E4229" w:rsidRDefault="00BB5ACB" w:rsidP="00BB5ACB">
      <w:pPr>
        <w:spacing w:after="0" w:line="240" w:lineRule="auto"/>
        <w:ind w:right="43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E4229">
        <w:rPr>
          <w:rFonts w:ascii="Times New Roman" w:hAnsi="Times New Roman" w:cs="Times New Roman"/>
          <w:position w:val="-60"/>
          <w:sz w:val="24"/>
          <w:szCs w:val="24"/>
        </w:rPr>
        <w:object w:dxaOrig="2540" w:dyaOrig="1219">
          <v:shape id="_x0000_i1115" type="#_x0000_t75" style="width:125.2pt;height:60.75pt" o:ole="" fillcolor="window">
            <v:imagedata r:id="rId195" o:title=""/>
          </v:shape>
          <o:OLEObject Type="Embed" ProgID="Equation.3" ShapeID="_x0000_i1115" DrawAspect="Content" ObjectID="_1841923540" r:id="rId196"/>
        </w:object>
      </w:r>
    </w:p>
    <w:p w:rsidR="00BB5ACB" w:rsidRPr="009E4229" w:rsidRDefault="00843673" w:rsidP="00BB5AC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2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 Найти производные:</w:t>
      </w:r>
      <w:r w:rsidR="00BB5ACB" w:rsidRPr="009E42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BB5ACB" w:rsidRPr="009E422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а</w:t>
      </w:r>
      <w:r w:rsidR="00BB5ACB" w:rsidRPr="009E422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BB5ACB" w:rsidRPr="009E4229">
        <w:rPr>
          <w:rFonts w:ascii="Times New Roman" w:eastAsia="Times New Roman" w:hAnsi="Times New Roman" w:cs="Times New Roman"/>
          <w:position w:val="-10"/>
          <w:sz w:val="24"/>
          <w:szCs w:val="24"/>
          <w:lang w:eastAsia="ru-RU"/>
        </w:rPr>
        <w:object w:dxaOrig="2240" w:dyaOrig="420">
          <v:shape id="_x0000_i1116" type="#_x0000_t75" style="width:113.3pt;height:21.3pt" o:ole="" fillcolor="window">
            <v:imagedata r:id="rId197" o:title=""/>
          </v:shape>
          <o:OLEObject Type="Embed" ProgID="Equation.3" ShapeID="_x0000_i1116" DrawAspect="Content" ObjectID="_1841923541" r:id="rId198"/>
        </w:object>
      </w:r>
      <w:r w:rsidR="00BB5ACB" w:rsidRPr="009E4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="00BB5ACB" w:rsidRPr="009E422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BB5ACB" w:rsidRPr="009E422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б</w:t>
      </w:r>
      <w:r w:rsidR="00BB5ACB" w:rsidRPr="009E4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BB5ACB" w:rsidRPr="009E4229">
        <w:rPr>
          <w:rFonts w:ascii="Times New Roman" w:eastAsia="Times New Roman" w:hAnsi="Times New Roman" w:cs="Times New Roman"/>
          <w:position w:val="-26"/>
          <w:sz w:val="24"/>
          <w:szCs w:val="24"/>
          <w:lang w:eastAsia="ru-RU"/>
        </w:rPr>
        <w:object w:dxaOrig="2700" w:dyaOrig="700">
          <v:shape id="_x0000_i1117" type="#_x0000_t75" style="width:135.25pt;height:34.45pt" o:ole="" fillcolor="window">
            <v:imagedata r:id="rId199" o:title=""/>
          </v:shape>
          <o:OLEObject Type="Embed" ProgID="Equation.3" ShapeID="_x0000_i1117" DrawAspect="Content" ObjectID="_1841923542" r:id="rId200"/>
        </w:object>
      </w:r>
      <w:r w:rsidR="00BB5ACB" w:rsidRPr="009E422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B5ACB" w:rsidRPr="009E4229" w:rsidRDefault="00BB5ACB" w:rsidP="00BB5A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2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3. </w:t>
      </w:r>
      <w:r w:rsidRPr="009E4229">
        <w:rPr>
          <w:rFonts w:ascii="Times New Roman" w:hAnsi="Times New Roman" w:cs="Times New Roman"/>
          <w:sz w:val="24"/>
          <w:szCs w:val="24"/>
        </w:rPr>
        <w:t xml:space="preserve">Найти производную </w:t>
      </w:r>
      <w:r w:rsidRPr="009E4229">
        <w:rPr>
          <w:rFonts w:ascii="Times New Roman" w:hAnsi="Times New Roman" w:cs="Times New Roman"/>
          <w:position w:val="-12"/>
          <w:sz w:val="24"/>
          <w:szCs w:val="24"/>
        </w:rPr>
        <w:object w:dxaOrig="279" w:dyaOrig="360">
          <v:shape id="_x0000_i1118" type="#_x0000_t75" style="width:13.75pt;height:17.55pt" o:ole="" fillcolor="window">
            <v:imagedata r:id="rId201" o:title=""/>
          </v:shape>
          <o:OLEObject Type="Embed" ProgID="Equation.3" ShapeID="_x0000_i1118" DrawAspect="Content" ObjectID="_1841923543" r:id="rId202"/>
        </w:object>
      </w:r>
      <w:r w:rsidRPr="009E4229">
        <w:rPr>
          <w:rFonts w:ascii="Times New Roman" w:hAnsi="Times New Roman" w:cs="Times New Roman"/>
          <w:sz w:val="24"/>
          <w:szCs w:val="24"/>
        </w:rPr>
        <w:t xml:space="preserve">, если </w:t>
      </w:r>
      <w:r w:rsidRPr="009E4229">
        <w:rPr>
          <w:rFonts w:ascii="Times New Roman" w:hAnsi="Times New Roman" w:cs="Times New Roman"/>
          <w:position w:val="-30"/>
          <w:sz w:val="24"/>
          <w:szCs w:val="24"/>
        </w:rPr>
        <w:object w:dxaOrig="1640" w:dyaOrig="720">
          <v:shape id="_x0000_i1119" type="#_x0000_t75" style="width:83.25pt;height:36.3pt" o:ole="">
            <v:imagedata r:id="rId203" o:title=""/>
          </v:shape>
          <o:OLEObject Type="Embed" ProgID="Equation.3" ShapeID="_x0000_i1119" DrawAspect="Content" ObjectID="_1841923544" r:id="rId204"/>
        </w:object>
      </w:r>
    </w:p>
    <w:p w:rsidR="00BB5ACB" w:rsidRPr="00BB5ACB" w:rsidRDefault="00BB5ACB" w:rsidP="009E42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229">
        <w:rPr>
          <w:rFonts w:ascii="Times New Roman" w:hAnsi="Times New Roman" w:cs="Times New Roman"/>
          <w:sz w:val="24"/>
          <w:szCs w:val="24"/>
        </w:rPr>
        <w:t xml:space="preserve">4. </w:t>
      </w:r>
      <w:r w:rsidR="009E4229" w:rsidRPr="00EC589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Найти дифференциал функции </w:t>
      </w:r>
      <w:r w:rsidR="009E4229" w:rsidRPr="00E63680">
        <w:rPr>
          <w:rFonts w:ascii="Times New Roman" w:hAnsi="Times New Roman" w:cs="Times New Roman"/>
          <w:position w:val="-10"/>
          <w:sz w:val="24"/>
          <w:szCs w:val="24"/>
        </w:rPr>
        <w:object w:dxaOrig="920" w:dyaOrig="320">
          <v:shape id="_x0000_i1120" type="#_x0000_t75" style="width:45.1pt;height:16.3pt" o:ole="" fillcolor="window">
            <v:imagedata r:id="rId182" o:title=""/>
          </v:shape>
          <o:OLEObject Type="Embed" ProgID="Equation.3" ShapeID="_x0000_i1120" DrawAspect="Content" ObjectID="_1841923545" r:id="rId205"/>
        </w:object>
      </w:r>
      <w:r w:rsidR="009E4229" w:rsidRPr="00EC589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, заданной неявно уравнением</w:t>
      </w:r>
      <w:r w:rsidR="009E422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</w:t>
      </w:r>
      <w:r w:rsidR="009E4229" w:rsidRPr="009E4229">
        <w:rPr>
          <w:rFonts w:ascii="Times New Roman" w:hAnsi="Times New Roman" w:cs="Times New Roman"/>
          <w:position w:val="-10"/>
          <w:sz w:val="24"/>
          <w:szCs w:val="24"/>
        </w:rPr>
        <w:object w:dxaOrig="1700" w:dyaOrig="540">
          <v:shape id="_x0000_i1121" type="#_x0000_t75" style="width:84.5pt;height:26.9pt" o:ole="" fillcolor="window">
            <v:imagedata r:id="rId206" o:title=""/>
          </v:shape>
          <o:OLEObject Type="Embed" ProgID="Equation.3" ShapeID="_x0000_i1121" DrawAspect="Content" ObjectID="_1841923546" r:id="rId207"/>
        </w:object>
      </w:r>
    </w:p>
    <w:p w:rsidR="00843673" w:rsidRDefault="009E4229" w:rsidP="009E4229">
      <w:pPr>
        <w:spacing w:after="0" w:line="240" w:lineRule="auto"/>
        <w:ind w:right="1728"/>
        <w:rPr>
          <w:rFonts w:ascii="Times New Roman" w:hAnsi="Times New Roman" w:cs="Times New Roman"/>
          <w:sz w:val="24"/>
          <w:szCs w:val="24"/>
        </w:rPr>
      </w:pPr>
      <w:r w:rsidRPr="009E4229">
        <w:rPr>
          <w:rFonts w:ascii="Times New Roman" w:hAnsi="Times New Roman" w:cs="Times New Roman"/>
          <w:sz w:val="24"/>
          <w:szCs w:val="24"/>
        </w:rPr>
        <w:t xml:space="preserve">5. Найти предел, используя правило </w:t>
      </w:r>
      <w:proofErr w:type="spellStart"/>
      <w:r w:rsidRPr="009E4229">
        <w:rPr>
          <w:rFonts w:ascii="Times New Roman" w:hAnsi="Times New Roman" w:cs="Times New Roman"/>
          <w:sz w:val="24"/>
          <w:szCs w:val="24"/>
        </w:rPr>
        <w:t>Лопиталя</w:t>
      </w:r>
      <w:proofErr w:type="spellEnd"/>
      <w:r w:rsidRPr="009E4229">
        <w:rPr>
          <w:rFonts w:ascii="Times New Roman" w:hAnsi="Times New Roman" w:cs="Times New Roman"/>
          <w:sz w:val="24"/>
          <w:szCs w:val="24"/>
        </w:rPr>
        <w:t xml:space="preserve">: </w:t>
      </w:r>
      <w:r w:rsidRPr="009E4229">
        <w:rPr>
          <w:rFonts w:ascii="Times New Roman" w:hAnsi="Times New Roman" w:cs="Times New Roman"/>
          <w:position w:val="-28"/>
          <w:sz w:val="24"/>
          <w:szCs w:val="24"/>
        </w:rPr>
        <w:object w:dxaOrig="1060" w:dyaOrig="720">
          <v:shape id="_x0000_i1122" type="#_x0000_t75" style="width:53.2pt;height:36.3pt" o:ole="">
            <v:imagedata r:id="rId208" o:title=""/>
          </v:shape>
          <o:OLEObject Type="Embed" ProgID="Equation.3" ShapeID="_x0000_i1122" DrawAspect="Content" ObjectID="_1841923547" r:id="rId209"/>
        </w:object>
      </w:r>
      <w:r w:rsidRPr="009E4229">
        <w:rPr>
          <w:rFonts w:ascii="Times New Roman" w:hAnsi="Times New Roman" w:cs="Times New Roman"/>
          <w:sz w:val="24"/>
          <w:szCs w:val="24"/>
        </w:rPr>
        <w:t>.</w:t>
      </w:r>
    </w:p>
    <w:p w:rsidR="009E4229" w:rsidRDefault="009E4229" w:rsidP="009E4229">
      <w:pPr>
        <w:spacing w:after="0" w:line="240" w:lineRule="auto"/>
        <w:ind w:right="1728"/>
        <w:rPr>
          <w:rFonts w:ascii="Times New Roman" w:hAnsi="Times New Roman" w:cs="Times New Roman"/>
          <w:sz w:val="24"/>
          <w:szCs w:val="24"/>
        </w:rPr>
      </w:pPr>
      <w:r w:rsidRPr="009E4229">
        <w:rPr>
          <w:rFonts w:ascii="Times New Roman" w:hAnsi="Times New Roman" w:cs="Times New Roman"/>
          <w:sz w:val="24"/>
          <w:szCs w:val="24"/>
        </w:rPr>
        <w:t xml:space="preserve">6. Найти асимптоты и интервалы </w:t>
      </w:r>
      <w:proofErr w:type="spellStart"/>
      <w:r w:rsidRPr="009E4229">
        <w:rPr>
          <w:rFonts w:ascii="Times New Roman" w:hAnsi="Times New Roman" w:cs="Times New Roman"/>
          <w:sz w:val="24"/>
          <w:szCs w:val="24"/>
        </w:rPr>
        <w:t>знакопостоянства</w:t>
      </w:r>
      <w:proofErr w:type="spellEnd"/>
      <w:r w:rsidRPr="009E4229">
        <w:rPr>
          <w:rFonts w:ascii="Times New Roman" w:hAnsi="Times New Roman" w:cs="Times New Roman"/>
          <w:sz w:val="24"/>
          <w:szCs w:val="24"/>
        </w:rPr>
        <w:t xml:space="preserve"> функции </w:t>
      </w:r>
      <w:r w:rsidRPr="009E4229">
        <w:rPr>
          <w:rFonts w:ascii="Times New Roman" w:hAnsi="Times New Roman" w:cs="Times New Roman"/>
          <w:position w:val="-24"/>
          <w:sz w:val="24"/>
          <w:szCs w:val="24"/>
        </w:rPr>
        <w:object w:dxaOrig="1260" w:dyaOrig="660">
          <v:shape id="_x0000_i1123" type="#_x0000_t75" style="width:63.25pt;height:33.8pt" o:ole="">
            <v:imagedata r:id="rId210" o:title=""/>
          </v:shape>
          <o:OLEObject Type="Embed" ProgID="Equation.3" ShapeID="_x0000_i1123" DrawAspect="Content" ObjectID="_1841923548" r:id="rId211"/>
        </w:object>
      </w:r>
      <w:r w:rsidRPr="009E4229">
        <w:rPr>
          <w:rFonts w:ascii="Times New Roman" w:hAnsi="Times New Roman" w:cs="Times New Roman"/>
          <w:sz w:val="24"/>
          <w:szCs w:val="24"/>
        </w:rPr>
        <w:t>.</w:t>
      </w:r>
    </w:p>
    <w:p w:rsidR="009E4229" w:rsidRPr="009E4229" w:rsidRDefault="009E4229" w:rsidP="009E4229">
      <w:pPr>
        <w:rPr>
          <w:rFonts w:ascii="Times New Roman" w:hAnsi="Times New Roman" w:cs="Times New Roman"/>
          <w:sz w:val="24"/>
          <w:szCs w:val="24"/>
        </w:rPr>
      </w:pPr>
      <w:r w:rsidRPr="009E4229">
        <w:rPr>
          <w:rFonts w:ascii="Times New Roman" w:hAnsi="Times New Roman" w:cs="Times New Roman"/>
          <w:sz w:val="24"/>
          <w:szCs w:val="24"/>
        </w:rPr>
        <w:t xml:space="preserve">7. Исследовать на экстремум функцию </w:t>
      </w:r>
      <w:r w:rsidRPr="009E4229">
        <w:rPr>
          <w:rFonts w:ascii="Times New Roman" w:hAnsi="Times New Roman" w:cs="Times New Roman"/>
          <w:position w:val="-10"/>
          <w:sz w:val="24"/>
          <w:szCs w:val="24"/>
        </w:rPr>
        <w:object w:dxaOrig="2100" w:dyaOrig="440">
          <v:shape id="_x0000_i1124" type="#_x0000_t75" style="width:105.8pt;height:22.55pt" o:ole="">
            <v:imagedata r:id="rId212" o:title=""/>
          </v:shape>
          <o:OLEObject Type="Embed" ProgID="Equation.3" ShapeID="_x0000_i1124" DrawAspect="Content" ObjectID="_1841923549" r:id="rId213"/>
        </w:object>
      </w:r>
      <w:r w:rsidRPr="009E4229">
        <w:rPr>
          <w:rFonts w:ascii="Times New Roman" w:hAnsi="Times New Roman" w:cs="Times New Roman"/>
          <w:sz w:val="24"/>
          <w:szCs w:val="24"/>
        </w:rPr>
        <w:t>.</w:t>
      </w:r>
    </w:p>
    <w:p w:rsidR="00843673" w:rsidRPr="009458A8" w:rsidRDefault="00843673" w:rsidP="007C0ECD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58A8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 w:rsidR="00306F4C" w:rsidRPr="009458A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="007C0ECD" w:rsidRPr="009458A8">
        <w:rPr>
          <w:rFonts w:ascii="Times New Roman" w:eastAsia="Calibri" w:hAnsi="Times New Roman" w:cs="Times New Roman"/>
          <w:sz w:val="24"/>
          <w:szCs w:val="24"/>
        </w:rPr>
        <w:t>п</w:t>
      </w:r>
      <w:r w:rsidRPr="009458A8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 w:rsidRPr="009458A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9458A8" w:rsidRDefault="0084367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43673" w:rsidRPr="009458A8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458A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Наименование: </w:t>
      </w:r>
      <w:r w:rsidRPr="009458A8">
        <w:rPr>
          <w:rFonts w:ascii="Times New Roman" w:eastAsia="Calibri" w:hAnsi="Times New Roman" w:cs="Times New Roman"/>
          <w:b/>
          <w:sz w:val="28"/>
          <w:szCs w:val="28"/>
        </w:rPr>
        <w:t>типовой расч</w:t>
      </w:r>
      <w:r w:rsidR="00590615" w:rsidRPr="009458A8">
        <w:rPr>
          <w:rFonts w:ascii="Times New Roman" w:eastAsia="Calibri" w:hAnsi="Times New Roman" w:cs="Times New Roman"/>
          <w:b/>
          <w:sz w:val="28"/>
          <w:szCs w:val="28"/>
        </w:rPr>
        <w:t>е</w:t>
      </w:r>
      <w:r w:rsidRPr="009458A8">
        <w:rPr>
          <w:rFonts w:ascii="Times New Roman" w:eastAsia="Calibri" w:hAnsi="Times New Roman" w:cs="Times New Roman"/>
          <w:b/>
          <w:sz w:val="28"/>
          <w:szCs w:val="28"/>
        </w:rPr>
        <w:t>т</w:t>
      </w:r>
    </w:p>
    <w:p w:rsidR="00843673" w:rsidRPr="009458A8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  <w:r w:rsidRPr="009458A8">
        <w:rPr>
          <w:rFonts w:ascii="Times New Roman" w:eastAsia="Calibri" w:hAnsi="Times New Roman" w:cs="Times New Roman"/>
          <w:b/>
          <w:i/>
          <w:sz w:val="24"/>
          <w:szCs w:val="24"/>
        </w:rPr>
        <w:t>Представление в ФОС</w:t>
      </w:r>
      <w:r w:rsidRPr="009458A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9458A8">
        <w:rPr>
          <w:rFonts w:ascii="Times New Roman" w:eastAsia="Calibri" w:hAnsi="Times New Roman" w:cs="Times New Roman"/>
          <w:bCs/>
          <w:sz w:val="24"/>
          <w:szCs w:val="24"/>
        </w:rPr>
        <w:t>набор вариантов</w:t>
      </w:r>
      <w:r w:rsidRPr="009458A8">
        <w:rPr>
          <w:rFonts w:ascii="Times New Roman" w:eastAsia="Calibri" w:hAnsi="Times New Roman" w:cs="Times New Roman"/>
          <w:sz w:val="24"/>
          <w:szCs w:val="24"/>
        </w:rPr>
        <w:t xml:space="preserve"> заданий</w:t>
      </w:r>
    </w:p>
    <w:p w:rsidR="00843673" w:rsidRPr="009458A8" w:rsidRDefault="0084367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458A8">
        <w:rPr>
          <w:rFonts w:ascii="Times New Roman" w:eastAsia="Calibri" w:hAnsi="Times New Roman" w:cs="Times New Roman"/>
          <w:b/>
          <w:i/>
          <w:sz w:val="24"/>
          <w:szCs w:val="24"/>
        </w:rPr>
        <w:t>Варианты заданий:</w:t>
      </w:r>
    </w:p>
    <w:p w:rsidR="00843673" w:rsidRPr="009458A8" w:rsidRDefault="0084367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43673" w:rsidRPr="009458A8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58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Типовой расч</w:t>
      </w:r>
      <w:r w:rsidR="00590615" w:rsidRPr="009458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</w:t>
      </w:r>
      <w:r w:rsidRPr="009458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 </w:t>
      </w:r>
      <w:r w:rsidR="00AD74EC" w:rsidRPr="009458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№3 </w:t>
      </w:r>
      <w:r w:rsidRPr="009458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«Неопределенный интеграл».</w:t>
      </w:r>
    </w:p>
    <w:p w:rsidR="00C55913" w:rsidRPr="009458A8" w:rsidRDefault="00C55913" w:rsidP="006F0B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58A8">
        <w:rPr>
          <w:rFonts w:ascii="Times New Roman" w:hAnsi="Times New Roman" w:cs="Times New Roman"/>
          <w:sz w:val="24"/>
          <w:szCs w:val="24"/>
        </w:rPr>
        <w:t xml:space="preserve">1. </w:t>
      </w:r>
      <w:r w:rsidRPr="009458A8">
        <w:rPr>
          <w:rFonts w:ascii="Times New Roman" w:hAnsi="Times New Roman" w:cs="Times New Roman"/>
          <w:bCs/>
          <w:sz w:val="24"/>
          <w:szCs w:val="24"/>
        </w:rPr>
        <w:t>Найти интеграл, используя операцию внесения под знак дифференциала (сделать проверку полученного решения):</w:t>
      </w:r>
      <w:r w:rsidR="006F0BBF" w:rsidRPr="009458A8">
        <w:rPr>
          <w:rFonts w:ascii="Times New Roman" w:hAnsi="Times New Roman" w:cs="Times New Roman"/>
          <w:position w:val="-32"/>
          <w:sz w:val="24"/>
          <w:szCs w:val="24"/>
        </w:rPr>
        <w:object w:dxaOrig="1040" w:dyaOrig="700">
          <v:shape id="_x0000_i1125" type="#_x0000_t75" style="width:52.6pt;height:34.45pt" o:ole="">
            <v:imagedata r:id="rId214" o:title=""/>
          </v:shape>
          <o:OLEObject Type="Embed" ProgID="Equation.3" ShapeID="_x0000_i1125" DrawAspect="Content" ObjectID="_1841923550" r:id="rId215"/>
        </w:object>
      </w:r>
      <w:r w:rsidRPr="009458A8">
        <w:rPr>
          <w:rFonts w:ascii="Times New Roman" w:hAnsi="Times New Roman" w:cs="Times New Roman"/>
          <w:sz w:val="24"/>
          <w:szCs w:val="24"/>
        </w:rPr>
        <w:t>.</w:t>
      </w:r>
    </w:p>
    <w:p w:rsidR="00C55913" w:rsidRPr="009458A8" w:rsidRDefault="00C55913" w:rsidP="006F0B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58A8">
        <w:rPr>
          <w:rFonts w:ascii="Times New Roman" w:hAnsi="Times New Roman" w:cs="Times New Roman"/>
          <w:sz w:val="24"/>
          <w:szCs w:val="24"/>
        </w:rPr>
        <w:t>2.</w:t>
      </w:r>
      <w:r w:rsidRPr="009458A8">
        <w:rPr>
          <w:rFonts w:ascii="Times New Roman" w:hAnsi="Times New Roman" w:cs="Times New Roman"/>
          <w:bCs/>
          <w:sz w:val="24"/>
          <w:szCs w:val="24"/>
        </w:rPr>
        <w:t xml:space="preserve"> Найти интеграл, используя </w:t>
      </w:r>
      <w:r w:rsidR="006F0BBF" w:rsidRPr="009458A8">
        <w:rPr>
          <w:rFonts w:ascii="Times New Roman" w:hAnsi="Times New Roman" w:cs="Times New Roman"/>
          <w:bCs/>
          <w:sz w:val="24"/>
          <w:szCs w:val="24"/>
        </w:rPr>
        <w:t>интегрирование</w:t>
      </w:r>
      <w:r w:rsidRPr="009458A8">
        <w:rPr>
          <w:rFonts w:ascii="Times New Roman" w:hAnsi="Times New Roman" w:cs="Times New Roman"/>
          <w:bCs/>
          <w:sz w:val="24"/>
          <w:szCs w:val="24"/>
        </w:rPr>
        <w:t xml:space="preserve"> по частям (сделать проверку): </w:t>
      </w:r>
      <w:r w:rsidR="006F0BBF" w:rsidRPr="009458A8">
        <w:rPr>
          <w:rFonts w:ascii="Times New Roman" w:hAnsi="Times New Roman" w:cs="Times New Roman"/>
          <w:position w:val="-16"/>
          <w:sz w:val="24"/>
          <w:szCs w:val="24"/>
        </w:rPr>
        <w:object w:dxaOrig="1100" w:dyaOrig="440">
          <v:shape id="_x0000_i1126" type="#_x0000_t75" style="width:55.7pt;height:22.55pt" o:ole="">
            <v:imagedata r:id="rId216" o:title=""/>
          </v:shape>
          <o:OLEObject Type="Embed" ProgID="Equation.3" ShapeID="_x0000_i1126" DrawAspect="Content" ObjectID="_1841923551" r:id="rId217"/>
        </w:object>
      </w:r>
      <w:r w:rsidRPr="009458A8">
        <w:rPr>
          <w:rFonts w:ascii="Times New Roman" w:hAnsi="Times New Roman" w:cs="Times New Roman"/>
          <w:sz w:val="24"/>
          <w:szCs w:val="24"/>
        </w:rPr>
        <w:t>.</w:t>
      </w:r>
    </w:p>
    <w:p w:rsidR="00C55913" w:rsidRPr="009458A8" w:rsidRDefault="00C55913" w:rsidP="006F0B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58A8">
        <w:rPr>
          <w:rFonts w:ascii="Times New Roman" w:hAnsi="Times New Roman" w:cs="Times New Roman"/>
          <w:bCs/>
          <w:sz w:val="24"/>
          <w:szCs w:val="24"/>
        </w:rPr>
        <w:t>3. Найти неопределенный интеграл (сделать проверку):</w:t>
      </w:r>
      <w:r w:rsidR="006F0BBF" w:rsidRPr="009458A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F0BBF" w:rsidRPr="009458A8">
        <w:rPr>
          <w:rFonts w:ascii="Times New Roman" w:hAnsi="Times New Roman" w:cs="Times New Roman"/>
          <w:position w:val="-30"/>
          <w:sz w:val="24"/>
          <w:szCs w:val="24"/>
        </w:rPr>
        <w:object w:dxaOrig="1820" w:dyaOrig="680">
          <v:shape id="_x0000_i1127" type="#_x0000_t75" style="width:91.4pt;height:34.45pt" o:ole="">
            <v:imagedata r:id="rId218" o:title=""/>
          </v:shape>
          <o:OLEObject Type="Embed" ProgID="Equation.3" ShapeID="_x0000_i1127" DrawAspect="Content" ObjectID="_1841923552" r:id="rId219"/>
        </w:object>
      </w:r>
      <w:r w:rsidRPr="009458A8">
        <w:rPr>
          <w:rFonts w:ascii="Times New Roman" w:hAnsi="Times New Roman" w:cs="Times New Roman"/>
          <w:sz w:val="24"/>
          <w:szCs w:val="24"/>
        </w:rPr>
        <w:t>.</w:t>
      </w:r>
    </w:p>
    <w:p w:rsidR="00C55913" w:rsidRPr="009458A8" w:rsidRDefault="00C55913" w:rsidP="006F0B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58A8">
        <w:rPr>
          <w:rFonts w:ascii="Times New Roman" w:hAnsi="Times New Roman" w:cs="Times New Roman"/>
          <w:sz w:val="24"/>
          <w:szCs w:val="24"/>
        </w:rPr>
        <w:t xml:space="preserve">4. Найти интеграл, используя приемы интегрирования рациональных выражений (сделать проверку </w:t>
      </w:r>
      <w:r w:rsidRPr="009458A8">
        <w:rPr>
          <w:rFonts w:ascii="Times New Roman" w:hAnsi="Times New Roman" w:cs="Times New Roman"/>
          <w:bCs/>
          <w:sz w:val="24"/>
          <w:szCs w:val="24"/>
        </w:rPr>
        <w:t>решения</w:t>
      </w:r>
      <w:r w:rsidRPr="009458A8">
        <w:rPr>
          <w:rFonts w:ascii="Times New Roman" w:hAnsi="Times New Roman" w:cs="Times New Roman"/>
          <w:sz w:val="24"/>
          <w:szCs w:val="24"/>
        </w:rPr>
        <w:t>):</w:t>
      </w:r>
      <w:r w:rsidR="006F0BBF" w:rsidRPr="009458A8">
        <w:rPr>
          <w:rFonts w:ascii="Times New Roman" w:hAnsi="Times New Roman" w:cs="Times New Roman"/>
          <w:sz w:val="24"/>
          <w:szCs w:val="24"/>
        </w:rPr>
        <w:t xml:space="preserve"> </w:t>
      </w:r>
      <w:r w:rsidR="006F0BBF" w:rsidRPr="009458A8">
        <w:rPr>
          <w:rFonts w:ascii="Times New Roman" w:hAnsi="Times New Roman" w:cs="Times New Roman"/>
          <w:position w:val="-28"/>
          <w:sz w:val="24"/>
          <w:szCs w:val="24"/>
        </w:rPr>
        <w:object w:dxaOrig="2240" w:dyaOrig="700">
          <v:shape id="_x0000_i1128" type="#_x0000_t75" style="width:113.3pt;height:34.45pt" o:ole="">
            <v:imagedata r:id="rId220" o:title=""/>
          </v:shape>
          <o:OLEObject Type="Embed" ProgID="Equation.3" ShapeID="_x0000_i1128" DrawAspect="Content" ObjectID="_1841923553" r:id="rId221"/>
        </w:object>
      </w:r>
      <w:r w:rsidRPr="009458A8">
        <w:rPr>
          <w:rFonts w:ascii="Times New Roman" w:hAnsi="Times New Roman" w:cs="Times New Roman"/>
          <w:sz w:val="24"/>
          <w:szCs w:val="24"/>
        </w:rPr>
        <w:t>.</w:t>
      </w:r>
    </w:p>
    <w:p w:rsidR="00C55913" w:rsidRPr="009458A8" w:rsidRDefault="00C55913" w:rsidP="006F0B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58A8">
        <w:rPr>
          <w:rFonts w:ascii="Times New Roman" w:hAnsi="Times New Roman" w:cs="Times New Roman"/>
          <w:sz w:val="24"/>
          <w:szCs w:val="24"/>
        </w:rPr>
        <w:t>5. Найти неопределенн</w:t>
      </w:r>
      <w:r w:rsidR="006F0BBF" w:rsidRPr="009458A8">
        <w:rPr>
          <w:rFonts w:ascii="Times New Roman" w:hAnsi="Times New Roman" w:cs="Times New Roman"/>
          <w:sz w:val="24"/>
          <w:szCs w:val="24"/>
        </w:rPr>
        <w:t xml:space="preserve">ый интеграл </w:t>
      </w:r>
      <w:r w:rsidRPr="009458A8">
        <w:rPr>
          <w:rFonts w:ascii="Times New Roman" w:hAnsi="Times New Roman" w:cs="Times New Roman"/>
          <w:sz w:val="24"/>
          <w:szCs w:val="24"/>
        </w:rPr>
        <w:t>(сделать проверку):</w:t>
      </w:r>
      <w:r w:rsidR="006F0BBF" w:rsidRPr="009458A8">
        <w:rPr>
          <w:rFonts w:ascii="Times New Roman" w:hAnsi="Times New Roman" w:cs="Times New Roman"/>
          <w:sz w:val="24"/>
          <w:szCs w:val="24"/>
        </w:rPr>
        <w:t xml:space="preserve"> </w:t>
      </w:r>
      <w:r w:rsidR="006F0BBF" w:rsidRPr="009458A8">
        <w:rPr>
          <w:rFonts w:ascii="Times New Roman" w:hAnsi="Times New Roman" w:cs="Times New Roman"/>
          <w:position w:val="-28"/>
          <w:sz w:val="24"/>
          <w:szCs w:val="24"/>
        </w:rPr>
        <w:object w:dxaOrig="3120" w:dyaOrig="700">
          <v:shape id="_x0000_i1129" type="#_x0000_t75" style="width:156.5pt;height:34.45pt" o:ole="">
            <v:imagedata r:id="rId222" o:title=""/>
          </v:shape>
          <o:OLEObject Type="Embed" ProgID="Equation.3" ShapeID="_x0000_i1129" DrawAspect="Content" ObjectID="_1841923554" r:id="rId223"/>
        </w:object>
      </w:r>
      <w:r w:rsidRPr="009458A8">
        <w:rPr>
          <w:rFonts w:ascii="Times New Roman" w:hAnsi="Times New Roman" w:cs="Times New Roman"/>
          <w:sz w:val="24"/>
          <w:szCs w:val="24"/>
        </w:rPr>
        <w:t>.</w:t>
      </w:r>
    </w:p>
    <w:p w:rsidR="00C55913" w:rsidRPr="009458A8" w:rsidRDefault="00C55913" w:rsidP="006F0B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58A8">
        <w:rPr>
          <w:rFonts w:ascii="Times New Roman" w:hAnsi="Times New Roman" w:cs="Times New Roman"/>
          <w:sz w:val="24"/>
          <w:szCs w:val="24"/>
        </w:rPr>
        <w:t>6. Найти неопределенн</w:t>
      </w:r>
      <w:r w:rsidR="006F0BBF" w:rsidRPr="009458A8">
        <w:rPr>
          <w:rFonts w:ascii="Times New Roman" w:hAnsi="Times New Roman" w:cs="Times New Roman"/>
          <w:sz w:val="24"/>
          <w:szCs w:val="24"/>
        </w:rPr>
        <w:t xml:space="preserve">ый интеграл </w:t>
      </w:r>
      <w:r w:rsidRPr="009458A8">
        <w:rPr>
          <w:rFonts w:ascii="Times New Roman" w:hAnsi="Times New Roman" w:cs="Times New Roman"/>
          <w:sz w:val="24"/>
          <w:szCs w:val="24"/>
        </w:rPr>
        <w:t xml:space="preserve">(сделать проверку </w:t>
      </w:r>
      <w:r w:rsidRPr="009458A8">
        <w:rPr>
          <w:rFonts w:ascii="Times New Roman" w:hAnsi="Times New Roman" w:cs="Times New Roman"/>
          <w:bCs/>
          <w:sz w:val="24"/>
          <w:szCs w:val="24"/>
        </w:rPr>
        <w:t>решения</w:t>
      </w:r>
      <w:r w:rsidRPr="009458A8">
        <w:rPr>
          <w:rFonts w:ascii="Times New Roman" w:hAnsi="Times New Roman" w:cs="Times New Roman"/>
          <w:sz w:val="24"/>
          <w:szCs w:val="24"/>
        </w:rPr>
        <w:t>):</w:t>
      </w:r>
      <w:r w:rsidR="006F0BBF" w:rsidRPr="009458A8">
        <w:rPr>
          <w:rFonts w:ascii="Times New Roman" w:hAnsi="Times New Roman" w:cs="Times New Roman"/>
          <w:sz w:val="24"/>
          <w:szCs w:val="24"/>
        </w:rPr>
        <w:t xml:space="preserve"> </w:t>
      </w:r>
      <w:r w:rsidR="006F0BBF" w:rsidRPr="009458A8">
        <w:rPr>
          <w:rFonts w:ascii="Times New Roman" w:hAnsi="Times New Roman" w:cs="Times New Roman"/>
          <w:position w:val="-24"/>
          <w:sz w:val="24"/>
          <w:szCs w:val="24"/>
        </w:rPr>
        <w:object w:dxaOrig="1219" w:dyaOrig="620">
          <v:shape id="_x0000_i1130" type="#_x0000_t75" style="width:60.75pt;height:30.05pt" o:ole="">
            <v:imagedata r:id="rId224" o:title=""/>
          </v:shape>
          <o:OLEObject Type="Embed" ProgID="Equation.3" ShapeID="_x0000_i1130" DrawAspect="Content" ObjectID="_1841923555" r:id="rId225"/>
        </w:object>
      </w:r>
      <w:r w:rsidRPr="009458A8">
        <w:rPr>
          <w:rFonts w:ascii="Times New Roman" w:hAnsi="Times New Roman" w:cs="Times New Roman"/>
          <w:sz w:val="24"/>
          <w:szCs w:val="24"/>
        </w:rPr>
        <w:t>.</w:t>
      </w:r>
    </w:p>
    <w:p w:rsidR="006F0BBF" w:rsidRPr="009458A8" w:rsidRDefault="006F0BBF" w:rsidP="006F0B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58A8">
        <w:rPr>
          <w:rFonts w:ascii="Times New Roman" w:hAnsi="Times New Roman" w:cs="Times New Roman"/>
          <w:sz w:val="24"/>
          <w:szCs w:val="24"/>
        </w:rPr>
        <w:lastRenderedPageBreak/>
        <w:t xml:space="preserve">7. Найти неопределенный интеграл, используя приемы интегрирования иррациональных выражений (сделать проверку </w:t>
      </w:r>
      <w:r w:rsidRPr="009458A8">
        <w:rPr>
          <w:rFonts w:ascii="Times New Roman" w:hAnsi="Times New Roman" w:cs="Times New Roman"/>
          <w:bCs/>
          <w:sz w:val="24"/>
          <w:szCs w:val="24"/>
        </w:rPr>
        <w:t>решения</w:t>
      </w:r>
      <w:r w:rsidRPr="009458A8">
        <w:rPr>
          <w:rFonts w:ascii="Times New Roman" w:hAnsi="Times New Roman" w:cs="Times New Roman"/>
          <w:sz w:val="24"/>
          <w:szCs w:val="24"/>
        </w:rPr>
        <w:t xml:space="preserve">): </w:t>
      </w:r>
      <w:r w:rsidRPr="009458A8">
        <w:rPr>
          <w:rFonts w:ascii="Times New Roman" w:hAnsi="Times New Roman" w:cs="Times New Roman"/>
          <w:position w:val="-30"/>
          <w:sz w:val="24"/>
          <w:szCs w:val="24"/>
        </w:rPr>
        <w:object w:dxaOrig="1540" w:dyaOrig="740">
          <v:shape id="_x0000_i1131" type="#_x0000_t75" style="width:78.25pt;height:37.55pt" o:ole="">
            <v:imagedata r:id="rId226" o:title=""/>
          </v:shape>
          <o:OLEObject Type="Embed" ProgID="Equation.3" ShapeID="_x0000_i1131" DrawAspect="Content" ObjectID="_1841923556" r:id="rId227"/>
        </w:object>
      </w:r>
      <w:r w:rsidRPr="009458A8">
        <w:rPr>
          <w:rFonts w:ascii="Times New Roman" w:hAnsi="Times New Roman" w:cs="Times New Roman"/>
          <w:sz w:val="24"/>
          <w:szCs w:val="24"/>
        </w:rPr>
        <w:t>.</w:t>
      </w:r>
    </w:p>
    <w:p w:rsidR="006F0BBF" w:rsidRPr="009458A8" w:rsidRDefault="006F0BBF" w:rsidP="006F0B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58A8">
        <w:rPr>
          <w:rFonts w:ascii="Times New Roman" w:hAnsi="Times New Roman" w:cs="Times New Roman"/>
          <w:sz w:val="24"/>
          <w:szCs w:val="24"/>
        </w:rPr>
        <w:t xml:space="preserve">8. Найти интеграл (сделать проверку </w:t>
      </w:r>
      <w:r w:rsidRPr="009458A8">
        <w:rPr>
          <w:rFonts w:ascii="Times New Roman" w:hAnsi="Times New Roman" w:cs="Times New Roman"/>
          <w:bCs/>
          <w:sz w:val="24"/>
          <w:szCs w:val="24"/>
        </w:rPr>
        <w:t>решения</w:t>
      </w:r>
      <w:r w:rsidRPr="009458A8">
        <w:rPr>
          <w:rFonts w:ascii="Times New Roman" w:hAnsi="Times New Roman" w:cs="Times New Roman"/>
          <w:sz w:val="24"/>
          <w:szCs w:val="24"/>
        </w:rPr>
        <w:t xml:space="preserve">): </w:t>
      </w:r>
      <w:r w:rsidRPr="009458A8">
        <w:rPr>
          <w:rFonts w:ascii="Times New Roman" w:hAnsi="Times New Roman" w:cs="Times New Roman"/>
          <w:position w:val="-28"/>
          <w:sz w:val="24"/>
          <w:szCs w:val="24"/>
        </w:rPr>
        <w:object w:dxaOrig="1600" w:dyaOrig="660">
          <v:shape id="_x0000_i1132" type="#_x0000_t75" style="width:80.75pt;height:33.8pt" o:ole="">
            <v:imagedata r:id="rId228" o:title=""/>
          </v:shape>
          <o:OLEObject Type="Embed" ProgID="Equation.3" ShapeID="_x0000_i1132" DrawAspect="Content" ObjectID="_1841923557" r:id="rId229"/>
        </w:object>
      </w:r>
      <w:r w:rsidRPr="009458A8">
        <w:rPr>
          <w:rFonts w:ascii="Times New Roman" w:hAnsi="Times New Roman" w:cs="Times New Roman"/>
          <w:sz w:val="24"/>
          <w:szCs w:val="24"/>
        </w:rPr>
        <w:t>.</w:t>
      </w:r>
    </w:p>
    <w:p w:rsidR="00C55913" w:rsidRPr="009458A8" w:rsidRDefault="006F0BBF" w:rsidP="006F0B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58A8">
        <w:rPr>
          <w:rFonts w:ascii="Times New Roman" w:hAnsi="Times New Roman" w:cs="Times New Roman"/>
          <w:sz w:val="24"/>
          <w:szCs w:val="24"/>
        </w:rPr>
        <w:t xml:space="preserve">9. Найти интеграл, используя приемы интегрирования выражений, содержащих тригонометрические функции (сделать проверку решения): </w:t>
      </w:r>
      <w:r w:rsidRPr="009458A8">
        <w:rPr>
          <w:rFonts w:ascii="Times New Roman" w:hAnsi="Times New Roman" w:cs="Times New Roman"/>
          <w:position w:val="-16"/>
          <w:sz w:val="24"/>
          <w:szCs w:val="24"/>
        </w:rPr>
        <w:object w:dxaOrig="1700" w:dyaOrig="440">
          <v:shape id="_x0000_i1133" type="#_x0000_t75" style="width:85.75pt;height:22.55pt" o:ole="">
            <v:imagedata r:id="rId230" o:title=""/>
          </v:shape>
          <o:OLEObject Type="Embed" ProgID="Equation.3" ShapeID="_x0000_i1133" DrawAspect="Content" ObjectID="_1841923558" r:id="rId231"/>
        </w:object>
      </w:r>
      <w:r w:rsidRPr="009458A8">
        <w:rPr>
          <w:rFonts w:ascii="Times New Roman" w:hAnsi="Times New Roman" w:cs="Times New Roman"/>
          <w:sz w:val="24"/>
          <w:szCs w:val="24"/>
        </w:rPr>
        <w:t>.</w:t>
      </w:r>
    </w:p>
    <w:p w:rsidR="006F0BBF" w:rsidRPr="009458A8" w:rsidRDefault="006F0BBF" w:rsidP="006F0B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58A8">
        <w:rPr>
          <w:rFonts w:ascii="Times New Roman" w:hAnsi="Times New Roman" w:cs="Times New Roman"/>
          <w:sz w:val="24"/>
          <w:szCs w:val="24"/>
        </w:rPr>
        <w:t xml:space="preserve">10. Найти интеграл (сделать проверку решения): </w:t>
      </w:r>
      <w:r w:rsidRPr="009458A8">
        <w:rPr>
          <w:rFonts w:ascii="Times New Roman" w:hAnsi="Times New Roman" w:cs="Times New Roman"/>
          <w:position w:val="-24"/>
          <w:sz w:val="24"/>
          <w:szCs w:val="24"/>
        </w:rPr>
        <w:object w:dxaOrig="1840" w:dyaOrig="620">
          <v:shape id="_x0000_i1134" type="#_x0000_t75" style="width:91.4pt;height:30.05pt" o:ole="">
            <v:imagedata r:id="rId232" o:title=""/>
          </v:shape>
          <o:OLEObject Type="Embed" ProgID="Equation.3" ShapeID="_x0000_i1134" DrawAspect="Content" ObjectID="_1841923559" r:id="rId233"/>
        </w:object>
      </w:r>
      <w:r w:rsidRPr="009458A8">
        <w:rPr>
          <w:rFonts w:ascii="Times New Roman" w:hAnsi="Times New Roman" w:cs="Times New Roman"/>
          <w:sz w:val="24"/>
          <w:szCs w:val="24"/>
        </w:rPr>
        <w:t>.</w:t>
      </w:r>
    </w:p>
    <w:p w:rsidR="006F0BBF" w:rsidRPr="009458A8" w:rsidRDefault="006F0BBF" w:rsidP="006F0BB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58A8">
        <w:rPr>
          <w:rFonts w:ascii="Times New Roman" w:hAnsi="Times New Roman" w:cs="Times New Roman"/>
          <w:sz w:val="24"/>
          <w:szCs w:val="24"/>
        </w:rPr>
        <w:t xml:space="preserve">11. Найти интеграл с помощью тригонометрических подстановок: </w:t>
      </w:r>
      <w:r w:rsidRPr="009458A8">
        <w:rPr>
          <w:rFonts w:ascii="Times New Roman" w:hAnsi="Times New Roman" w:cs="Times New Roman"/>
          <w:position w:val="-30"/>
          <w:sz w:val="24"/>
          <w:szCs w:val="24"/>
        </w:rPr>
        <w:object w:dxaOrig="1200" w:dyaOrig="720">
          <v:shape id="_x0000_i1135" type="#_x0000_t75" style="width:59.5pt;height:36.3pt" o:ole="">
            <v:imagedata r:id="rId234" o:title=""/>
          </v:shape>
          <o:OLEObject Type="Embed" ProgID="Equation.3" ShapeID="_x0000_i1135" DrawAspect="Content" ObjectID="_1841923560" r:id="rId235"/>
        </w:object>
      </w:r>
      <w:r w:rsidRPr="009458A8">
        <w:rPr>
          <w:rFonts w:ascii="Times New Roman" w:hAnsi="Times New Roman" w:cs="Times New Roman"/>
          <w:sz w:val="24"/>
          <w:szCs w:val="24"/>
        </w:rPr>
        <w:t>.</w:t>
      </w:r>
    </w:p>
    <w:p w:rsidR="00843673" w:rsidRPr="009458A8" w:rsidRDefault="006F0BBF" w:rsidP="006F0BB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8A8">
        <w:rPr>
          <w:rFonts w:ascii="Times New Roman" w:hAnsi="Times New Roman" w:cs="Times New Roman"/>
          <w:sz w:val="24"/>
          <w:szCs w:val="24"/>
        </w:rPr>
        <w:t xml:space="preserve">12. Найти интеграл, используя подстановки Эйлера: </w:t>
      </w:r>
      <w:r w:rsidRPr="009458A8">
        <w:rPr>
          <w:rFonts w:ascii="Times New Roman" w:hAnsi="Times New Roman" w:cs="Times New Roman"/>
          <w:position w:val="-30"/>
          <w:sz w:val="24"/>
          <w:szCs w:val="24"/>
        </w:rPr>
        <w:object w:dxaOrig="1660" w:dyaOrig="680">
          <v:shape id="_x0000_i1136" type="#_x0000_t75" style="width:83.25pt;height:34.45pt" o:ole="">
            <v:imagedata r:id="rId236" o:title=""/>
          </v:shape>
          <o:OLEObject Type="Embed" ProgID="Equation.3" ShapeID="_x0000_i1136" DrawAspect="Content" ObjectID="_1841923561" r:id="rId237"/>
        </w:object>
      </w:r>
      <w:r w:rsidRPr="009458A8">
        <w:rPr>
          <w:rFonts w:ascii="Times New Roman" w:hAnsi="Times New Roman" w:cs="Times New Roman"/>
          <w:sz w:val="24"/>
          <w:szCs w:val="24"/>
        </w:rPr>
        <w:t>.</w:t>
      </w:r>
    </w:p>
    <w:p w:rsidR="00843673" w:rsidRPr="009458A8" w:rsidRDefault="00843673" w:rsidP="00983F6C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58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Вопросы к защите</w:t>
      </w:r>
    </w:p>
    <w:p w:rsidR="00843673" w:rsidRPr="009458A8" w:rsidRDefault="00843673" w:rsidP="0023749A">
      <w:pPr>
        <w:numPr>
          <w:ilvl w:val="0"/>
          <w:numId w:val="17"/>
        </w:numPr>
        <w:spacing w:after="0" w:line="240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8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Понятие первообразной функции. Свойства первообразных.</w:t>
      </w:r>
    </w:p>
    <w:p w:rsidR="00843673" w:rsidRPr="009458A8" w:rsidRDefault="00843673" w:rsidP="0023749A">
      <w:pPr>
        <w:numPr>
          <w:ilvl w:val="0"/>
          <w:numId w:val="17"/>
        </w:numPr>
        <w:spacing w:after="0" w:line="240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8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Неопределенный интеграл, его свойства.</w:t>
      </w:r>
    </w:p>
    <w:p w:rsidR="00843673" w:rsidRPr="009458A8" w:rsidRDefault="00843673" w:rsidP="0023749A">
      <w:pPr>
        <w:numPr>
          <w:ilvl w:val="0"/>
          <w:numId w:val="17"/>
        </w:numPr>
        <w:spacing w:after="0" w:line="240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8A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неопределенных интегралов.</w:t>
      </w:r>
    </w:p>
    <w:p w:rsidR="00843673" w:rsidRPr="009458A8" w:rsidRDefault="00843673" w:rsidP="0023749A">
      <w:pPr>
        <w:numPr>
          <w:ilvl w:val="0"/>
          <w:numId w:val="17"/>
        </w:numPr>
        <w:spacing w:after="0" w:line="240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8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переменной и интегрирование по частям в неопределенном интеграле.</w:t>
      </w:r>
    </w:p>
    <w:p w:rsidR="00843673" w:rsidRPr="009458A8" w:rsidRDefault="00843673" w:rsidP="0023749A">
      <w:pPr>
        <w:numPr>
          <w:ilvl w:val="0"/>
          <w:numId w:val="17"/>
        </w:numPr>
        <w:spacing w:after="0" w:line="240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8A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Разложение дробной рациональной функции на простейшие дроби.</w:t>
      </w:r>
    </w:p>
    <w:p w:rsidR="00843673" w:rsidRPr="009458A8" w:rsidRDefault="00843673" w:rsidP="0023749A">
      <w:pPr>
        <w:numPr>
          <w:ilvl w:val="0"/>
          <w:numId w:val="17"/>
        </w:numPr>
        <w:spacing w:after="0" w:line="240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8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Интегрирование простейших дробей. Интегрирование рациональных функций.</w:t>
      </w:r>
    </w:p>
    <w:p w:rsidR="00843673" w:rsidRPr="009458A8" w:rsidRDefault="00843673" w:rsidP="0023749A">
      <w:pPr>
        <w:numPr>
          <w:ilvl w:val="0"/>
          <w:numId w:val="17"/>
        </w:numPr>
        <w:spacing w:after="0" w:line="240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8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Интегрирование выражений, содержащих тригонометрические функции.</w:t>
      </w:r>
    </w:p>
    <w:p w:rsidR="00843673" w:rsidRPr="009458A8" w:rsidRDefault="00843673" w:rsidP="0023749A">
      <w:pPr>
        <w:numPr>
          <w:ilvl w:val="0"/>
          <w:numId w:val="17"/>
        </w:numPr>
        <w:spacing w:after="0" w:line="240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8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Интегрирование иррациональных выражений.</w:t>
      </w:r>
    </w:p>
    <w:p w:rsidR="00843673" w:rsidRPr="009458A8" w:rsidRDefault="00843673" w:rsidP="0023749A">
      <w:pPr>
        <w:numPr>
          <w:ilvl w:val="0"/>
          <w:numId w:val="17"/>
        </w:numPr>
        <w:spacing w:after="0" w:line="240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8A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Интегрирование дифференциального бинома. Подстановки Эйлера.</w:t>
      </w:r>
    </w:p>
    <w:p w:rsidR="00843673" w:rsidRPr="009458A8" w:rsidRDefault="00843673" w:rsidP="007C0ECD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58A8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 w:rsidR="007C0ECD" w:rsidRPr="009458A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="007C0ECD" w:rsidRPr="009458A8">
        <w:rPr>
          <w:rFonts w:ascii="Times New Roman" w:eastAsia="Calibri" w:hAnsi="Times New Roman" w:cs="Times New Roman"/>
          <w:sz w:val="24"/>
          <w:szCs w:val="24"/>
        </w:rPr>
        <w:t>п</w:t>
      </w:r>
      <w:r w:rsidRPr="009458A8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 w:rsidRPr="009458A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EC5897" w:rsidRDefault="0084367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Наименование: 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контрольная работа</w:t>
      </w: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Представление в ФОС</w:t>
      </w:r>
      <w:r w:rsidRPr="00EC58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EC5897">
        <w:rPr>
          <w:rFonts w:ascii="Times New Roman" w:eastAsia="Calibri" w:hAnsi="Times New Roman" w:cs="Times New Roman"/>
          <w:sz w:val="24"/>
          <w:szCs w:val="24"/>
        </w:rPr>
        <w:t>набор вариантов заданий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Варианты заданий:</w:t>
      </w:r>
    </w:p>
    <w:p w:rsidR="00843673" w:rsidRPr="00EC5897" w:rsidRDefault="00843673" w:rsidP="00983F6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Контрольная работа №3.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AD74EC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«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Неопредел</w:t>
      </w:r>
      <w:r w:rsidR="00590615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е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нный интеграл</w:t>
      </w:r>
      <w:r w:rsidR="00AD74EC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»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.</w:t>
      </w:r>
    </w:p>
    <w:p w:rsidR="00306F4C" w:rsidRPr="009D00AE" w:rsidRDefault="00306F4C" w:rsidP="00306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00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неопределенные интегралы. </w:t>
      </w:r>
      <w:r w:rsidRPr="009D00A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 проверить дифференцированием</w:t>
      </w:r>
      <w:r w:rsidRPr="009D00A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84ACE" w:rsidRDefault="00306F4C" w:rsidP="00306F4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00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9D00AE" w:rsidRPr="009D00AE">
        <w:rPr>
          <w:rFonts w:ascii="Times New Roman" w:hAnsi="Times New Roman" w:cs="Times New Roman"/>
          <w:position w:val="-16"/>
          <w:sz w:val="24"/>
          <w:szCs w:val="24"/>
        </w:rPr>
        <w:object w:dxaOrig="1540" w:dyaOrig="440">
          <v:shape id="_x0000_i1137" type="#_x0000_t75" style="width:78.25pt;height:22.55pt" o:ole="">
            <v:imagedata r:id="rId238" o:title=""/>
          </v:shape>
          <o:OLEObject Type="Embed" ProgID="Equation.3" ShapeID="_x0000_i1137" DrawAspect="Content" ObjectID="_1841923562" r:id="rId239"/>
        </w:object>
      </w:r>
      <w:r w:rsidRPr="009D00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84AC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C84AC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C84AC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D00AE" w:rsidRPr="009D00AE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="009D00AE" w:rsidRPr="009D00AE">
        <w:rPr>
          <w:rFonts w:ascii="Times New Roman" w:hAnsi="Times New Roman" w:cs="Times New Roman"/>
          <w:sz w:val="24"/>
          <w:szCs w:val="24"/>
        </w:rPr>
        <w:t xml:space="preserve"> </w:t>
      </w:r>
      <w:r w:rsidR="009D00AE" w:rsidRPr="009D00AE">
        <w:rPr>
          <w:rFonts w:ascii="Times New Roman" w:hAnsi="Times New Roman" w:cs="Times New Roman"/>
          <w:position w:val="-28"/>
          <w:sz w:val="24"/>
          <w:szCs w:val="24"/>
        </w:rPr>
        <w:object w:dxaOrig="859" w:dyaOrig="660">
          <v:shape id="_x0000_i1138" type="#_x0000_t75" style="width:41.95pt;height:34.45pt" o:ole="">
            <v:imagedata r:id="rId240" o:title=""/>
          </v:shape>
          <o:OLEObject Type="Embed" ProgID="Equation.3" ShapeID="_x0000_i1138" DrawAspect="Content" ObjectID="_1841923563" r:id="rId241"/>
        </w:object>
      </w:r>
      <w:r w:rsidR="00C84ACE">
        <w:rPr>
          <w:rFonts w:ascii="Times New Roman" w:hAnsi="Times New Roman" w:cs="Times New Roman"/>
          <w:sz w:val="24"/>
          <w:szCs w:val="24"/>
        </w:rPr>
        <w:t>.</w:t>
      </w:r>
      <w:r w:rsidR="00C84ACE">
        <w:rPr>
          <w:rFonts w:ascii="Times New Roman" w:hAnsi="Times New Roman" w:cs="Times New Roman"/>
          <w:sz w:val="24"/>
          <w:szCs w:val="24"/>
        </w:rPr>
        <w:tab/>
      </w:r>
      <w:r w:rsidR="00C84ACE">
        <w:rPr>
          <w:rFonts w:ascii="Times New Roman" w:hAnsi="Times New Roman" w:cs="Times New Roman"/>
          <w:sz w:val="24"/>
          <w:szCs w:val="24"/>
        </w:rPr>
        <w:tab/>
      </w:r>
      <w:r w:rsidR="00C84ACE">
        <w:rPr>
          <w:rFonts w:ascii="Times New Roman" w:hAnsi="Times New Roman" w:cs="Times New Roman"/>
          <w:sz w:val="24"/>
          <w:szCs w:val="24"/>
        </w:rPr>
        <w:tab/>
      </w:r>
      <w:r w:rsidR="009D00A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9D00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D00AE" w:rsidRPr="009D00AE">
        <w:rPr>
          <w:rFonts w:ascii="Times New Roman" w:hAnsi="Times New Roman" w:cs="Times New Roman"/>
          <w:sz w:val="24"/>
          <w:szCs w:val="24"/>
        </w:rPr>
        <w:t xml:space="preserve"> </w:t>
      </w:r>
      <w:r w:rsidR="009D00AE" w:rsidRPr="009D00AE">
        <w:rPr>
          <w:rFonts w:ascii="Times New Roman" w:hAnsi="Times New Roman" w:cs="Times New Roman"/>
          <w:position w:val="-24"/>
          <w:sz w:val="24"/>
          <w:szCs w:val="24"/>
        </w:rPr>
        <w:object w:dxaOrig="1740" w:dyaOrig="660">
          <v:shape id="_x0000_i1139" type="#_x0000_t75" style="width:87.05pt;height:33.8pt" o:ole="">
            <v:imagedata r:id="rId242" o:title=""/>
          </v:shape>
          <o:OLEObject Type="Embed" ProgID="Equation.3" ShapeID="_x0000_i1139" DrawAspect="Content" ObjectID="_1841923564" r:id="rId243"/>
        </w:object>
      </w:r>
      <w:r w:rsidRPr="009D00AE">
        <w:rPr>
          <w:rFonts w:ascii="Times New Roman" w:hAnsi="Times New Roman" w:cs="Times New Roman"/>
          <w:sz w:val="24"/>
          <w:szCs w:val="24"/>
        </w:rPr>
        <w:t>.</w:t>
      </w:r>
    </w:p>
    <w:p w:rsidR="00306F4C" w:rsidRPr="009D00AE" w:rsidRDefault="009D00AE" w:rsidP="00306F4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06F4C" w:rsidRPr="009D00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D00AE">
        <w:rPr>
          <w:sz w:val="28"/>
          <w:szCs w:val="28"/>
        </w:rPr>
        <w:t xml:space="preserve"> </w:t>
      </w:r>
      <w:r w:rsidR="00471FB0">
        <w:rPr>
          <w:position w:val="-24"/>
          <w:sz w:val="28"/>
          <w:szCs w:val="28"/>
        </w:rPr>
        <w:pict>
          <v:shape id="_x0000_i1140" type="#_x0000_t75" style="width:65.75pt;height:34.45pt">
            <v:imagedata r:id="rId244" o:title=""/>
          </v:shape>
        </w:pict>
      </w:r>
      <w:r w:rsidR="00306F4C" w:rsidRPr="009D00AE">
        <w:rPr>
          <w:rFonts w:ascii="Times New Roman" w:hAnsi="Times New Roman" w:cs="Times New Roman"/>
          <w:sz w:val="24"/>
          <w:szCs w:val="24"/>
        </w:rPr>
        <w:t>.</w:t>
      </w:r>
      <w:r w:rsidR="00C84ACE">
        <w:rPr>
          <w:rFonts w:ascii="Times New Roman" w:hAnsi="Times New Roman" w:cs="Times New Roman"/>
          <w:sz w:val="24"/>
          <w:szCs w:val="24"/>
        </w:rPr>
        <w:tab/>
      </w:r>
      <w:r w:rsidR="00C84ACE">
        <w:rPr>
          <w:rFonts w:ascii="Times New Roman" w:hAnsi="Times New Roman" w:cs="Times New Roman"/>
          <w:sz w:val="24"/>
          <w:szCs w:val="24"/>
        </w:rPr>
        <w:tab/>
      </w:r>
      <w:r w:rsidR="00C84A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306F4C" w:rsidRPr="009D00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06F4C" w:rsidRPr="009D00AE">
        <w:rPr>
          <w:rFonts w:ascii="Times New Roman" w:hAnsi="Times New Roman" w:cs="Times New Roman"/>
          <w:sz w:val="24"/>
          <w:szCs w:val="24"/>
        </w:rPr>
        <w:t xml:space="preserve"> </w:t>
      </w:r>
      <w:r w:rsidRPr="009D00AE">
        <w:rPr>
          <w:rFonts w:ascii="Times New Roman" w:hAnsi="Times New Roman" w:cs="Times New Roman"/>
          <w:position w:val="-28"/>
          <w:sz w:val="24"/>
          <w:szCs w:val="24"/>
        </w:rPr>
        <w:object w:dxaOrig="920" w:dyaOrig="660">
          <v:shape id="_x0000_i1141" type="#_x0000_t75" style="width:45.1pt;height:33.8pt" o:ole="">
            <v:imagedata r:id="rId245" o:title=""/>
          </v:shape>
          <o:OLEObject Type="Embed" ProgID="Equation.3" ShapeID="_x0000_i1141" DrawAspect="Content" ObjectID="_1841923565" r:id="rId246"/>
        </w:object>
      </w:r>
      <w:r w:rsidR="00306F4C" w:rsidRPr="009D00A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  <w:r w:rsidR="00306F4C" w:rsidRPr="009D00AE">
        <w:rPr>
          <w:rFonts w:ascii="Times New Roman" w:hAnsi="Times New Roman" w:cs="Times New Roman"/>
          <w:sz w:val="24"/>
          <w:szCs w:val="24"/>
        </w:rPr>
        <w:t xml:space="preserve">. </w:t>
      </w:r>
      <w:r w:rsidRPr="009D00AE">
        <w:rPr>
          <w:rFonts w:ascii="Times New Roman" w:hAnsi="Times New Roman" w:cs="Times New Roman"/>
          <w:position w:val="-30"/>
          <w:sz w:val="24"/>
          <w:szCs w:val="24"/>
        </w:rPr>
        <w:object w:dxaOrig="1380" w:dyaOrig="680">
          <v:shape id="_x0000_i1142" type="#_x0000_t75" style="width:69.5pt;height:34.45pt" o:ole="">
            <v:imagedata r:id="rId247" o:title=""/>
          </v:shape>
          <o:OLEObject Type="Embed" ProgID="Equation.3" ShapeID="_x0000_i1142" DrawAspect="Content" ObjectID="_1841923566" r:id="rId248"/>
        </w:object>
      </w:r>
      <w:r w:rsidR="00306F4C" w:rsidRPr="009D00AE">
        <w:rPr>
          <w:rFonts w:ascii="Times New Roman" w:hAnsi="Times New Roman" w:cs="Times New Roman"/>
          <w:sz w:val="24"/>
          <w:szCs w:val="24"/>
        </w:rPr>
        <w:t>.</w:t>
      </w:r>
    </w:p>
    <w:p w:rsidR="00843673" w:rsidRPr="00EC5897" w:rsidRDefault="00843673" w:rsidP="009D00AE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 w:rsidR="009D00A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="009D00AE">
        <w:rPr>
          <w:rFonts w:ascii="Times New Roman" w:eastAsia="Calibri" w:hAnsi="Times New Roman" w:cs="Times New Roman"/>
          <w:sz w:val="24"/>
          <w:szCs w:val="24"/>
        </w:rPr>
        <w:t>п</w:t>
      </w:r>
      <w:r w:rsidRPr="00EC5897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Наименование: 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типовой расчет</w:t>
      </w: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Представление в ФОС</w:t>
      </w:r>
      <w:r w:rsidRPr="00EC58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EC5897">
        <w:rPr>
          <w:rFonts w:ascii="Times New Roman" w:eastAsia="Calibri" w:hAnsi="Times New Roman" w:cs="Times New Roman"/>
          <w:sz w:val="24"/>
          <w:szCs w:val="24"/>
        </w:rPr>
        <w:t>набор вариантов заданий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Варианты заданий: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843673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Типовой расчет </w:t>
      </w:r>
      <w:r w:rsidR="00AD74EC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№4 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«</w:t>
      </w:r>
      <w:r w:rsidRPr="00EC5897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>Определ</w:t>
      </w:r>
      <w:r w:rsidR="00590615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>е</w:t>
      </w:r>
      <w:r w:rsidRPr="00EC5897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>нный интеграл и его приложения».</w:t>
      </w:r>
    </w:p>
    <w:p w:rsidR="00724674" w:rsidRPr="00724674" w:rsidRDefault="00724674" w:rsidP="00724674">
      <w:pPr>
        <w:pStyle w:val="ae"/>
        <w:ind w:left="62"/>
        <w:contextualSpacing/>
        <w:rPr>
          <w:szCs w:val="24"/>
        </w:rPr>
      </w:pPr>
      <w:r w:rsidRPr="00724674">
        <w:rPr>
          <w:szCs w:val="24"/>
        </w:rPr>
        <w:t xml:space="preserve">1. </w:t>
      </w:r>
      <w:r w:rsidRPr="00724674">
        <w:rPr>
          <w:smallCaps w:val="0"/>
          <w:szCs w:val="24"/>
        </w:rPr>
        <w:t>Вычислите определенные интегралы:</w:t>
      </w:r>
      <w:r w:rsidRPr="00724674">
        <w:rPr>
          <w:szCs w:val="24"/>
        </w:rPr>
        <w:br/>
      </w:r>
      <w:r w:rsidRPr="00724674">
        <w:rPr>
          <w:i/>
          <w:smallCaps w:val="0"/>
          <w:szCs w:val="24"/>
        </w:rPr>
        <w:t>а</w:t>
      </w:r>
      <w:r w:rsidRPr="00724674">
        <w:rPr>
          <w:smallCaps w:val="0"/>
          <w:szCs w:val="24"/>
        </w:rPr>
        <w:t>)</w:t>
      </w:r>
      <w:r w:rsidRPr="00724674">
        <w:rPr>
          <w:rFonts w:eastAsiaTheme="minorEastAsia"/>
          <w:smallCaps w:val="0"/>
          <w:szCs w:val="24"/>
        </w:rPr>
        <w:t xml:space="preserve"> </w:t>
      </w:r>
      <w:r w:rsidR="00CA0040" w:rsidRPr="00724674">
        <w:rPr>
          <w:rFonts w:eastAsiaTheme="minorEastAsia"/>
          <w:smallCaps w:val="0"/>
          <w:position w:val="-32"/>
          <w:szCs w:val="24"/>
        </w:rPr>
        <w:object w:dxaOrig="1740" w:dyaOrig="780">
          <v:shape id="_x0000_i1143" type="#_x0000_t75" style="width:85.75pt;height:41.95pt" o:ole="">
            <v:imagedata r:id="rId249" o:title=""/>
          </v:shape>
          <o:OLEObject Type="Embed" ProgID="Equation.3" ShapeID="_x0000_i1143" DrawAspect="Content" ObjectID="_1841923567" r:id="rId250"/>
        </w:object>
      </w:r>
      <w:r w:rsidRPr="00724674">
        <w:rPr>
          <w:rFonts w:eastAsiaTheme="minorEastAsia"/>
          <w:smallCaps w:val="0"/>
          <w:szCs w:val="24"/>
        </w:rPr>
        <w:t>;</w:t>
      </w:r>
      <w:r w:rsidRPr="00724674">
        <w:rPr>
          <w:rFonts w:eastAsiaTheme="minorEastAsia"/>
          <w:smallCaps w:val="0"/>
          <w:szCs w:val="24"/>
        </w:rPr>
        <w:tab/>
      </w:r>
      <w:r w:rsidRPr="00724674">
        <w:rPr>
          <w:rFonts w:eastAsiaTheme="minorEastAsia"/>
          <w:smallCaps w:val="0"/>
          <w:szCs w:val="24"/>
        </w:rPr>
        <w:tab/>
      </w:r>
      <w:r w:rsidRPr="00724674">
        <w:rPr>
          <w:rFonts w:eastAsiaTheme="minorEastAsia"/>
          <w:i/>
          <w:smallCaps w:val="0"/>
          <w:szCs w:val="24"/>
        </w:rPr>
        <w:t>б</w:t>
      </w:r>
      <w:r w:rsidRPr="00724674">
        <w:rPr>
          <w:rFonts w:eastAsiaTheme="minorEastAsia"/>
          <w:smallCaps w:val="0"/>
          <w:szCs w:val="24"/>
        </w:rPr>
        <w:t xml:space="preserve">) </w:t>
      </w:r>
      <w:r w:rsidRPr="00724674">
        <w:rPr>
          <w:rFonts w:eastAsiaTheme="minorEastAsia"/>
          <w:smallCaps w:val="0"/>
          <w:position w:val="-32"/>
          <w:szCs w:val="24"/>
        </w:rPr>
        <w:object w:dxaOrig="1520" w:dyaOrig="760">
          <v:shape id="_x0000_i1144" type="#_x0000_t75" style="width:73.25pt;height:41.95pt" o:ole="">
            <v:imagedata r:id="rId251" o:title=""/>
          </v:shape>
          <o:OLEObject Type="Embed" ProgID="Equation.3" ShapeID="_x0000_i1144" DrawAspect="Content" ObjectID="_1841923568" r:id="rId252"/>
        </w:object>
      </w:r>
      <w:r w:rsidRPr="00724674">
        <w:rPr>
          <w:rFonts w:eastAsiaTheme="minorEastAsia"/>
          <w:smallCaps w:val="0"/>
          <w:szCs w:val="24"/>
        </w:rPr>
        <w:t>;</w:t>
      </w:r>
      <w:r w:rsidRPr="00724674">
        <w:rPr>
          <w:rFonts w:eastAsiaTheme="minorEastAsia"/>
          <w:smallCaps w:val="0"/>
          <w:szCs w:val="24"/>
        </w:rPr>
        <w:tab/>
      </w:r>
      <w:r w:rsidRPr="00724674">
        <w:rPr>
          <w:rFonts w:eastAsiaTheme="minorEastAsia"/>
          <w:smallCaps w:val="0"/>
          <w:szCs w:val="24"/>
        </w:rPr>
        <w:tab/>
      </w:r>
      <w:r w:rsidRPr="00724674">
        <w:rPr>
          <w:rFonts w:eastAsiaTheme="minorEastAsia"/>
          <w:i/>
          <w:smallCaps w:val="0"/>
          <w:szCs w:val="24"/>
        </w:rPr>
        <w:t>в</w:t>
      </w:r>
      <w:r w:rsidRPr="00724674">
        <w:rPr>
          <w:rFonts w:eastAsiaTheme="minorEastAsia"/>
          <w:smallCaps w:val="0"/>
          <w:szCs w:val="24"/>
        </w:rPr>
        <w:t>)</w:t>
      </w:r>
      <w:r w:rsidRPr="00724674">
        <w:rPr>
          <w:rFonts w:eastAsiaTheme="minorEastAsia"/>
          <w:smallCaps w:val="0"/>
          <w:position w:val="-32"/>
          <w:szCs w:val="24"/>
        </w:rPr>
        <w:object w:dxaOrig="1780" w:dyaOrig="760">
          <v:shape id="_x0000_i1145" type="#_x0000_t75" style="width:87.65pt;height:41.95pt" o:ole="">
            <v:imagedata r:id="rId253" o:title=""/>
          </v:shape>
          <o:OLEObject Type="Embed" ProgID="Equation.3" ShapeID="_x0000_i1145" DrawAspect="Content" ObjectID="_1841923569" r:id="rId254"/>
        </w:object>
      </w:r>
      <w:r w:rsidRPr="00724674">
        <w:rPr>
          <w:rFonts w:eastAsiaTheme="minorEastAsia"/>
          <w:smallCaps w:val="0"/>
          <w:szCs w:val="24"/>
        </w:rPr>
        <w:t>.</w:t>
      </w:r>
    </w:p>
    <w:p w:rsidR="00724674" w:rsidRPr="00724674" w:rsidRDefault="00724674" w:rsidP="0072467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24674">
        <w:rPr>
          <w:rFonts w:ascii="Times New Roman" w:hAnsi="Times New Roman" w:cs="Times New Roman"/>
          <w:sz w:val="24"/>
          <w:szCs w:val="24"/>
        </w:rPr>
        <w:lastRenderedPageBreak/>
        <w:t>2. Изобразите плоскую фигуру, ограниченную линиями и вычислите её площадь:</w:t>
      </w:r>
      <w:r w:rsidRPr="00724674">
        <w:rPr>
          <w:rFonts w:ascii="Times New Roman" w:hAnsi="Times New Roman" w:cs="Times New Roman"/>
          <w:sz w:val="24"/>
          <w:szCs w:val="24"/>
        </w:rPr>
        <w:br/>
      </w:r>
      <w:r w:rsidRPr="00724674">
        <w:rPr>
          <w:rFonts w:ascii="Times New Roman" w:hAnsi="Times New Roman" w:cs="Times New Roman"/>
          <w:i/>
          <w:sz w:val="24"/>
          <w:szCs w:val="24"/>
          <w:lang w:val="en-US"/>
        </w:rPr>
        <w:t>a</w:t>
      </w:r>
      <w:r w:rsidRPr="00724674">
        <w:rPr>
          <w:rFonts w:ascii="Times New Roman" w:hAnsi="Times New Roman" w:cs="Times New Roman"/>
          <w:sz w:val="24"/>
          <w:szCs w:val="24"/>
        </w:rPr>
        <w:t xml:space="preserve">) </w:t>
      </w:r>
      <w:r w:rsidRPr="00724674">
        <w:rPr>
          <w:rFonts w:ascii="Times New Roman" w:hAnsi="Times New Roman" w:cs="Times New Roman"/>
          <w:position w:val="-10"/>
          <w:sz w:val="24"/>
          <w:szCs w:val="24"/>
        </w:rPr>
        <w:object w:dxaOrig="2240" w:dyaOrig="380">
          <v:shape id="_x0000_i1146" type="#_x0000_t75" style="width:113.95pt;height:17.55pt" o:ole="">
            <v:imagedata r:id="rId255" o:title=""/>
          </v:shape>
          <o:OLEObject Type="Embed" ProgID="Equation.3" ShapeID="_x0000_i1146" DrawAspect="Content" ObjectID="_1841923570" r:id="rId256"/>
        </w:object>
      </w:r>
      <w:r w:rsidRPr="00724674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24674">
        <w:rPr>
          <w:rFonts w:ascii="Times New Roman" w:eastAsiaTheme="minorEastAsia" w:hAnsi="Times New Roman" w:cs="Times New Roman"/>
          <w:i/>
          <w:sz w:val="24"/>
          <w:szCs w:val="24"/>
        </w:rPr>
        <w:t>б</w: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724674">
        <w:rPr>
          <w:rFonts w:ascii="Times New Roman" w:hAnsi="Times New Roman" w:cs="Times New Roman"/>
          <w:sz w:val="24"/>
          <w:szCs w:val="24"/>
        </w:rPr>
        <w:t xml:space="preserve"> </w:t>
      </w:r>
      <w:r w:rsidRPr="00724674">
        <w:rPr>
          <w:rFonts w:ascii="Times New Roman" w:hAnsi="Times New Roman" w:cs="Times New Roman"/>
          <w:position w:val="-10"/>
          <w:sz w:val="24"/>
          <w:szCs w:val="24"/>
        </w:rPr>
        <w:object w:dxaOrig="1200" w:dyaOrig="320">
          <v:shape id="_x0000_i1147" type="#_x0000_t75" style="width:59.5pt;height:16.3pt" o:ole="">
            <v:imagedata r:id="rId257" o:title=""/>
          </v:shape>
          <o:OLEObject Type="Embed" ProgID="Equation.3" ShapeID="_x0000_i1147" DrawAspect="Content" ObjectID="_1841923571" r:id="rId258"/>
        </w:objec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4674">
        <w:rPr>
          <w:rFonts w:ascii="Times New Roman" w:eastAsiaTheme="minorEastAsia" w:hAnsi="Times New Roman" w:cs="Times New Roman"/>
          <w:i/>
          <w:sz w:val="24"/>
          <w:szCs w:val="24"/>
        </w:rPr>
        <w:t>в</w: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724674">
        <w:rPr>
          <w:rFonts w:ascii="Times New Roman" w:hAnsi="Times New Roman" w:cs="Times New Roman"/>
          <w:sz w:val="24"/>
          <w:szCs w:val="24"/>
        </w:rPr>
        <w:t xml:space="preserve"> </w:t>
      </w:r>
      <w:r w:rsidRPr="00724674">
        <w:rPr>
          <w:rFonts w:ascii="Times New Roman" w:hAnsi="Times New Roman" w:cs="Times New Roman"/>
          <w:position w:val="-34"/>
          <w:sz w:val="24"/>
          <w:szCs w:val="24"/>
        </w:rPr>
        <w:object w:dxaOrig="2280" w:dyaOrig="800">
          <v:shape id="_x0000_i1148" type="#_x0000_t75" style="width:115.2pt;height:38.2pt" o:ole="">
            <v:imagedata r:id="rId259" o:title=""/>
          </v:shape>
          <o:OLEObject Type="Embed" ProgID="Equation.3" ShapeID="_x0000_i1148" DrawAspect="Content" ObjectID="_1841923572" r:id="rId260"/>
        </w:object>
      </w:r>
    </w:p>
    <w:p w:rsidR="00724674" w:rsidRPr="00724674" w:rsidRDefault="00724674" w:rsidP="0072467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24674">
        <w:rPr>
          <w:rFonts w:ascii="Times New Roman" w:hAnsi="Times New Roman" w:cs="Times New Roman"/>
          <w:sz w:val="24"/>
          <w:szCs w:val="24"/>
        </w:rPr>
        <w:t>3. Изобразите кривую и вычислите длину дуги кривой, соответствующей указанному интервалу изменения аргумента:</w:t>
      </w:r>
    </w:p>
    <w:p w:rsidR="00724674" w:rsidRPr="00724674" w:rsidRDefault="00724674" w:rsidP="007246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24674">
        <w:rPr>
          <w:rFonts w:ascii="Times New Roman" w:hAnsi="Times New Roman" w:cs="Times New Roman"/>
          <w:i/>
          <w:sz w:val="24"/>
          <w:szCs w:val="24"/>
          <w:lang w:val="en-US"/>
        </w:rPr>
        <w:t>a</w:t>
      </w:r>
      <w:r w:rsidRPr="00724674">
        <w:rPr>
          <w:rFonts w:ascii="Times New Roman" w:hAnsi="Times New Roman" w:cs="Times New Roman"/>
          <w:sz w:val="24"/>
          <w:szCs w:val="24"/>
        </w:rPr>
        <w:t xml:space="preserve">) </w:t>
      </w:r>
      <w:r w:rsidRPr="00724674">
        <w:rPr>
          <w:rFonts w:ascii="Times New Roman" w:hAnsi="Times New Roman" w:cs="Times New Roman"/>
          <w:position w:val="-10"/>
          <w:sz w:val="24"/>
          <w:szCs w:val="24"/>
        </w:rPr>
        <w:object w:dxaOrig="2280" w:dyaOrig="380">
          <v:shape id="_x0000_i1149" type="#_x0000_t75" style="width:113.3pt;height:17.55pt" o:ole="">
            <v:imagedata r:id="rId261" o:title=""/>
          </v:shape>
          <o:OLEObject Type="Embed" ProgID="Equation.3" ShapeID="_x0000_i1149" DrawAspect="Content" ObjectID="_1841923573" r:id="rId262"/>
        </w:object>
      </w:r>
      <w:r w:rsidRPr="00724674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24674">
        <w:rPr>
          <w:rFonts w:ascii="Times New Roman" w:eastAsiaTheme="minorEastAsia" w:hAnsi="Times New Roman" w:cs="Times New Roman"/>
          <w:i/>
          <w:sz w:val="24"/>
          <w:szCs w:val="24"/>
        </w:rPr>
        <w:t>б</w: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724674">
        <w:rPr>
          <w:rFonts w:ascii="Times New Roman" w:hAnsi="Times New Roman" w:cs="Times New Roman"/>
          <w:sz w:val="24"/>
          <w:szCs w:val="24"/>
        </w:rPr>
        <w:t xml:space="preserve"> </w:t>
      </w:r>
      <w:r w:rsidRPr="00724674">
        <w:rPr>
          <w:rFonts w:ascii="Times New Roman" w:hAnsi="Times New Roman" w:cs="Times New Roman"/>
          <w:position w:val="-24"/>
          <w:sz w:val="24"/>
          <w:szCs w:val="24"/>
        </w:rPr>
        <w:object w:dxaOrig="2140" w:dyaOrig="680">
          <v:shape id="_x0000_i1150" type="#_x0000_t75" style="width:106.45pt;height:30.7pt" o:ole="">
            <v:imagedata r:id="rId263" o:title=""/>
          </v:shape>
          <o:OLEObject Type="Embed" ProgID="Equation.3" ShapeID="_x0000_i1150" DrawAspect="Content" ObjectID="_1841923574" r:id="rId264"/>
        </w:objec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4674">
        <w:rPr>
          <w:rFonts w:ascii="Times New Roman" w:eastAsiaTheme="minorEastAsia" w:hAnsi="Times New Roman" w:cs="Times New Roman"/>
          <w:i/>
          <w:sz w:val="24"/>
          <w:szCs w:val="24"/>
        </w:rPr>
        <w:t>в</w: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724674">
        <w:rPr>
          <w:rFonts w:ascii="Times New Roman" w:hAnsi="Times New Roman" w:cs="Times New Roman"/>
          <w:sz w:val="24"/>
          <w:szCs w:val="24"/>
        </w:rPr>
        <w:t xml:space="preserve"> </w:t>
      </w:r>
      <w:r w:rsidRPr="00724674">
        <w:rPr>
          <w:rFonts w:ascii="Times New Roman" w:hAnsi="Times New Roman" w:cs="Times New Roman"/>
          <w:position w:val="-30"/>
          <w:sz w:val="24"/>
          <w:szCs w:val="24"/>
        </w:rPr>
        <w:object w:dxaOrig="2600" w:dyaOrig="720">
          <v:shape id="_x0000_i1151" type="#_x0000_t75" style="width:127.7pt;height:37.55pt" o:ole="">
            <v:imagedata r:id="rId265" o:title=""/>
          </v:shape>
          <o:OLEObject Type="Embed" ProgID="Equation.3" ShapeID="_x0000_i1151" DrawAspect="Content" ObjectID="_1841923575" r:id="rId266"/>
        </w:object>
      </w:r>
    </w:p>
    <w:p w:rsidR="00724674" w:rsidRPr="00724674" w:rsidRDefault="00724674" w:rsidP="0072467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24674">
        <w:rPr>
          <w:rFonts w:ascii="Times New Roman" w:hAnsi="Times New Roman" w:cs="Times New Roman"/>
          <w:sz w:val="24"/>
          <w:szCs w:val="24"/>
        </w:rPr>
        <w:t xml:space="preserve">4. Вычислите объем тела, образованного вращением фигуры, ограниченной линиями </w:t>
      </w:r>
      <w:r w:rsidRPr="00724674">
        <w:rPr>
          <w:rFonts w:ascii="Times New Roman" w:hAnsi="Times New Roman" w:cs="Times New Roman"/>
          <w:position w:val="-10"/>
          <w:sz w:val="24"/>
          <w:szCs w:val="24"/>
        </w:rPr>
        <w:object w:dxaOrig="2280" w:dyaOrig="360">
          <v:shape id="_x0000_i1152" type="#_x0000_t75" style="width:113.3pt;height:16.3pt" o:ole="">
            <v:imagedata r:id="rId267" o:title=""/>
          </v:shape>
          <o:OLEObject Type="Embed" ProgID="Equation.3" ShapeID="_x0000_i1152" DrawAspect="Content" ObjectID="_1841923576" r:id="rId268"/>
        </w:object>
      </w:r>
      <w:r w:rsidRPr="00724674">
        <w:rPr>
          <w:rFonts w:ascii="Times New Roman" w:hAnsi="Times New Roman" w:cs="Times New Roman"/>
          <w:sz w:val="24"/>
          <w:szCs w:val="24"/>
        </w:rPr>
        <w:t xml:space="preserve"> вокруг оси </w:t>
      </w:r>
      <w:r w:rsidRPr="00724674">
        <w:rPr>
          <w:rFonts w:ascii="Times New Roman" w:hAnsi="Times New Roman" w:cs="Times New Roman"/>
          <w:i/>
          <w:sz w:val="24"/>
          <w:szCs w:val="24"/>
          <w:lang w:val="en-US"/>
        </w:rPr>
        <w:t>Ox</w:t>
      </w:r>
      <w:r w:rsidRPr="00724674">
        <w:rPr>
          <w:rFonts w:ascii="Times New Roman" w:hAnsi="Times New Roman" w:cs="Times New Roman"/>
          <w:sz w:val="24"/>
          <w:szCs w:val="24"/>
        </w:rPr>
        <w:t>.</w:t>
      </w:r>
    </w:p>
    <w:p w:rsidR="00724674" w:rsidRPr="00724674" w:rsidRDefault="00724674" w:rsidP="0072467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24674">
        <w:rPr>
          <w:rFonts w:ascii="Times New Roman" w:hAnsi="Times New Roman" w:cs="Times New Roman"/>
          <w:sz w:val="24"/>
          <w:szCs w:val="24"/>
        </w:rPr>
        <w:t xml:space="preserve">5. Найти площадь поверхности, полученной вращением данной линии или ее части, соответствующей указанному интервалу изменения аргумента или указанным точкам на линии вокруг оси </w:t>
      </w:r>
      <w:r w:rsidRPr="00724674">
        <w:rPr>
          <w:rFonts w:ascii="Times New Roman" w:hAnsi="Times New Roman" w:cs="Times New Roman"/>
          <w:i/>
          <w:sz w:val="24"/>
          <w:szCs w:val="24"/>
          <w:lang w:val="en-US"/>
        </w:rPr>
        <w:t>Ox</w:t>
      </w:r>
      <w:r w:rsidRPr="00724674">
        <w:rPr>
          <w:rFonts w:ascii="Times New Roman" w:hAnsi="Times New Roman" w:cs="Times New Roman"/>
          <w:sz w:val="24"/>
          <w:szCs w:val="24"/>
        </w:rPr>
        <w:t xml:space="preserve">: </w:t>
      </w:r>
      <w:r w:rsidRPr="00724674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153" type="#_x0000_t75" style="width:82pt;height:16.3pt" o:ole="">
            <v:imagedata r:id="rId269" o:title=""/>
          </v:shape>
          <o:OLEObject Type="Embed" ProgID="Equation.3" ShapeID="_x0000_i1153" DrawAspect="Content" ObjectID="_1841923577" r:id="rId270"/>
        </w:object>
      </w:r>
      <w:r w:rsidRPr="00724674">
        <w:rPr>
          <w:rFonts w:ascii="Times New Roman" w:hAnsi="Times New Roman" w:cs="Times New Roman"/>
          <w:sz w:val="24"/>
          <w:szCs w:val="24"/>
        </w:rPr>
        <w:t>.</w:t>
      </w:r>
    </w:p>
    <w:p w:rsidR="00724674" w:rsidRPr="00724674" w:rsidRDefault="00724674" w:rsidP="007246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24674">
        <w:rPr>
          <w:rFonts w:ascii="Times New Roman" w:hAnsi="Times New Roman" w:cs="Times New Roman"/>
          <w:sz w:val="24"/>
          <w:szCs w:val="24"/>
        </w:rPr>
        <w:t xml:space="preserve">6. Вычислите несобственные интегралы и определите их род: </w:t>
      </w:r>
    </w:p>
    <w:p w:rsidR="00724674" w:rsidRPr="00724674" w:rsidRDefault="00724674" w:rsidP="007246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24674">
        <w:rPr>
          <w:rFonts w:ascii="Times New Roman" w:hAnsi="Times New Roman" w:cs="Times New Roman"/>
          <w:i/>
          <w:sz w:val="24"/>
          <w:szCs w:val="24"/>
        </w:rPr>
        <w:t>а</w:t>
      </w:r>
      <w:r w:rsidRPr="00724674">
        <w:rPr>
          <w:rFonts w:ascii="Times New Roman" w:hAnsi="Times New Roman" w:cs="Times New Roman"/>
          <w:sz w:val="24"/>
          <w:szCs w:val="24"/>
        </w:rPr>
        <w:t>)</w: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24674">
        <w:rPr>
          <w:rFonts w:ascii="Times New Roman" w:eastAsiaTheme="minorEastAsia" w:hAnsi="Times New Roman" w:cs="Times New Roman"/>
          <w:position w:val="-30"/>
          <w:sz w:val="24"/>
          <w:szCs w:val="24"/>
        </w:rPr>
        <w:object w:dxaOrig="1200" w:dyaOrig="740">
          <v:shape id="_x0000_i1154" type="#_x0000_t75" style="width:56.95pt;height:41.3pt" o:ole="">
            <v:imagedata r:id="rId271" o:title=""/>
          </v:shape>
          <o:OLEObject Type="Embed" ProgID="Equation.3" ShapeID="_x0000_i1154" DrawAspect="Content" ObjectID="_1841923578" r:id="rId272"/>
        </w:objec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>;</w: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4674">
        <w:rPr>
          <w:rFonts w:ascii="Times New Roman" w:eastAsiaTheme="minorEastAsia" w:hAnsi="Times New Roman" w:cs="Times New Roman"/>
          <w:i/>
          <w:sz w:val="24"/>
          <w:szCs w:val="24"/>
        </w:rPr>
        <w:t>б</w: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Pr="00724674">
        <w:rPr>
          <w:rFonts w:ascii="Times New Roman" w:eastAsiaTheme="minorEastAsia" w:hAnsi="Times New Roman" w:cs="Times New Roman"/>
          <w:position w:val="-32"/>
          <w:sz w:val="24"/>
          <w:szCs w:val="24"/>
        </w:rPr>
        <w:object w:dxaOrig="1480" w:dyaOrig="760">
          <v:shape id="_x0000_i1155" type="#_x0000_t75" style="width:70.75pt;height:38.2pt" o:ole="">
            <v:imagedata r:id="rId273" o:title=""/>
          </v:shape>
          <o:OLEObject Type="Embed" ProgID="Equation.3" ShapeID="_x0000_i1155" DrawAspect="Content" ObjectID="_1841923579" r:id="rId274"/>
        </w:objec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724674" w:rsidRPr="00724674" w:rsidRDefault="00724674" w:rsidP="007246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24674">
        <w:rPr>
          <w:rFonts w:ascii="Times New Roman" w:hAnsi="Times New Roman" w:cs="Times New Roman"/>
          <w:sz w:val="24"/>
          <w:szCs w:val="24"/>
        </w:rPr>
        <w:t>7. Исследуйте сходимость несобственных интегралов:</w:t>
      </w:r>
    </w:p>
    <w:p w:rsidR="00724674" w:rsidRPr="00724674" w:rsidRDefault="00724674" w:rsidP="00724674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24674">
        <w:rPr>
          <w:rFonts w:ascii="Times New Roman" w:hAnsi="Times New Roman" w:cs="Times New Roman"/>
          <w:i/>
          <w:sz w:val="24"/>
          <w:szCs w:val="24"/>
        </w:rPr>
        <w:t>а</w:t>
      </w:r>
      <w:r w:rsidRPr="00724674">
        <w:rPr>
          <w:rFonts w:ascii="Times New Roman" w:hAnsi="Times New Roman" w:cs="Times New Roman"/>
          <w:sz w:val="24"/>
          <w:szCs w:val="24"/>
        </w:rPr>
        <w:t>)</w: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24674">
        <w:rPr>
          <w:rFonts w:ascii="Times New Roman" w:eastAsiaTheme="minorEastAsia" w:hAnsi="Times New Roman" w:cs="Times New Roman"/>
          <w:position w:val="-34"/>
          <w:sz w:val="24"/>
          <w:szCs w:val="24"/>
        </w:rPr>
        <w:object w:dxaOrig="1939" w:dyaOrig="780">
          <v:shape id="_x0000_i1156" type="#_x0000_t75" style="width:98.3pt;height:41.95pt" o:ole="">
            <v:imagedata r:id="rId275" o:title=""/>
          </v:shape>
          <o:OLEObject Type="Embed" ProgID="Equation.3" ShapeID="_x0000_i1156" DrawAspect="Content" ObjectID="_1841923580" r:id="rId276"/>
        </w:objec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>;</w: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4674">
        <w:rPr>
          <w:rFonts w:ascii="Times New Roman" w:eastAsiaTheme="minorEastAsia" w:hAnsi="Times New Roman" w:cs="Times New Roman"/>
          <w:i/>
          <w:sz w:val="24"/>
          <w:szCs w:val="24"/>
        </w:rPr>
        <w:t>б</w: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Pr="00724674">
        <w:rPr>
          <w:rFonts w:ascii="Times New Roman" w:eastAsiaTheme="minorEastAsia" w:hAnsi="Times New Roman" w:cs="Times New Roman"/>
          <w:position w:val="-32"/>
          <w:sz w:val="24"/>
          <w:szCs w:val="24"/>
        </w:rPr>
        <w:object w:dxaOrig="1460" w:dyaOrig="760">
          <v:shape id="_x0000_i1157" type="#_x0000_t75" style="width:73.25pt;height:41.95pt" o:ole="">
            <v:imagedata r:id="rId277" o:title=""/>
          </v:shape>
          <o:OLEObject Type="Embed" ProgID="Equation.3" ShapeID="_x0000_i1157" DrawAspect="Content" ObjectID="_1841923581" r:id="rId278"/>
        </w:object>
      </w:r>
      <w:r w:rsidRPr="0072467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843673" w:rsidRPr="00A72959" w:rsidRDefault="00843673" w:rsidP="00A72959">
      <w:pPr>
        <w:widowControl w:val="0"/>
        <w:tabs>
          <w:tab w:val="left" w:pos="284"/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29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Вопросы к защите</w:t>
      </w:r>
    </w:p>
    <w:p w:rsidR="00843673" w:rsidRPr="00A72959" w:rsidRDefault="00843673" w:rsidP="0023749A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9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Понятие определенного интеграла, его геометрический смысл.</w:t>
      </w:r>
    </w:p>
    <w:p w:rsidR="00843673" w:rsidRPr="00A72959" w:rsidRDefault="00843673" w:rsidP="0023749A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95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свойства определенного интеграла.</w:t>
      </w:r>
    </w:p>
    <w:p w:rsidR="00843673" w:rsidRPr="00A72959" w:rsidRDefault="00843673" w:rsidP="0023749A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95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Теорема о среднем.</w:t>
      </w:r>
    </w:p>
    <w:p w:rsidR="00843673" w:rsidRPr="00A72959" w:rsidRDefault="00843673" w:rsidP="0023749A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9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Производная определенного интеграла по ве</w:t>
      </w:r>
      <w:r w:rsidR="00A72959">
        <w:rPr>
          <w:rFonts w:ascii="Times New Roman" w:eastAsia="Times New Roman" w:hAnsi="Times New Roman" w:cs="Times New Roman"/>
          <w:sz w:val="24"/>
          <w:szCs w:val="24"/>
          <w:lang w:eastAsia="ru-RU"/>
        </w:rPr>
        <w:t>рхнему пределу. Формула Ньютона–</w:t>
      </w:r>
      <w:r w:rsidRPr="00A72959">
        <w:rPr>
          <w:rFonts w:ascii="Times New Roman" w:eastAsia="Times New Roman" w:hAnsi="Times New Roman" w:cs="Times New Roman"/>
          <w:sz w:val="24"/>
          <w:szCs w:val="24"/>
          <w:lang w:eastAsia="ru-RU"/>
        </w:rPr>
        <w:t>Лейбница.</w:t>
      </w:r>
    </w:p>
    <w:p w:rsidR="00843673" w:rsidRPr="00A72959" w:rsidRDefault="00843673" w:rsidP="0023749A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95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переменной и интегрирование по частям в определенном интеграле.</w:t>
      </w:r>
    </w:p>
    <w:p w:rsidR="00843673" w:rsidRPr="00A72959" w:rsidRDefault="00843673" w:rsidP="0023749A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95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 площадей плоских фигур.</w:t>
      </w:r>
    </w:p>
    <w:p w:rsidR="00843673" w:rsidRPr="00A72959" w:rsidRDefault="00843673" w:rsidP="0023749A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95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и вычисление длины кривой, дифференциал длины дуги кривой.</w:t>
      </w:r>
    </w:p>
    <w:p w:rsidR="00843673" w:rsidRPr="00A72959" w:rsidRDefault="00843673" w:rsidP="0023749A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295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 объемов тел по площадям параллельных сечений и объемов тел вращения.</w:t>
      </w:r>
    </w:p>
    <w:p w:rsidR="00843673" w:rsidRPr="00EC5897" w:rsidRDefault="00843673" w:rsidP="00A72959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 w:rsidR="00A72959">
        <w:rPr>
          <w:rFonts w:ascii="Times New Roman" w:eastAsia="Calibri" w:hAnsi="Times New Roman" w:cs="Times New Roman"/>
          <w:sz w:val="24"/>
          <w:szCs w:val="24"/>
        </w:rPr>
        <w:t xml:space="preserve"> п</w:t>
      </w:r>
      <w:r w:rsidRPr="00EC5897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EC5897" w:rsidRDefault="0084367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43673" w:rsidRPr="00EC5897" w:rsidRDefault="00843673" w:rsidP="00F0522D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Типовой расч</w:t>
      </w:r>
      <w:r w:rsidR="00590615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е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т </w:t>
      </w:r>
      <w:r w:rsidR="00AD74EC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№5 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«Числовые и функциональные ряды».</w:t>
      </w:r>
    </w:p>
    <w:p w:rsidR="00843673" w:rsidRPr="00EC5897" w:rsidRDefault="00A72959" w:rsidP="00F0522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1.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Найти сумму ряда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ab/>
      </w:r>
      <w:r w:rsidRPr="00A72959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)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914400" cy="46101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ab/>
      </w:r>
      <w:r w:rsidRPr="00CA0040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б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)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914400" cy="46101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CA0040" w:rsidRDefault="00A72959" w:rsidP="00F0522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2.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Исследовать на сходимость ряд</w:t>
      </w:r>
      <w:r w:rsid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: </w:t>
      </w:r>
      <w:r w:rsidR="00CA0040" w:rsidRPr="00CA0040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а</w:t>
      </w:r>
      <w:r w:rsid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)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643890" cy="46101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;</w:t>
      </w:r>
      <w:r w:rsid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CA0040" w:rsidRPr="00CA0040">
        <w:rPr>
          <w:rFonts w:ascii="Times New Roman" w:hAnsi="Times New Roman" w:cs="Times New Roman"/>
          <w:i/>
          <w:sz w:val="24"/>
          <w:szCs w:val="24"/>
        </w:rPr>
        <w:t>б</w:t>
      </w:r>
      <w:r w:rsidR="00CA0040" w:rsidRPr="00724674">
        <w:rPr>
          <w:rFonts w:ascii="Times New Roman" w:hAnsi="Times New Roman" w:cs="Times New Roman"/>
          <w:smallCaps/>
          <w:sz w:val="24"/>
          <w:szCs w:val="24"/>
        </w:rPr>
        <w:t>)</w:t>
      </w:r>
      <w:r w:rsidR="00CA0040" w:rsidRPr="00724674">
        <w:rPr>
          <w:rFonts w:ascii="Times New Roman" w:eastAsiaTheme="minorEastAsia" w:hAnsi="Times New Roman" w:cs="Times New Roman"/>
          <w:smallCaps/>
          <w:sz w:val="24"/>
          <w:szCs w:val="24"/>
        </w:rPr>
        <w:t xml:space="preserve"> </w:t>
      </w:r>
      <w:r w:rsid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AF7867">
        <w:rPr>
          <w:rFonts w:ascii="Times New Roman" w:eastAsia="Times New Roman" w:hAnsi="Times New Roman" w:cs="Times New Roman"/>
          <w:noProof/>
          <w:position w:val="-34"/>
          <w:sz w:val="24"/>
          <w:szCs w:val="20"/>
          <w:lang w:eastAsia="ru-RU"/>
        </w:rPr>
        <w:drawing>
          <wp:inline distT="0" distB="0" distL="0" distR="0">
            <wp:extent cx="1097280" cy="46101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>;</w:t>
      </w:r>
      <w:r w:rsid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CA0040" w:rsidRPr="00CA0040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в</w:t>
      </w:r>
      <w:r w:rsid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>)</w:t>
      </w:r>
      <w:r w:rsidR="00843673" w:rsidRP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1097280" cy="46101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>;</w:t>
      </w:r>
      <w:r w:rsid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</w:p>
    <w:p w:rsidR="00843673" w:rsidRPr="00CA0040" w:rsidRDefault="00CA0040" w:rsidP="00F0522D">
      <w:pPr>
        <w:spacing w:after="0" w:line="240" w:lineRule="auto"/>
        <w:ind w:left="3540"/>
        <w:contextualSpacing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A0040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)</w:t>
      </w:r>
      <w:r w:rsidR="00843673" w:rsidRP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1009650" cy="46101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CA0040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д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)</w:t>
      </w:r>
      <w:r w:rsidR="00843673" w:rsidRP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1009650" cy="46101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CA0040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е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)</w:t>
      </w:r>
      <w:r w:rsidR="00843673" w:rsidRPr="00CA0040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826770" cy="46101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CA0040" w:rsidP="00F0522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3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Вычислить сумму ряда </w:t>
      </w:r>
      <w:r w:rsidR="00AF7867">
        <w:rPr>
          <w:rFonts w:ascii="Times New Roman" w:eastAsia="Times New Roman" w:hAnsi="Times New Roman" w:cs="Times New Roman"/>
          <w:noProof/>
          <w:position w:val="-34"/>
          <w:sz w:val="24"/>
          <w:szCs w:val="20"/>
          <w:lang w:eastAsia="ru-RU"/>
        </w:rPr>
        <w:drawing>
          <wp:inline distT="0" distB="0" distL="0" distR="0">
            <wp:extent cx="643890" cy="46101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с точностью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sym w:font="Symbol" w:char="F061"/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=0,001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CA0040" w:rsidP="00F0522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4.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Доказать справедливость равенства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1009650" cy="46101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Default="00CA0040" w:rsidP="00F0522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5.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Найти область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сходимости функционального ряда:</w:t>
      </w:r>
    </w:p>
    <w:p w:rsidR="00843673" w:rsidRPr="00EC5897" w:rsidRDefault="00CA0040" w:rsidP="00F0522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A0040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)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548640" cy="46101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;</w:t>
      </w:r>
      <w:r w:rsidR="00F0522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0522D" w:rsidRPr="00F0522D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б</w:t>
      </w:r>
      <w:r w:rsidR="00F0522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)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1009650" cy="46101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;</w:t>
      </w:r>
      <w:r w:rsidR="00F0522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0522D" w:rsidRPr="00F0522D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в</w:t>
      </w:r>
      <w:r w:rsidR="00F0522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)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1097280" cy="46101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;</w:t>
      </w:r>
      <w:r w:rsidR="00F0522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0522D" w:rsidRPr="00F0522D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г</w:t>
      </w:r>
      <w:r w:rsidR="00F0522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)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826770" cy="461010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F0522D" w:rsidRDefault="00F0522D" w:rsidP="00F0522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lastRenderedPageBreak/>
        <w:t xml:space="preserve">6.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Доказать, исходя из определения, равномерную сходимость функционального ряда </w:t>
      </w:r>
      <w:r w:rsidR="00AF7867">
        <w:rPr>
          <w:rFonts w:ascii="Times New Roman" w:eastAsia="Times New Roman" w:hAnsi="Times New Roman" w:cs="Times New Roman"/>
          <w:noProof/>
          <w:position w:val="-30"/>
          <w:sz w:val="24"/>
          <w:szCs w:val="20"/>
          <w:lang w:eastAsia="ru-RU"/>
        </w:rPr>
        <w:drawing>
          <wp:inline distT="0" distB="0" distL="0" distR="0">
            <wp:extent cx="914400" cy="461010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на отрезке </w:t>
      </w:r>
      <w:r w:rsidR="00AF7867">
        <w:rPr>
          <w:rFonts w:ascii="Times New Roman" w:eastAsia="Times New Roman" w:hAnsi="Times New Roman" w:cs="Times New Roman"/>
          <w:noProof/>
          <w:position w:val="-10"/>
          <w:sz w:val="24"/>
          <w:szCs w:val="20"/>
          <w:lang w:eastAsia="ru-RU"/>
        </w:rPr>
        <w:drawing>
          <wp:inline distT="0" distB="0" distL="0" distR="0">
            <wp:extent cx="278130" cy="182880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При каких </w:t>
      </w:r>
      <w:r w:rsidR="00843673" w:rsidRPr="00EC5897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п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абсолютная величина остаточного члена ряда не превосходит 0,1 для всех значений </w:t>
      </w:r>
      <w:r w:rsidR="00843673" w:rsidRPr="00EC5897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х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sym w:font="Symbol" w:char="F0CE"/>
      </w:r>
      <w:r w:rsidR="00AF7867">
        <w:rPr>
          <w:rFonts w:ascii="Times New Roman" w:eastAsia="Times New Roman" w:hAnsi="Times New Roman" w:cs="Times New Roman"/>
          <w:noProof/>
          <w:position w:val="-10"/>
          <w:sz w:val="24"/>
          <w:szCs w:val="20"/>
          <w:lang w:eastAsia="ru-RU"/>
        </w:rPr>
        <w:drawing>
          <wp:inline distT="0" distB="0" distL="0" distR="0">
            <wp:extent cx="278130" cy="182880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?</w:t>
      </w:r>
    </w:p>
    <w:p w:rsidR="00843673" w:rsidRPr="00EC5897" w:rsidRDefault="00F0522D" w:rsidP="00F0522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7.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Для функционального ряда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1009650" cy="461010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построить мажорирующий ряд и доказать равномерную сходимость на отрезке </w:t>
      </w:r>
      <w:r w:rsidR="00AF7867">
        <w:rPr>
          <w:rFonts w:ascii="Times New Roman" w:eastAsia="Times New Roman" w:hAnsi="Times New Roman" w:cs="Times New Roman"/>
          <w:noProof/>
          <w:position w:val="-10"/>
          <w:sz w:val="24"/>
          <w:szCs w:val="20"/>
          <w:lang w:eastAsia="ru-RU"/>
        </w:rPr>
        <w:drawing>
          <wp:inline distT="0" distB="0" distL="0" distR="0">
            <wp:extent cx="365760" cy="182880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F0522D" w:rsidRDefault="00F0522D" w:rsidP="00F0522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8.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Найти сумму ряда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: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F0522D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)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1009650" cy="461010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; </w:t>
      </w:r>
      <w:r w:rsidRPr="00F0522D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б</w:t>
      </w:r>
      <w:r w:rsidRPr="00F0522D">
        <w:rPr>
          <w:rFonts w:ascii="Times New Roman" w:eastAsia="Times New Roman" w:hAnsi="Times New Roman" w:cs="Times New Roman"/>
          <w:sz w:val="24"/>
          <w:szCs w:val="20"/>
          <w:lang w:eastAsia="ru-RU"/>
        </w:rPr>
        <w:t>)</w:t>
      </w:r>
      <w:r w:rsidR="00843673" w:rsidRPr="00F0522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AF7867">
        <w:rPr>
          <w:rFonts w:ascii="Times New Roman" w:eastAsia="Times New Roman" w:hAnsi="Times New Roman" w:cs="Times New Roman"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1097280" cy="461010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F0522D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F0522D" w:rsidP="00F0522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9.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Разложить функцию </w:t>
      </w:r>
      <w:r w:rsidR="00AF7867">
        <w:rPr>
          <w:rFonts w:ascii="Times New Roman" w:eastAsia="Times New Roman" w:hAnsi="Times New Roman" w:cs="Times New Roman"/>
          <w:noProof/>
          <w:position w:val="-24"/>
          <w:sz w:val="24"/>
          <w:szCs w:val="20"/>
          <w:lang w:eastAsia="ru-RU"/>
        </w:rPr>
        <w:drawing>
          <wp:inline distT="0" distB="0" distL="0" distR="0">
            <wp:extent cx="731520" cy="365760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 ряд Тейлора по степеням </w:t>
      </w:r>
      <w:r w:rsidR="00843673" w:rsidRPr="00EC5897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х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F0522D" w:rsidP="00F0522D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10.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Вычислить интеграл </w:t>
      </w:r>
      <w:r w:rsidR="00AF7867">
        <w:rPr>
          <w:rFonts w:ascii="Times New Roman" w:eastAsia="Times New Roman" w:hAnsi="Times New Roman" w:cs="Times New Roman"/>
          <w:noProof/>
          <w:position w:val="-30"/>
          <w:sz w:val="24"/>
          <w:szCs w:val="20"/>
          <w:lang w:eastAsia="ru-RU"/>
        </w:rPr>
        <w:drawing>
          <wp:inline distT="0" distB="0" distL="0" distR="0">
            <wp:extent cx="826770" cy="461010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с точностью </w:t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sym w:font="Symbol" w:char="F061"/>
      </w:r>
      <w:r w:rsidR="00843673"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=0,001.</w:t>
      </w:r>
    </w:p>
    <w:p w:rsidR="00843673" w:rsidRPr="00F0522D" w:rsidRDefault="00843673" w:rsidP="00983F6C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0522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Вопросы к защите</w:t>
      </w:r>
    </w:p>
    <w:p w:rsidR="00843673" w:rsidRPr="00F0522D" w:rsidRDefault="00843673" w:rsidP="0023749A">
      <w:pPr>
        <w:numPr>
          <w:ilvl w:val="0"/>
          <w:numId w:val="19"/>
        </w:numPr>
        <w:tabs>
          <w:tab w:val="left" w:pos="426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052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Сходимость и сумма ряда. Необходимое условие сходимости ряда.</w:t>
      </w:r>
    </w:p>
    <w:p w:rsidR="00843673" w:rsidRPr="00F0522D" w:rsidRDefault="00843673" w:rsidP="0023749A">
      <w:pPr>
        <w:numPr>
          <w:ilvl w:val="0"/>
          <w:numId w:val="19"/>
        </w:numPr>
        <w:tabs>
          <w:tab w:val="left" w:pos="426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052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Теоремы сравнения.</w:t>
      </w:r>
    </w:p>
    <w:p w:rsidR="00843673" w:rsidRPr="00F0522D" w:rsidRDefault="00843673" w:rsidP="0023749A">
      <w:pPr>
        <w:numPr>
          <w:ilvl w:val="0"/>
          <w:numId w:val="19"/>
        </w:numPr>
        <w:tabs>
          <w:tab w:val="left" w:pos="426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052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Признаки Даламбера и Коши.</w:t>
      </w:r>
    </w:p>
    <w:p w:rsidR="00843673" w:rsidRPr="00F0522D" w:rsidRDefault="00843673" w:rsidP="0023749A">
      <w:pPr>
        <w:numPr>
          <w:ilvl w:val="0"/>
          <w:numId w:val="19"/>
        </w:numPr>
        <w:tabs>
          <w:tab w:val="left" w:pos="426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052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Интегральный признак сходимости ряда.</w:t>
      </w:r>
    </w:p>
    <w:p w:rsidR="00843673" w:rsidRPr="00F0522D" w:rsidRDefault="00843673" w:rsidP="0023749A">
      <w:pPr>
        <w:numPr>
          <w:ilvl w:val="0"/>
          <w:numId w:val="19"/>
        </w:numPr>
        <w:tabs>
          <w:tab w:val="left" w:pos="426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052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Теорема Лейбница. Оценка остатка знакочередующегося ряда.</w:t>
      </w:r>
    </w:p>
    <w:p w:rsidR="00F0522D" w:rsidRDefault="00843673" w:rsidP="0023749A">
      <w:pPr>
        <w:numPr>
          <w:ilvl w:val="0"/>
          <w:numId w:val="19"/>
        </w:numPr>
        <w:tabs>
          <w:tab w:val="left" w:pos="426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052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Теорема о сходимости абсолютно сходящегося ряда</w:t>
      </w:r>
      <w:r w:rsidR="00F0522D" w:rsidRPr="00F052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его свойства</w:t>
      </w:r>
      <w:r w:rsidRPr="00F052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</w:p>
    <w:p w:rsidR="00843673" w:rsidRPr="00F0522D" w:rsidRDefault="00843673" w:rsidP="0023749A">
      <w:pPr>
        <w:numPr>
          <w:ilvl w:val="0"/>
          <w:numId w:val="19"/>
        </w:numPr>
        <w:tabs>
          <w:tab w:val="left" w:pos="426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052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Теорема Абеля. Интервал и радиус сходимости степенного ряда.</w:t>
      </w:r>
    </w:p>
    <w:p w:rsidR="00843673" w:rsidRPr="00F0522D" w:rsidRDefault="00843673" w:rsidP="0023749A">
      <w:pPr>
        <w:numPr>
          <w:ilvl w:val="0"/>
          <w:numId w:val="19"/>
        </w:numPr>
        <w:tabs>
          <w:tab w:val="left" w:pos="426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052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Теорема о равномерной сходимости степенного ряда. Непрерывность суммы ряда.</w:t>
      </w:r>
    </w:p>
    <w:p w:rsidR="00843673" w:rsidRPr="00F0522D" w:rsidRDefault="00843673" w:rsidP="0023749A">
      <w:pPr>
        <w:numPr>
          <w:ilvl w:val="0"/>
          <w:numId w:val="19"/>
        </w:numPr>
        <w:tabs>
          <w:tab w:val="left" w:pos="426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052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Разложение функции в степенной ряд. Ряд Тейлора.</w:t>
      </w:r>
    </w:p>
    <w:p w:rsidR="00843673" w:rsidRPr="00F0522D" w:rsidRDefault="00843673" w:rsidP="0023749A">
      <w:pPr>
        <w:numPr>
          <w:ilvl w:val="0"/>
          <w:numId w:val="19"/>
        </w:numPr>
        <w:tabs>
          <w:tab w:val="left" w:pos="426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052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Условие разложимости функции в ряд Тейлора.</w:t>
      </w:r>
    </w:p>
    <w:p w:rsidR="00843673" w:rsidRPr="00EC5897" w:rsidRDefault="00843673" w:rsidP="00F0522D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 w:rsidR="00F0522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="00F0522D">
        <w:rPr>
          <w:rFonts w:ascii="Times New Roman" w:eastAsia="Calibri" w:hAnsi="Times New Roman" w:cs="Times New Roman"/>
          <w:sz w:val="24"/>
          <w:szCs w:val="24"/>
        </w:rPr>
        <w:t>п</w:t>
      </w:r>
      <w:r w:rsidRPr="00EC5897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Наименование: 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контрольная работа</w:t>
      </w: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Представление в ФОС</w:t>
      </w:r>
      <w:r w:rsidRPr="00EC58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EC5897">
        <w:rPr>
          <w:rFonts w:ascii="Times New Roman" w:eastAsia="Calibri" w:hAnsi="Times New Roman" w:cs="Times New Roman"/>
          <w:sz w:val="24"/>
          <w:szCs w:val="24"/>
        </w:rPr>
        <w:t>набор вариантов заданий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Варианты заданий: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Контрольная работа №4. </w:t>
      </w:r>
      <w:r w:rsidR="00AD74EC"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r w:rsidRPr="00EC58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Ряды</w:t>
      </w:r>
      <w:r w:rsidR="00AD74EC" w:rsidRPr="00EC58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EC58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EC58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843673" w:rsidRPr="00EC5897" w:rsidRDefault="00843673" w:rsidP="00983F6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1.   Исследовать сходимость следующих числовых рядов:</w:t>
      </w:r>
    </w:p>
    <w:p w:rsidR="00843673" w:rsidRPr="00EC5897" w:rsidRDefault="00AF7867" w:rsidP="00983F6C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position w:val="-32"/>
          <w:sz w:val="24"/>
          <w:szCs w:val="20"/>
          <w:lang w:eastAsia="ru-RU"/>
        </w:rPr>
        <w:drawing>
          <wp:inline distT="0" distB="0" distL="0" distR="0">
            <wp:extent cx="5486400" cy="46101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673" w:rsidRPr="00EC5897" w:rsidRDefault="00843673" w:rsidP="0023749A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Найти интервал и радиус сходимости степенных рядов:</w:t>
      </w:r>
    </w:p>
    <w:p w:rsidR="00843673" w:rsidRPr="00EC5897" w:rsidRDefault="00AF7867" w:rsidP="00983F6C">
      <w:pPr>
        <w:spacing w:after="0" w:line="240" w:lineRule="auto"/>
        <w:ind w:left="792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position w:val="-28"/>
          <w:sz w:val="24"/>
          <w:szCs w:val="20"/>
          <w:lang w:eastAsia="ru-RU"/>
        </w:rPr>
        <w:drawing>
          <wp:inline distT="0" distB="0" distL="0" distR="0">
            <wp:extent cx="2838450" cy="46101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673" w:rsidRPr="00EC5897" w:rsidRDefault="00843673" w:rsidP="0023749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Разложить функцию </w:t>
      </w:r>
      <w:r w:rsidR="00AF7867">
        <w:rPr>
          <w:rFonts w:ascii="Times New Roman" w:eastAsia="Times New Roman" w:hAnsi="Times New Roman" w:cs="Times New Roman"/>
          <w:bCs/>
          <w:noProof/>
          <w:position w:val="-32"/>
          <w:sz w:val="24"/>
          <w:szCs w:val="20"/>
          <w:lang w:eastAsia="ru-RU"/>
        </w:rPr>
        <w:drawing>
          <wp:inline distT="0" distB="0" distL="0" distR="0">
            <wp:extent cx="1192530" cy="461010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89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в степенной ряд в окрестности точки</w:t>
      </w:r>
      <w:r w:rsidR="00AD3BFC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</w:t>
      </w:r>
      <w:r w:rsidR="00AD3BFC" w:rsidRPr="00AD3BFC">
        <w:rPr>
          <w:rFonts w:ascii="Times New Roman" w:eastAsia="Times New Roman" w:hAnsi="Times New Roman" w:cs="Times New Roman"/>
          <w:bCs/>
          <w:position w:val="-12"/>
          <w:sz w:val="24"/>
          <w:szCs w:val="20"/>
          <w:lang w:eastAsia="ru-RU"/>
        </w:rPr>
        <w:object w:dxaOrig="660" w:dyaOrig="360">
          <v:shape id="_x0000_i1158" type="#_x0000_t75" style="width:33.8pt;height:18.8pt" o:ole="">
            <v:imagedata r:id="rId305" o:title=""/>
          </v:shape>
          <o:OLEObject Type="Embed" ProgID="Equation.3" ShapeID="_x0000_i1158" DrawAspect="Content" ObjectID="_1841923582" r:id="rId306"/>
        </w:object>
      </w:r>
      <w:r w:rsidRPr="00EC589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.</w:t>
      </w:r>
    </w:p>
    <w:p w:rsidR="00843673" w:rsidRPr="00EC5897" w:rsidRDefault="00843673" w:rsidP="00AD3BFC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 w:rsidR="00AD3BFC">
        <w:rPr>
          <w:rFonts w:ascii="Times New Roman" w:eastAsia="Calibri" w:hAnsi="Times New Roman" w:cs="Times New Roman"/>
          <w:sz w:val="24"/>
          <w:szCs w:val="24"/>
        </w:rPr>
        <w:t xml:space="preserve"> п</w:t>
      </w:r>
      <w:r w:rsidRPr="00EC5897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7F7F2C" w:rsidRDefault="007F7F2C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i/>
        </w:rPr>
      </w:pP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EC5897">
        <w:rPr>
          <w:rFonts w:ascii="Times New Roman" w:eastAsia="Calibri" w:hAnsi="Times New Roman" w:cs="Times New Roman"/>
          <w:b/>
          <w:i/>
        </w:rPr>
        <w:t xml:space="preserve">Наименование: 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типовой расч</w:t>
      </w:r>
      <w:r w:rsidR="00590615">
        <w:rPr>
          <w:rFonts w:ascii="Times New Roman" w:eastAsia="Calibri" w:hAnsi="Times New Roman" w:cs="Times New Roman"/>
          <w:b/>
          <w:sz w:val="28"/>
          <w:szCs w:val="28"/>
        </w:rPr>
        <w:t>е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т</w:t>
      </w: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</w:rPr>
      </w:pPr>
      <w:r w:rsidRPr="00EC5897">
        <w:rPr>
          <w:rFonts w:ascii="Times New Roman" w:eastAsia="Calibri" w:hAnsi="Times New Roman" w:cs="Times New Roman"/>
          <w:b/>
          <w:i/>
        </w:rPr>
        <w:t>Представление в ФОС</w:t>
      </w:r>
      <w:r w:rsidRPr="00EC5897">
        <w:rPr>
          <w:rFonts w:ascii="Times New Roman" w:eastAsia="Calibri" w:hAnsi="Times New Roman" w:cs="Times New Roman"/>
          <w:b/>
          <w:bCs/>
        </w:rPr>
        <w:t xml:space="preserve">: </w:t>
      </w:r>
      <w:r w:rsidRPr="00EC5897">
        <w:rPr>
          <w:rFonts w:ascii="Times New Roman" w:eastAsia="Calibri" w:hAnsi="Times New Roman" w:cs="Times New Roman"/>
          <w:bCs/>
        </w:rPr>
        <w:t>набор вариантов</w:t>
      </w:r>
      <w:r w:rsidRPr="00EC5897">
        <w:rPr>
          <w:rFonts w:ascii="Times New Roman" w:eastAsia="Calibri" w:hAnsi="Times New Roman" w:cs="Times New Roman"/>
        </w:rPr>
        <w:t xml:space="preserve"> заданий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</w:rPr>
        <w:t>Варианты заданий: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Типовой расч</w:t>
      </w:r>
      <w:r w:rsidR="00590615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е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т </w:t>
      </w:r>
      <w:r w:rsidR="00FB61D3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№6 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«Ряды Фурье».</w:t>
      </w:r>
    </w:p>
    <w:p w:rsidR="00843673" w:rsidRPr="00EC5897" w:rsidRDefault="00843673" w:rsidP="0023749A">
      <w:pPr>
        <w:numPr>
          <w:ilvl w:val="0"/>
          <w:numId w:val="7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Разложить в ряд Фурье по тригонометрической системе функцию </w:t>
      </w:r>
      <w:r w:rsidR="00AF7867">
        <w:rPr>
          <w:rFonts w:ascii="Times New Roman" w:eastAsia="Times New Roman" w:hAnsi="Times New Roman" w:cs="Times New Roman"/>
          <w:noProof/>
          <w:position w:val="-10"/>
          <w:sz w:val="24"/>
          <w:szCs w:val="20"/>
          <w:lang w:eastAsia="ru-RU"/>
        </w:rPr>
        <w:drawing>
          <wp:inline distT="0" distB="0" distL="0" distR="0">
            <wp:extent cx="643890" cy="278130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заданную на отрезке </w:t>
      </w:r>
      <w:r w:rsidR="00AF7867">
        <w:rPr>
          <w:rFonts w:ascii="Times New Roman" w:eastAsia="Times New Roman" w:hAnsi="Times New Roman" w:cs="Times New Roman"/>
          <w:noProof/>
          <w:position w:val="-10"/>
          <w:sz w:val="24"/>
          <w:szCs w:val="20"/>
          <w:lang w:eastAsia="ru-RU"/>
        </w:rPr>
        <w:drawing>
          <wp:inline distT="0" distB="0" distL="0" distR="0">
            <wp:extent cx="461010" cy="182880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843673" w:rsidP="0023749A">
      <w:pPr>
        <w:numPr>
          <w:ilvl w:val="0"/>
          <w:numId w:val="7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lastRenderedPageBreak/>
        <w:t xml:space="preserve">Разложить в ряд Фурье по тригонометрической системе функцию </w:t>
      </w:r>
      <w:r w:rsidR="00AF7867">
        <w:rPr>
          <w:rFonts w:ascii="Times New Roman" w:eastAsia="Times New Roman" w:hAnsi="Times New Roman" w:cs="Times New Roman"/>
          <w:noProof/>
          <w:position w:val="-10"/>
          <w:sz w:val="24"/>
          <w:szCs w:val="20"/>
          <w:lang w:eastAsia="ru-RU"/>
        </w:rPr>
        <w:drawing>
          <wp:inline distT="0" distB="0" distL="0" distR="0">
            <wp:extent cx="643890" cy="278130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заданную на отрезке </w:t>
      </w:r>
      <w:r w:rsidR="00AF7867">
        <w:rPr>
          <w:rFonts w:ascii="Times New Roman" w:eastAsia="Times New Roman" w:hAnsi="Times New Roman" w:cs="Times New Roman"/>
          <w:noProof/>
          <w:position w:val="-10"/>
          <w:sz w:val="24"/>
          <w:szCs w:val="20"/>
          <w:lang w:eastAsia="ru-RU"/>
        </w:rPr>
        <w:drawing>
          <wp:inline distT="0" distB="0" distL="0" distR="0">
            <wp:extent cx="461010" cy="18288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843673" w:rsidP="0023749A">
      <w:pPr>
        <w:numPr>
          <w:ilvl w:val="0"/>
          <w:numId w:val="7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Разложить в ряд Фурье функцию, заданную на отрезке </w:t>
      </w:r>
      <w:r w:rsidR="00AF7867">
        <w:rPr>
          <w:rFonts w:ascii="Times New Roman" w:eastAsia="Times New Roman" w:hAnsi="Times New Roman" w:cs="Times New Roman"/>
          <w:noProof/>
          <w:position w:val="-10"/>
          <w:sz w:val="24"/>
          <w:szCs w:val="20"/>
          <w:lang w:eastAsia="ru-RU"/>
        </w:rPr>
        <w:drawing>
          <wp:inline distT="0" distB="0" distL="0" distR="0">
            <wp:extent cx="461010" cy="182880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так: </w:t>
      </w:r>
      <w:r w:rsidR="00AF7867">
        <w:rPr>
          <w:rFonts w:ascii="Times New Roman" w:eastAsia="Times New Roman" w:hAnsi="Times New Roman" w:cs="Times New Roman"/>
          <w:noProof/>
          <w:position w:val="-30"/>
          <w:sz w:val="24"/>
          <w:szCs w:val="20"/>
          <w:lang w:eastAsia="ru-RU"/>
        </w:rPr>
        <w:drawing>
          <wp:inline distT="0" distB="0" distL="0" distR="0">
            <wp:extent cx="1645920" cy="461010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3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673" w:rsidRPr="00EC5897" w:rsidRDefault="00843673" w:rsidP="0023749A">
      <w:pPr>
        <w:numPr>
          <w:ilvl w:val="0"/>
          <w:numId w:val="7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Разложить в ряд Фурье функцию </w:t>
      </w:r>
      <w:r w:rsidR="00AF7867">
        <w:rPr>
          <w:rFonts w:ascii="Times New Roman" w:eastAsia="Times New Roman" w:hAnsi="Times New Roman" w:cs="Times New Roman"/>
          <w:noProof/>
          <w:position w:val="-24"/>
          <w:sz w:val="24"/>
          <w:szCs w:val="20"/>
          <w:lang w:eastAsia="ru-RU"/>
        </w:rPr>
        <w:drawing>
          <wp:inline distT="0" distB="0" distL="0" distR="0">
            <wp:extent cx="914400" cy="461010"/>
            <wp:effectExtent l="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3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где </w:t>
      </w:r>
      <w:r w:rsidR="00AF7867">
        <w:rPr>
          <w:rFonts w:ascii="Times New Roman" w:eastAsia="Times New Roman" w:hAnsi="Times New Roman" w:cs="Times New Roman"/>
          <w:noProof/>
          <w:position w:val="-10"/>
          <w:sz w:val="24"/>
          <w:szCs w:val="20"/>
          <w:lang w:eastAsia="ru-RU"/>
        </w:rPr>
        <w:drawing>
          <wp:inline distT="0" distB="0" distL="0" distR="0">
            <wp:extent cx="548640" cy="182880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, двумя способами, доопределив е</w:t>
      </w:r>
      <w:r w:rsidR="00590615">
        <w:rPr>
          <w:rFonts w:ascii="Times New Roman" w:eastAsia="Times New Roman" w:hAnsi="Times New Roman" w:cs="Times New Roman"/>
          <w:sz w:val="24"/>
          <w:szCs w:val="20"/>
          <w:lang w:eastAsia="ru-RU"/>
        </w:rPr>
        <w:t>е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на отрезок </w:t>
      </w:r>
      <w:r w:rsidR="00AF7867">
        <w:rPr>
          <w:rFonts w:ascii="Times New Roman" w:eastAsia="Times New Roman" w:hAnsi="Times New Roman" w:cs="Times New Roman"/>
          <w:noProof/>
          <w:position w:val="-10"/>
          <w:sz w:val="24"/>
          <w:szCs w:val="20"/>
          <w:lang w:eastAsia="ru-RU"/>
        </w:rPr>
        <w:drawing>
          <wp:inline distT="0" distB="0" distL="0" distR="0">
            <wp:extent cx="461010" cy="182880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ч</w:t>
      </w:r>
      <w:r w:rsidR="00590615">
        <w:rPr>
          <w:rFonts w:ascii="Times New Roman" w:eastAsia="Times New Roman" w:hAnsi="Times New Roman" w:cs="Times New Roman"/>
          <w:sz w:val="24"/>
          <w:szCs w:val="20"/>
          <w:lang w:eastAsia="ru-RU"/>
        </w:rPr>
        <w:t>е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тным и неч</w:t>
      </w:r>
      <w:r w:rsidR="00590615">
        <w:rPr>
          <w:rFonts w:ascii="Times New Roman" w:eastAsia="Times New Roman" w:hAnsi="Times New Roman" w:cs="Times New Roman"/>
          <w:sz w:val="24"/>
          <w:szCs w:val="20"/>
          <w:lang w:eastAsia="ru-RU"/>
        </w:rPr>
        <w:t>е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тным образом соответственно.</w:t>
      </w:r>
    </w:p>
    <w:p w:rsidR="00843673" w:rsidRPr="00EC5897" w:rsidRDefault="00843673" w:rsidP="0023749A">
      <w:pPr>
        <w:numPr>
          <w:ilvl w:val="0"/>
          <w:numId w:val="7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Записать ряд Фурье в комплексной форме для функции </w:t>
      </w:r>
      <w:r w:rsidR="00AF7867">
        <w:rPr>
          <w:rFonts w:ascii="Times New Roman" w:eastAsia="Times New Roman" w:hAnsi="Times New Roman" w:cs="Times New Roman"/>
          <w:noProof/>
          <w:position w:val="-30"/>
          <w:sz w:val="24"/>
          <w:szCs w:val="20"/>
          <w:lang w:eastAsia="ru-RU"/>
        </w:rPr>
        <w:drawing>
          <wp:inline distT="0" distB="0" distL="0" distR="0">
            <wp:extent cx="1558290" cy="461010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9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843673" w:rsidP="0023749A">
      <w:pPr>
        <w:numPr>
          <w:ilvl w:val="0"/>
          <w:numId w:val="7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Записать ряд Фурье в комплексной форме для функции </w:t>
      </w:r>
      <w:r w:rsidR="00AF7867">
        <w:rPr>
          <w:rFonts w:ascii="Times New Roman" w:eastAsia="Times New Roman" w:hAnsi="Times New Roman" w:cs="Times New Roman"/>
          <w:noProof/>
          <w:position w:val="-56"/>
          <w:sz w:val="24"/>
          <w:szCs w:val="20"/>
          <w:lang w:eastAsia="ru-RU"/>
        </w:rPr>
        <w:drawing>
          <wp:inline distT="0" distB="0" distL="0" distR="0">
            <wp:extent cx="1463040" cy="826770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673" w:rsidRPr="00AD3BFC" w:rsidRDefault="00843673" w:rsidP="00983F6C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D3BF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Вопросы к защите</w:t>
      </w:r>
      <w:r w:rsidR="00AD3BFC" w:rsidRPr="00AD3BF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843673" w:rsidRPr="00AD3BFC" w:rsidRDefault="00843673" w:rsidP="0023749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BFC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 Фурье для периодических функций с периодом 2</w:t>
      </w:r>
      <w:r w:rsidRPr="00AD3BFC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70"/>
      </w:r>
      <w:r w:rsidRPr="00AD3B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43673" w:rsidRPr="00AD3BFC" w:rsidRDefault="00843673" w:rsidP="0023749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BFC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 Фурье для периодических функций с периодом 2</w:t>
      </w:r>
      <w:r w:rsidRPr="00AD3BFC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l</w:t>
      </w:r>
      <w:r w:rsidRPr="00AD3BF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</w:t>
      </w:r>
    </w:p>
    <w:p w:rsidR="00843673" w:rsidRPr="00AD3BFC" w:rsidRDefault="00843673" w:rsidP="0023749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BF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Интеграл Фурье.</w:t>
      </w:r>
    </w:p>
    <w:p w:rsidR="00843673" w:rsidRPr="00AD3BFC" w:rsidRDefault="00843673" w:rsidP="0023749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BF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Преобразования Фурье.</w:t>
      </w:r>
    </w:p>
    <w:p w:rsidR="00843673" w:rsidRPr="00EC5897" w:rsidRDefault="00843673" w:rsidP="00983F6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843673" w:rsidRPr="00EC5897" w:rsidRDefault="00843673" w:rsidP="000E3973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 w:rsidR="000E3973" w:rsidRPr="000E397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="000E3973">
        <w:rPr>
          <w:rFonts w:ascii="Times New Roman" w:eastAsia="Calibri" w:hAnsi="Times New Roman" w:cs="Times New Roman"/>
          <w:sz w:val="24"/>
          <w:szCs w:val="24"/>
        </w:rPr>
        <w:t>пр</w:t>
      </w:r>
      <w:r w:rsidRPr="00EC5897">
        <w:rPr>
          <w:rFonts w:ascii="Times New Roman" w:eastAsia="Calibri" w:hAnsi="Times New Roman" w:cs="Times New Roman"/>
          <w:sz w:val="24"/>
          <w:szCs w:val="24"/>
        </w:rPr>
        <w:t>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EC5897" w:rsidRDefault="0084367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Типовой расч</w:t>
      </w:r>
      <w:r w:rsidR="00590615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е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т </w:t>
      </w:r>
      <w:r w:rsidR="00FB61D3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№7. 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«Дифференциальное исчисление функции нескольких переменных».</w:t>
      </w:r>
    </w:p>
    <w:p w:rsidR="00843673" w:rsidRPr="00EC5897" w:rsidRDefault="00843673" w:rsidP="0023749A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Найти область определения функции</w:t>
      </w:r>
      <w:r w:rsidR="006F0FEF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r w:rsidR="006F0FEF" w:rsidRPr="006F0FEF">
        <w:rPr>
          <w:rFonts w:ascii="Times New Roman" w:eastAsia="Times New Roman" w:hAnsi="Times New Roman" w:cs="Times New Roman"/>
          <w:position w:val="-30"/>
          <w:sz w:val="24"/>
          <w:szCs w:val="20"/>
          <w:lang w:eastAsia="ru-RU"/>
        </w:rPr>
        <w:object w:dxaOrig="1340" w:dyaOrig="740">
          <v:shape id="_x0000_i1159" type="#_x0000_t75" style="width:65.75pt;height:37.55pt" o:ole="">
            <v:imagedata r:id="rId317" o:title=""/>
          </v:shape>
          <o:OLEObject Type="Embed" ProgID="Equation.3" ShapeID="_x0000_i1159" DrawAspect="Content" ObjectID="_1841923583" r:id="rId318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843673" w:rsidP="0023749A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Найти частные производные и частные дифференциалы функции </w:t>
      </w:r>
      <w:r w:rsidR="006F0FEF" w:rsidRPr="006F0FEF">
        <w:rPr>
          <w:rFonts w:ascii="Times New Roman" w:eastAsia="Times New Roman" w:hAnsi="Times New Roman" w:cs="Times New Roman"/>
          <w:position w:val="-30"/>
          <w:sz w:val="24"/>
          <w:szCs w:val="20"/>
          <w:lang w:eastAsia="ru-RU"/>
        </w:rPr>
        <w:object w:dxaOrig="1460" w:dyaOrig="740">
          <v:shape id="_x0000_i1160" type="#_x0000_t75" style="width:73.25pt;height:37.55pt" o:ole="">
            <v:imagedata r:id="rId319" o:title=""/>
          </v:shape>
          <o:OLEObject Type="Embed" ProgID="Equation.3" ShapeID="_x0000_i1160" DrawAspect="Content" ObjectID="_1841923584" r:id="rId320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843673" w:rsidP="0023749A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Вычислить значения частных производных функции</w:t>
      </w:r>
      <w:r w:rsidR="006F0FEF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6F0FEF" w:rsidRPr="006F0FEF">
        <w:rPr>
          <w:rFonts w:ascii="Times New Roman" w:eastAsia="Times New Roman" w:hAnsi="Times New Roman" w:cs="Times New Roman"/>
          <w:position w:val="-12"/>
          <w:sz w:val="24"/>
          <w:szCs w:val="20"/>
          <w:lang w:eastAsia="ru-RU"/>
        </w:rPr>
        <w:object w:dxaOrig="2160" w:dyaOrig="400">
          <v:shape id="_x0000_i1161" type="#_x0000_t75" style="width:108.3pt;height:19.4pt" o:ole="">
            <v:imagedata r:id="rId321" o:title=""/>
          </v:shape>
          <o:OLEObject Type="Embed" ProgID="Equation.3" ShapeID="_x0000_i1161" DrawAspect="Content" ObjectID="_1841923585" r:id="rId322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 точке </w:t>
      </w:r>
      <w:r w:rsidRPr="00EC5897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М</w:t>
      </w:r>
      <w:r w:rsidRPr="00EC5897">
        <w:rPr>
          <w:rFonts w:ascii="Times New Roman" w:eastAsia="Times New Roman" w:hAnsi="Times New Roman" w:cs="Times New Roman"/>
          <w:sz w:val="24"/>
          <w:szCs w:val="20"/>
          <w:vertAlign w:val="subscript"/>
          <w:lang w:eastAsia="ru-RU"/>
        </w:rPr>
        <w:t>0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(0, 4, 1). Найти полный дифференциал функции</w:t>
      </w:r>
      <w:r w:rsidR="006F0FEF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r w:rsidR="006F0FEF" w:rsidRPr="006F0FEF">
        <w:rPr>
          <w:rFonts w:ascii="Times New Roman" w:eastAsia="Times New Roman" w:hAnsi="Times New Roman" w:cs="Times New Roman"/>
          <w:position w:val="-6"/>
          <w:sz w:val="24"/>
          <w:szCs w:val="20"/>
          <w:lang w:eastAsia="ru-RU"/>
        </w:rPr>
        <w:object w:dxaOrig="200" w:dyaOrig="220">
          <v:shape id="_x0000_i1162" type="#_x0000_t75" style="width:8.75pt;height:11.25pt" o:ole="">
            <v:imagedata r:id="rId323" o:title=""/>
          </v:shape>
          <o:OLEObject Type="Embed" ProgID="Equation.3" ShapeID="_x0000_i1162" DrawAspect="Content" ObjectID="_1841923586" r:id="rId324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843673" w:rsidP="0023749A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Вычислить значение производной</w:t>
      </w:r>
      <w:r w:rsidR="00F97968" w:rsidRPr="00F9796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97968" w:rsidRPr="00F97968">
        <w:rPr>
          <w:rFonts w:ascii="Times New Roman" w:eastAsia="Times New Roman" w:hAnsi="Times New Roman" w:cs="Times New Roman"/>
          <w:position w:val="-24"/>
          <w:sz w:val="24"/>
          <w:szCs w:val="20"/>
          <w:lang w:eastAsia="ru-RU"/>
        </w:rPr>
        <w:object w:dxaOrig="360" w:dyaOrig="620">
          <v:shape id="_x0000_i1163" type="#_x0000_t75" style="width:18.8pt;height:30.05pt" o:ole="">
            <v:imagedata r:id="rId325" o:title=""/>
          </v:shape>
          <o:OLEObject Type="Embed" ProgID="Equation.3" ShapeID="_x0000_i1163" DrawAspect="Content" ObjectID="_1841923587" r:id="rId326"/>
        </w:object>
      </w:r>
      <w:r w:rsidR="00F9796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функции</w:t>
      </w:r>
      <w:r w:rsidR="00F97968" w:rsidRPr="00F9796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97968" w:rsidRPr="00F97968">
        <w:rPr>
          <w:rFonts w:ascii="Times New Roman" w:eastAsia="Times New Roman" w:hAnsi="Times New Roman" w:cs="Times New Roman"/>
          <w:position w:val="-10"/>
          <w:sz w:val="24"/>
          <w:szCs w:val="20"/>
          <w:lang w:eastAsia="ru-RU"/>
        </w:rPr>
        <w:object w:dxaOrig="1380" w:dyaOrig="320">
          <v:shape id="_x0000_i1164" type="#_x0000_t75" style="width:69.5pt;height:16.3pt" o:ole="">
            <v:imagedata r:id="rId327" o:title=""/>
          </v:shape>
          <o:OLEObject Type="Embed" ProgID="Equation.3" ShapeID="_x0000_i1164" DrawAspect="Content" ObjectID="_1841923588" r:id="rId328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, где</w:t>
      </w:r>
      <w:r w:rsidR="00F97968" w:rsidRPr="00F9796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97968" w:rsidRPr="00F97968">
        <w:rPr>
          <w:rFonts w:ascii="Times New Roman" w:eastAsia="Times New Roman" w:hAnsi="Times New Roman" w:cs="Times New Roman"/>
          <w:position w:val="-6"/>
          <w:sz w:val="24"/>
          <w:szCs w:val="20"/>
          <w:lang w:eastAsia="ru-RU"/>
        </w:rPr>
        <w:object w:dxaOrig="840" w:dyaOrig="279">
          <v:shape id="_x0000_i1165" type="#_x0000_t75" style="width:41.95pt;height:13.75pt" o:ole="">
            <v:imagedata r:id="rId329" o:title=""/>
          </v:shape>
          <o:OLEObject Type="Embed" ProgID="Equation.3" ShapeID="_x0000_i1165" DrawAspect="Content" ObjectID="_1841923589" r:id="rId330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,</w:t>
      </w:r>
      <w:r w:rsidR="00F97968" w:rsidRPr="00F9796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97968" w:rsidRPr="00F97968">
        <w:rPr>
          <w:rFonts w:ascii="Times New Roman" w:eastAsia="Times New Roman" w:hAnsi="Times New Roman" w:cs="Times New Roman"/>
          <w:position w:val="-10"/>
          <w:sz w:val="24"/>
          <w:szCs w:val="20"/>
          <w:lang w:eastAsia="ru-RU"/>
        </w:rPr>
        <w:object w:dxaOrig="840" w:dyaOrig="360">
          <v:shape id="_x0000_i1166" type="#_x0000_t75" style="width:41.95pt;height:18.8pt" o:ole="">
            <v:imagedata r:id="rId331" o:title=""/>
          </v:shape>
          <o:OLEObject Type="Embed" ProgID="Equation.3" ShapeID="_x0000_i1166" DrawAspect="Content" ObjectID="_1841923590" r:id="rId332"/>
        </w:object>
      </w:r>
      <w:r w:rsidR="00F9796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в точке, соответствующей значению параметра</w:t>
      </w:r>
      <w:r w:rsidR="00F97968" w:rsidRPr="00F9796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97968" w:rsidRPr="00F97968">
        <w:rPr>
          <w:rFonts w:ascii="Times New Roman" w:eastAsia="Times New Roman" w:hAnsi="Times New Roman" w:cs="Times New Roman"/>
          <w:position w:val="-6"/>
          <w:sz w:val="24"/>
          <w:szCs w:val="20"/>
          <w:lang w:eastAsia="ru-RU"/>
        </w:rPr>
        <w:object w:dxaOrig="499" w:dyaOrig="279">
          <v:shape id="_x0000_i1167" type="#_x0000_t75" style="width:25.05pt;height:13.75pt" o:ole="">
            <v:imagedata r:id="rId333" o:title=""/>
          </v:shape>
          <o:OLEObject Type="Embed" ProgID="Equation.3" ShapeID="_x0000_i1167" DrawAspect="Content" ObjectID="_1841923591" r:id="rId334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843673" w:rsidP="0023749A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Вычислить значения частных производных</w:t>
      </w:r>
      <w:r w:rsidR="00F97968" w:rsidRPr="00F9796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97968" w:rsidRPr="00F97968">
        <w:rPr>
          <w:rFonts w:ascii="Times New Roman" w:eastAsia="Times New Roman" w:hAnsi="Times New Roman" w:cs="Times New Roman"/>
          <w:position w:val="-24"/>
          <w:sz w:val="24"/>
          <w:szCs w:val="20"/>
          <w:lang w:eastAsia="ru-RU"/>
        </w:rPr>
        <w:object w:dxaOrig="340" w:dyaOrig="620">
          <v:shape id="_x0000_i1168" type="#_x0000_t75" style="width:16.3pt;height:30.05pt" o:ole="">
            <v:imagedata r:id="rId335" o:title=""/>
          </v:shape>
          <o:OLEObject Type="Embed" ProgID="Equation.3" ShapeID="_x0000_i1168" DrawAspect="Content" ObjectID="_1841923592" r:id="rId336"/>
        </w:object>
      </w:r>
      <w:r w:rsidR="00F9796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и</w:t>
      </w:r>
      <w:r w:rsidR="00F97968" w:rsidRPr="00F9796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97968" w:rsidRPr="00F97968">
        <w:rPr>
          <w:rFonts w:ascii="Times New Roman" w:eastAsia="Times New Roman" w:hAnsi="Times New Roman" w:cs="Times New Roman"/>
          <w:position w:val="-28"/>
          <w:sz w:val="24"/>
          <w:szCs w:val="20"/>
          <w:lang w:eastAsia="ru-RU"/>
        </w:rPr>
        <w:object w:dxaOrig="340" w:dyaOrig="660">
          <v:shape id="_x0000_i1169" type="#_x0000_t75" style="width:16.3pt;height:33.8pt" o:ole="">
            <v:imagedata r:id="rId337" o:title=""/>
          </v:shape>
          <o:OLEObject Type="Embed" ProgID="Equation.3" ShapeID="_x0000_i1169" DrawAspect="Content" ObjectID="_1841923593" r:id="rId338"/>
        </w:object>
      </w:r>
      <w:r w:rsidR="00F9796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функции</w:t>
      </w:r>
      <w:r w:rsidR="00F97968" w:rsidRPr="00F9796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97968" w:rsidRPr="00F97968">
        <w:rPr>
          <w:rFonts w:ascii="Times New Roman" w:eastAsia="Times New Roman" w:hAnsi="Times New Roman" w:cs="Times New Roman"/>
          <w:position w:val="-10"/>
          <w:sz w:val="24"/>
          <w:szCs w:val="20"/>
          <w:lang w:eastAsia="ru-RU"/>
        </w:rPr>
        <w:object w:dxaOrig="1880" w:dyaOrig="360">
          <v:shape id="_x0000_i1170" type="#_x0000_t75" style="width:92.65pt;height:18.8pt" o:ole="">
            <v:imagedata r:id="rId339" o:title=""/>
          </v:shape>
          <o:OLEObject Type="Embed" ProgID="Equation.3" ShapeID="_x0000_i1170" DrawAspect="Content" ObjectID="_1841923594" r:id="rId340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 точке </w:t>
      </w:r>
      <w:r w:rsidRPr="00EC5897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М</w:t>
      </w:r>
      <w:r w:rsidRPr="00EC5897">
        <w:rPr>
          <w:rFonts w:ascii="Times New Roman" w:eastAsia="Times New Roman" w:hAnsi="Times New Roman" w:cs="Times New Roman"/>
          <w:sz w:val="24"/>
          <w:szCs w:val="20"/>
          <w:vertAlign w:val="subscript"/>
          <w:lang w:eastAsia="ru-RU"/>
        </w:rPr>
        <w:t>0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(2, 1, 1).</w:t>
      </w:r>
    </w:p>
    <w:p w:rsidR="00843673" w:rsidRPr="00EC5897" w:rsidRDefault="00843673" w:rsidP="0023749A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Составить уравнения касательной плоскости и нормали к поверхности </w:t>
      </w:r>
      <w:r w:rsidR="00F97968" w:rsidRPr="00F97968">
        <w:rPr>
          <w:rFonts w:ascii="Times New Roman" w:eastAsia="Times New Roman" w:hAnsi="Times New Roman" w:cs="Times New Roman"/>
          <w:position w:val="-10"/>
          <w:sz w:val="24"/>
          <w:szCs w:val="20"/>
          <w:lang w:eastAsia="ru-RU"/>
        </w:rPr>
        <w:object w:dxaOrig="1800" w:dyaOrig="360">
          <v:shape id="_x0000_i1171" type="#_x0000_t75" style="width:90.8pt;height:18.8pt" o:ole="">
            <v:imagedata r:id="rId341" o:title=""/>
          </v:shape>
          <o:OLEObject Type="Embed" ProgID="Equation.3" ShapeID="_x0000_i1171" DrawAspect="Content" ObjectID="_1841923595" r:id="rId342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 точке </w:t>
      </w:r>
      <w:r w:rsidRPr="00EC5897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>М</w:t>
      </w:r>
      <w:r w:rsidRPr="00EC5897">
        <w:rPr>
          <w:rFonts w:ascii="Times New Roman" w:eastAsia="Times New Roman" w:hAnsi="Times New Roman" w:cs="Times New Roman"/>
          <w:sz w:val="24"/>
          <w:szCs w:val="20"/>
          <w:vertAlign w:val="subscript"/>
          <w:lang w:eastAsia="ru-RU"/>
        </w:rPr>
        <w:t>0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(1, -1, 2).</w:t>
      </w:r>
    </w:p>
    <w:p w:rsidR="00843673" w:rsidRPr="00EC5897" w:rsidRDefault="00843673" w:rsidP="0023749A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Найти</w:t>
      </w:r>
      <w:r w:rsidR="00EF67E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EF67E7" w:rsidRPr="00EF67E7">
        <w:rPr>
          <w:rFonts w:ascii="Times New Roman" w:eastAsia="Times New Roman" w:hAnsi="Times New Roman" w:cs="Times New Roman"/>
          <w:position w:val="-28"/>
          <w:sz w:val="24"/>
          <w:szCs w:val="20"/>
          <w:lang w:eastAsia="ru-RU"/>
        </w:rPr>
        <w:object w:dxaOrig="2160" w:dyaOrig="700">
          <v:shape id="_x0000_i1172" type="#_x0000_t75" style="width:108.3pt;height:34.45pt" o:ole="">
            <v:imagedata r:id="rId343" o:title=""/>
          </v:shape>
          <o:OLEObject Type="Embed" ProgID="Equation.3" ShapeID="_x0000_i1172" DrawAspect="Content" ObjectID="_1841923596" r:id="rId344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функции</w:t>
      </w:r>
      <w:r w:rsidR="00EF67E7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r w:rsidR="00EF67E7" w:rsidRPr="00F97968">
        <w:rPr>
          <w:rFonts w:ascii="Times New Roman" w:eastAsia="Times New Roman" w:hAnsi="Times New Roman" w:cs="Times New Roman"/>
          <w:position w:val="-10"/>
          <w:sz w:val="24"/>
          <w:szCs w:val="20"/>
          <w:lang w:eastAsia="ru-RU"/>
        </w:rPr>
        <w:object w:dxaOrig="1500" w:dyaOrig="360">
          <v:shape id="_x0000_i1173" type="#_x0000_t75" style="width:74.5pt;height:18.8pt" o:ole="">
            <v:imagedata r:id="rId345" o:title=""/>
          </v:shape>
          <o:OLEObject Type="Embed" ProgID="Equation.3" ShapeID="_x0000_i1173" DrawAspect="Content" ObjectID="_1841923597" r:id="rId346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 Убедиться, что</w:t>
      </w:r>
      <w:r w:rsidR="00EF67E7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r w:rsidR="00EF67E7" w:rsidRPr="00EF67E7">
        <w:rPr>
          <w:rFonts w:ascii="Times New Roman" w:eastAsia="Times New Roman" w:hAnsi="Times New Roman" w:cs="Times New Roman"/>
          <w:position w:val="-28"/>
          <w:sz w:val="24"/>
          <w:szCs w:val="20"/>
          <w:lang w:eastAsia="ru-RU"/>
        </w:rPr>
        <w:object w:dxaOrig="1359" w:dyaOrig="700">
          <v:shape id="_x0000_i1174" type="#_x0000_t75" style="width:67pt;height:34.45pt" o:ole="">
            <v:imagedata r:id="rId347" o:title=""/>
          </v:shape>
          <o:OLEObject Type="Embed" ProgID="Equation.3" ShapeID="_x0000_i1174" DrawAspect="Content" ObjectID="_1841923598" r:id="rId348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843673" w:rsidRPr="00EC5897" w:rsidRDefault="00843673" w:rsidP="0023749A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Показать, что точка</w:t>
      </w:r>
      <w:r w:rsidR="00EF67E7" w:rsidRPr="00EF67E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EF67E7" w:rsidRPr="00F97968">
        <w:rPr>
          <w:rFonts w:ascii="Times New Roman" w:eastAsia="Times New Roman" w:hAnsi="Times New Roman" w:cs="Times New Roman"/>
          <w:position w:val="-10"/>
          <w:sz w:val="24"/>
          <w:szCs w:val="20"/>
          <w:lang w:eastAsia="ru-RU"/>
        </w:rPr>
        <w:object w:dxaOrig="1340" w:dyaOrig="380">
          <v:shape id="_x0000_i1175" type="#_x0000_t75" style="width:65.75pt;height:19.4pt" o:ole="">
            <v:imagedata r:id="rId349" o:title=""/>
          </v:shape>
          <o:OLEObject Type="Embed" ProgID="Equation.3" ShapeID="_x0000_i1175" DrawAspect="Content" ObjectID="_1841923599" r:id="rId350"/>
        </w:object>
      </w:r>
      <w:r w:rsidR="00EF67E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критическая точка функции </w:t>
      </w:r>
      <w:r w:rsidR="00363D9D" w:rsidRPr="00F97968">
        <w:rPr>
          <w:rFonts w:ascii="Times New Roman" w:eastAsia="Times New Roman" w:hAnsi="Times New Roman" w:cs="Times New Roman"/>
          <w:position w:val="-10"/>
          <w:sz w:val="24"/>
          <w:szCs w:val="20"/>
          <w:lang w:eastAsia="ru-RU"/>
        </w:rPr>
        <w:object w:dxaOrig="2920" w:dyaOrig="360">
          <v:shape id="_x0000_i1176" type="#_x0000_t75" style="width:145.25pt;height:18.8pt" o:ole="">
            <v:imagedata r:id="rId351" o:title=""/>
          </v:shape>
          <o:OLEObject Type="Embed" ProgID="Equation.3" ShapeID="_x0000_i1176" DrawAspect="Content" ObjectID="_1841923600" r:id="rId352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 Выяснить поведение функции в этой точке.</w:t>
      </w:r>
    </w:p>
    <w:p w:rsidR="00363D9D" w:rsidRPr="00363D9D" w:rsidRDefault="00363D9D" w:rsidP="0023749A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Убедиться, что </w:t>
      </w:r>
      <w:r w:rsidRPr="00363D9D">
        <w:rPr>
          <w:rFonts w:ascii="Times New Roman" w:hAnsi="Times New Roman" w:cs="Times New Roman"/>
          <w:position w:val="-28"/>
          <w:sz w:val="24"/>
          <w:szCs w:val="24"/>
        </w:rPr>
        <w:object w:dxaOrig="1120" w:dyaOrig="660">
          <v:shape id="_x0000_i1177" type="#_x0000_t75" style="width:55.7pt;height:33.8pt" o:ole="">
            <v:imagedata r:id="rId353" o:title=""/>
          </v:shape>
          <o:OLEObject Type="Embed" ProgID="Equation.3" ShapeID="_x0000_i1177" DrawAspect="Content" ObjectID="_1841923601" r:id="rId354"/>
        </w:object>
      </w:r>
      <w:r w:rsidRPr="00363D9D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363D9D">
        <w:rPr>
          <w:rFonts w:ascii="Times New Roman" w:hAnsi="Times New Roman" w:cs="Times New Roman"/>
          <w:position w:val="-6"/>
          <w:sz w:val="24"/>
          <w:szCs w:val="24"/>
        </w:rPr>
        <w:object w:dxaOrig="880" w:dyaOrig="240">
          <v:shape id="_x0000_i1178" type="#_x0000_t75" style="width:45.1pt;height:12.5pt" o:ole="">
            <v:imagedata r:id="rId355" o:title=""/>
          </v:shape>
          <o:OLEObject Type="Embed" ProgID="Equation.3" ShapeID="_x0000_i1178" DrawAspect="Content" ObjectID="_1841923602" r:id="rId356"/>
        </w:object>
      </w:r>
      <w:r w:rsidRPr="00363D9D">
        <w:rPr>
          <w:rFonts w:ascii="Times New Roman" w:hAnsi="Times New Roman" w:cs="Times New Roman"/>
          <w:sz w:val="24"/>
          <w:szCs w:val="24"/>
        </w:rPr>
        <w:t xml:space="preserve">, </w:t>
      </w:r>
      <w:r w:rsidRPr="00363D9D">
        <w:rPr>
          <w:rFonts w:ascii="Times New Roman" w:hAnsi="Times New Roman" w:cs="Times New Roman"/>
          <w:position w:val="-10"/>
          <w:sz w:val="24"/>
          <w:szCs w:val="24"/>
        </w:rPr>
        <w:object w:dxaOrig="900" w:dyaOrig="260">
          <v:shape id="_x0000_i1179" type="#_x0000_t75" style="width:45.1pt;height:13.75pt" o:ole="">
            <v:imagedata r:id="rId357" o:title=""/>
          </v:shape>
          <o:OLEObject Type="Embed" ProgID="Equation.3" ShapeID="_x0000_i1179" DrawAspect="Content" ObjectID="_1841923603" r:id="rId358"/>
        </w:object>
      </w:r>
      <w:r w:rsidRPr="00363D9D">
        <w:rPr>
          <w:rFonts w:ascii="Times New Roman" w:hAnsi="Times New Roman" w:cs="Times New Roman"/>
          <w:sz w:val="24"/>
          <w:szCs w:val="24"/>
        </w:rPr>
        <w:t xml:space="preserve">, удовлетворяет </w:t>
      </w:r>
      <w:r w:rsidRPr="00363D9D">
        <w:rPr>
          <w:rFonts w:ascii="Times New Roman" w:hAnsi="Times New Roman" w:cs="Times New Roman"/>
          <w:position w:val="-24"/>
          <w:sz w:val="24"/>
          <w:szCs w:val="24"/>
        </w:rPr>
        <w:object w:dxaOrig="1800" w:dyaOrig="620">
          <v:shape id="_x0000_i1180" type="#_x0000_t75" style="width:90.8pt;height:30.05pt" o:ole="">
            <v:imagedata r:id="rId359" o:title=""/>
          </v:shape>
          <o:OLEObject Type="Embed" ProgID="Equation.3" ShapeID="_x0000_i1180" DrawAspect="Content" ObjectID="_1841923604" r:id="rId360"/>
        </w:object>
      </w:r>
      <w:r w:rsidRPr="00363D9D">
        <w:rPr>
          <w:rFonts w:ascii="Times New Roman" w:hAnsi="Times New Roman" w:cs="Times New Roman"/>
          <w:sz w:val="24"/>
          <w:szCs w:val="24"/>
        </w:rPr>
        <w:t>.</w:t>
      </w:r>
    </w:p>
    <w:p w:rsidR="00363D9D" w:rsidRPr="00363D9D" w:rsidRDefault="00363D9D" w:rsidP="0023749A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3D9D">
        <w:rPr>
          <w:rFonts w:ascii="Times New Roman" w:hAnsi="Times New Roman" w:cs="Times New Roman"/>
          <w:sz w:val="24"/>
          <w:szCs w:val="24"/>
        </w:rPr>
        <w:lastRenderedPageBreak/>
        <w:t xml:space="preserve">Исследуйте на экстремум функцию </w:t>
      </w:r>
      <w:r w:rsidRPr="00363D9D">
        <w:rPr>
          <w:rFonts w:ascii="Times New Roman" w:eastAsia="Times New Roman" w:hAnsi="Times New Roman" w:cs="Times New Roman"/>
          <w:position w:val="-10"/>
          <w:sz w:val="24"/>
          <w:szCs w:val="24"/>
          <w:lang w:eastAsia="ru-RU"/>
        </w:rPr>
        <w:object w:dxaOrig="1660" w:dyaOrig="360">
          <v:shape id="_x0000_i1181" type="#_x0000_t75" style="width:83.25pt;height:18.8pt" o:ole="">
            <v:imagedata r:id="rId361" o:title=""/>
          </v:shape>
          <o:OLEObject Type="Embed" ProgID="Equation.3" ShapeID="_x0000_i1181" DrawAspect="Content" ObjectID="_1841923605" r:id="rId362"/>
        </w:object>
      </w:r>
      <w:r w:rsidRPr="00363D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63D9D" w:rsidRPr="00363D9D" w:rsidRDefault="00363D9D" w:rsidP="0023749A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3D9D">
        <w:rPr>
          <w:rFonts w:ascii="Times New Roman" w:hAnsi="Times New Roman" w:cs="Times New Roman"/>
          <w:sz w:val="24"/>
          <w:szCs w:val="24"/>
        </w:rPr>
        <w:t xml:space="preserve">Исследуйте </w:t>
      </w:r>
      <w:r w:rsidRPr="00363D9D">
        <w:rPr>
          <w:rFonts w:ascii="Times New Roman" w:eastAsiaTheme="minorEastAsia" w:hAnsi="Times New Roman" w:cs="Times New Roman"/>
          <w:sz w:val="24"/>
          <w:szCs w:val="24"/>
        </w:rPr>
        <w:t xml:space="preserve">функцию </w:t>
      </w:r>
      <w:r w:rsidRPr="00363D9D">
        <w:rPr>
          <w:rFonts w:ascii="Times New Roman" w:hAnsi="Times New Roman" w:cs="Times New Roman"/>
          <w:position w:val="-10"/>
          <w:sz w:val="24"/>
          <w:szCs w:val="24"/>
        </w:rPr>
        <w:object w:dxaOrig="2120" w:dyaOrig="360">
          <v:shape id="_x0000_i1182" type="#_x0000_t75" style="width:106.45pt;height:18.8pt" o:ole="">
            <v:imagedata r:id="rId363" o:title=""/>
          </v:shape>
          <o:OLEObject Type="Embed" ProgID="Equation.3" ShapeID="_x0000_i1182" DrawAspect="Content" ObjectID="_1841923606" r:id="rId364"/>
        </w:object>
      </w:r>
      <w:r w:rsidRPr="00363D9D">
        <w:rPr>
          <w:rFonts w:ascii="Times New Roman" w:hAnsi="Times New Roman" w:cs="Times New Roman"/>
          <w:sz w:val="24"/>
          <w:szCs w:val="24"/>
        </w:rPr>
        <w:t xml:space="preserve"> при условии </w:t>
      </w:r>
      <w:r w:rsidRPr="00363D9D">
        <w:rPr>
          <w:rFonts w:ascii="Times New Roman" w:hAnsi="Times New Roman" w:cs="Times New Roman"/>
          <w:position w:val="-10"/>
          <w:sz w:val="24"/>
          <w:szCs w:val="24"/>
        </w:rPr>
        <w:object w:dxaOrig="1120" w:dyaOrig="360">
          <v:shape id="_x0000_i1183" type="#_x0000_t75" style="width:55.7pt;height:18.8pt" o:ole="">
            <v:imagedata r:id="rId365" o:title=""/>
          </v:shape>
          <o:OLEObject Type="Embed" ProgID="Equation.3" ShapeID="_x0000_i1183" DrawAspect="Content" ObjectID="_1841923607" r:id="rId366"/>
        </w:object>
      </w:r>
      <w:r w:rsidRPr="00363D9D">
        <w:rPr>
          <w:rFonts w:ascii="Times New Roman" w:hAnsi="Times New Roman" w:cs="Times New Roman"/>
          <w:sz w:val="24"/>
          <w:szCs w:val="24"/>
        </w:rPr>
        <w:t>.</w:t>
      </w:r>
    </w:p>
    <w:p w:rsidR="00363D9D" w:rsidRPr="00363D9D" w:rsidRDefault="00363D9D" w:rsidP="0023749A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3D9D">
        <w:rPr>
          <w:rFonts w:ascii="Times New Roman" w:eastAsiaTheme="minorEastAsia" w:hAnsi="Times New Roman" w:cs="Times New Roman"/>
          <w:sz w:val="24"/>
          <w:szCs w:val="24"/>
        </w:rPr>
        <w:t xml:space="preserve">Найдите наименьшее и наибольшее значение функции </w:t>
      </w:r>
      <w:r w:rsidR="00D62E46" w:rsidRPr="00363D9D">
        <w:rPr>
          <w:rFonts w:ascii="Times New Roman" w:eastAsia="Times New Roman" w:hAnsi="Times New Roman" w:cs="Times New Roman"/>
          <w:position w:val="-10"/>
          <w:sz w:val="24"/>
          <w:szCs w:val="24"/>
          <w:lang w:eastAsia="ru-RU"/>
        </w:rPr>
        <w:object w:dxaOrig="2140" w:dyaOrig="360">
          <v:shape id="_x0000_i1184" type="#_x0000_t75" style="width:106.45pt;height:18.8pt" o:ole="">
            <v:imagedata r:id="rId367" o:title=""/>
          </v:shape>
          <o:OLEObject Type="Embed" ProgID="Equation.3" ShapeID="_x0000_i1184" DrawAspect="Content" ObjectID="_1841923608" r:id="rId368"/>
        </w:object>
      </w:r>
      <w:r w:rsidRPr="00363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63D9D">
        <w:rPr>
          <w:rFonts w:ascii="Times New Roman" w:eastAsiaTheme="minorEastAsia" w:hAnsi="Times New Roman" w:cs="Times New Roman"/>
          <w:sz w:val="24"/>
          <w:szCs w:val="24"/>
        </w:rPr>
        <w:t xml:space="preserve">в замкнутой области </w:t>
      </w:r>
      <w:r w:rsidR="00D62E46" w:rsidRPr="00363D9D">
        <w:rPr>
          <w:rFonts w:ascii="Times New Roman" w:eastAsia="Times New Roman" w:hAnsi="Times New Roman" w:cs="Times New Roman"/>
          <w:position w:val="-10"/>
          <w:sz w:val="24"/>
          <w:szCs w:val="24"/>
          <w:lang w:eastAsia="ru-RU"/>
        </w:rPr>
        <w:object w:dxaOrig="2680" w:dyaOrig="320">
          <v:shape id="_x0000_i1185" type="#_x0000_t75" style="width:134pt;height:16.3pt" o:ole="">
            <v:imagedata r:id="rId369" o:title=""/>
          </v:shape>
          <o:OLEObject Type="Embed" ProgID="Equation.3" ShapeID="_x0000_i1185" DrawAspect="Content" ObjectID="_1841923609" r:id="rId370"/>
        </w:object>
      </w:r>
      <w:r w:rsidRPr="00363D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3673" w:rsidRPr="000E3973" w:rsidRDefault="000E3973" w:rsidP="00D62E46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40" w:lineRule="auto"/>
        <w:ind w:right="-20"/>
        <w:contextualSpacing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Критерии оценки: </w:t>
      </w:r>
      <w:r>
        <w:rPr>
          <w:rFonts w:ascii="Times New Roman" w:eastAsia="Calibri" w:hAnsi="Times New Roman" w:cs="Times New Roman"/>
          <w:sz w:val="24"/>
          <w:szCs w:val="24"/>
        </w:rPr>
        <w:t>п</w:t>
      </w:r>
      <w:r w:rsidR="00843673" w:rsidRPr="00EC5897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EC5897" w:rsidRDefault="0084367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Наименование: 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контрольная работа</w:t>
      </w: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Представление в ФОС</w:t>
      </w:r>
      <w:r w:rsidRPr="00EC58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EC5897">
        <w:rPr>
          <w:rFonts w:ascii="Times New Roman" w:eastAsia="Calibri" w:hAnsi="Times New Roman" w:cs="Times New Roman"/>
          <w:sz w:val="24"/>
          <w:szCs w:val="24"/>
        </w:rPr>
        <w:t>набор вариантов заданий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Варианты заданий: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78388E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Контрольная работа №5</w:t>
      </w:r>
      <w:r w:rsidRPr="0078388E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</w:t>
      </w:r>
      <w:r w:rsidR="00AD74EC" w:rsidRPr="0078388E">
        <w:rPr>
          <w:rFonts w:ascii="Times New Roman" w:eastAsia="Times New Roman" w:hAnsi="Times New Roman" w:cs="Times New Roman"/>
          <w:sz w:val="24"/>
          <w:szCs w:val="20"/>
          <w:lang w:eastAsia="ru-RU"/>
        </w:rPr>
        <w:t>«</w:t>
      </w:r>
      <w:r w:rsidRPr="0078388E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Дифференциальное исчисление функции нескольких переменных</w:t>
      </w:r>
      <w:r w:rsidR="00AD74EC" w:rsidRPr="0078388E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»</w:t>
      </w:r>
      <w:r w:rsidRPr="0078388E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.</w:t>
      </w:r>
    </w:p>
    <w:p w:rsidR="00843673" w:rsidRPr="00EC5897" w:rsidRDefault="000E3973" w:rsidP="000E3973">
      <w:pPr>
        <w:widowControl w:val="0"/>
        <w:autoSpaceDE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1. </w:t>
      </w:r>
      <w:r w:rsidR="00843673" w:rsidRPr="00EC589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Вычислить</w:t>
      </w:r>
      <w:r w:rsidR="004E00CD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</w:t>
      </w:r>
      <w:r w:rsidR="004E00CD" w:rsidRPr="004E00CD">
        <w:rPr>
          <w:position w:val="-36"/>
          <w:sz w:val="28"/>
        </w:rPr>
        <w:object w:dxaOrig="1520" w:dyaOrig="740">
          <v:shape id="_x0000_i1186" type="#_x0000_t75" style="width:77pt;height:37.55pt" o:ole="">
            <v:imagedata r:id="rId371" o:title=""/>
          </v:shape>
          <o:OLEObject Type="Embed" ProgID="Equation.3" ShapeID="_x0000_i1186" DrawAspect="Content" ObjectID="_1841923610" r:id="rId372"/>
        </w:object>
      </w:r>
      <w:r w:rsidR="004E00CD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.</w:t>
      </w:r>
    </w:p>
    <w:p w:rsidR="00843673" w:rsidRPr="004E00CD" w:rsidRDefault="000E3973" w:rsidP="000E3973">
      <w:pPr>
        <w:widowControl w:val="0"/>
        <w:autoSpaceDE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2. </w:t>
      </w:r>
      <w:r w:rsidR="00843673" w:rsidRPr="00EC589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Найти область определения функции </w:t>
      </w:r>
      <w:r w:rsidR="004E00CD" w:rsidRPr="004E00CD">
        <w:rPr>
          <w:position w:val="-24"/>
          <w:lang w:val="en-US"/>
        </w:rPr>
        <w:object w:dxaOrig="1219" w:dyaOrig="620">
          <v:shape id="_x0000_i1187" type="#_x0000_t75" style="width:60.75pt;height:30.05pt" o:ole="">
            <v:imagedata r:id="rId373" o:title=""/>
          </v:shape>
          <o:OLEObject Type="Embed" ProgID="Equation.3" ShapeID="_x0000_i1187" DrawAspect="Content" ObjectID="_1841923611" r:id="rId374"/>
        </w:object>
      </w:r>
      <w:r w:rsidR="004E00CD">
        <w:t>.</w:t>
      </w:r>
    </w:p>
    <w:p w:rsidR="00843673" w:rsidRPr="00EC5897" w:rsidRDefault="00843673" w:rsidP="000E3973">
      <w:pPr>
        <w:widowControl w:val="0"/>
        <w:autoSpaceDE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3. </w:t>
      </w:r>
      <w:r w:rsidR="004E00CD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Найти дифференциал</w:t>
      </w:r>
      <w:r w:rsidR="004E00CD" w:rsidRPr="004E00CD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1-го порядка функции </w:t>
      </w:r>
      <w:r w:rsidR="004E00CD" w:rsidRPr="004E00CD">
        <w:rPr>
          <w:position w:val="-24"/>
          <w:sz w:val="28"/>
        </w:rPr>
        <w:object w:dxaOrig="960" w:dyaOrig="620">
          <v:shape id="_x0000_i1188" type="#_x0000_t75" style="width:48.85pt;height:30.05pt" o:ole="">
            <v:imagedata r:id="rId375" o:title=""/>
          </v:shape>
          <o:OLEObject Type="Embed" ProgID="Equation.3" ShapeID="_x0000_i1188" DrawAspect="Content" ObjectID="_1841923612" r:id="rId376"/>
        </w:object>
      </w:r>
      <w:r w:rsidR="004E00CD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.</w:t>
      </w:r>
    </w:p>
    <w:p w:rsidR="00843673" w:rsidRPr="00EC5897" w:rsidRDefault="004E00CD" w:rsidP="000E3973">
      <w:pPr>
        <w:widowControl w:val="0"/>
        <w:autoSpaceDE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4. </w:t>
      </w:r>
      <w:r w:rsidRPr="004E00CD">
        <w:rPr>
          <w:rFonts w:ascii="Times New Roman" w:hAnsi="Times New Roman" w:cs="Times New Roman"/>
          <w:sz w:val="24"/>
          <w:szCs w:val="24"/>
        </w:rPr>
        <w:t xml:space="preserve">Найти </w:t>
      </w:r>
      <w:r w:rsidRPr="004E00CD">
        <w:rPr>
          <w:rFonts w:ascii="Times New Roman" w:hAnsi="Times New Roman" w:cs="Times New Roman"/>
          <w:position w:val="-24"/>
          <w:sz w:val="24"/>
          <w:szCs w:val="24"/>
        </w:rPr>
        <w:object w:dxaOrig="360" w:dyaOrig="620">
          <v:shape id="_x0000_i1189" type="#_x0000_t75" style="width:18.8pt;height:30.05pt" o:ole="">
            <v:imagedata r:id="rId377" o:title=""/>
          </v:shape>
          <o:OLEObject Type="Embed" ProgID="Equation.3" ShapeID="_x0000_i1189" DrawAspect="Content" ObjectID="_1841923613" r:id="rId378"/>
        </w:object>
      </w:r>
      <w:r w:rsidRPr="004E00CD">
        <w:rPr>
          <w:rFonts w:ascii="Times New Roman" w:hAnsi="Times New Roman" w:cs="Times New Roman"/>
          <w:sz w:val="24"/>
          <w:szCs w:val="24"/>
        </w:rPr>
        <w:t xml:space="preserve"> от функции </w:t>
      </w:r>
      <w:r w:rsidRPr="004E00CD">
        <w:rPr>
          <w:rFonts w:ascii="Times New Roman" w:hAnsi="Times New Roman" w:cs="Times New Roman"/>
          <w:position w:val="-10"/>
          <w:sz w:val="24"/>
          <w:szCs w:val="24"/>
          <w:lang w:val="en-US"/>
        </w:rPr>
        <w:object w:dxaOrig="2420" w:dyaOrig="360">
          <v:shape id="_x0000_i1190" type="#_x0000_t75" style="width:120.85pt;height:18.8pt" o:ole="">
            <v:imagedata r:id="rId379" o:title=""/>
          </v:shape>
          <o:OLEObject Type="Embed" ProgID="Equation.3" ShapeID="_x0000_i1190" DrawAspect="Content" ObjectID="_1841923614" r:id="rId380"/>
        </w:object>
      </w:r>
      <w:r w:rsidRPr="004E00CD">
        <w:rPr>
          <w:rFonts w:ascii="Times New Roman" w:hAnsi="Times New Roman" w:cs="Times New Roman"/>
          <w:sz w:val="24"/>
          <w:szCs w:val="24"/>
        </w:rPr>
        <w:t>, заданной в неявном виде.</w:t>
      </w:r>
    </w:p>
    <w:p w:rsidR="004E00CD" w:rsidRPr="004E00CD" w:rsidRDefault="004E00CD" w:rsidP="004E00CD">
      <w:p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00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5. </w:t>
      </w:r>
      <w:r w:rsidRPr="004E00CD">
        <w:rPr>
          <w:rFonts w:ascii="Times New Roman" w:hAnsi="Times New Roman" w:cs="Times New Roman"/>
          <w:sz w:val="24"/>
          <w:szCs w:val="24"/>
        </w:rPr>
        <w:t xml:space="preserve">Найти производную функции </w:t>
      </w:r>
      <w:r w:rsidRPr="004E00CD">
        <w:rPr>
          <w:rFonts w:ascii="Times New Roman" w:hAnsi="Times New Roman" w:cs="Times New Roman"/>
          <w:position w:val="-10"/>
          <w:sz w:val="24"/>
          <w:szCs w:val="24"/>
        </w:rPr>
        <w:object w:dxaOrig="1080" w:dyaOrig="340">
          <v:shape id="_x0000_i1191" type="#_x0000_t75" style="width:54.45pt;height:16.3pt" o:ole="">
            <v:imagedata r:id="rId381" o:title=""/>
          </v:shape>
          <o:OLEObject Type="Embed" ProgID="Equation.3" ShapeID="_x0000_i1191" DrawAspect="Content" ObjectID="_1841923615" r:id="rId382"/>
        </w:object>
      </w:r>
      <w:r w:rsidRPr="004E00CD">
        <w:rPr>
          <w:rFonts w:ascii="Times New Roman" w:hAnsi="Times New Roman" w:cs="Times New Roman"/>
          <w:sz w:val="24"/>
          <w:szCs w:val="24"/>
        </w:rPr>
        <w:t xml:space="preserve"> в точке </w:t>
      </w:r>
      <w:r w:rsidRPr="004E00CD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192" type="#_x0000_t75" style="width:12.5pt;height:12.5pt" o:ole="">
            <v:imagedata r:id="rId383" o:title=""/>
          </v:shape>
          <o:OLEObject Type="Embed" ProgID="Equation.3" ShapeID="_x0000_i1192" DrawAspect="Content" ObjectID="_1841923616" r:id="rId384"/>
        </w:object>
      </w:r>
      <w:r w:rsidRPr="004E00CD">
        <w:rPr>
          <w:rFonts w:ascii="Times New Roman" w:hAnsi="Times New Roman" w:cs="Times New Roman"/>
          <w:sz w:val="24"/>
          <w:szCs w:val="24"/>
        </w:rPr>
        <w:t xml:space="preserve"> в направлении, составляющем с осью </w:t>
      </w:r>
      <w:r w:rsidRPr="004E00CD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193" type="#_x0000_t75" style="width:18.8pt;height:13.75pt" o:ole="">
            <v:imagedata r:id="rId385" o:title=""/>
          </v:shape>
          <o:OLEObject Type="Embed" ProgID="Equation.3" ShapeID="_x0000_i1193" DrawAspect="Content" ObjectID="_1841923617" r:id="rId386"/>
        </w:object>
      </w:r>
      <w:r w:rsidRPr="004E00CD">
        <w:rPr>
          <w:rFonts w:ascii="Times New Roman" w:hAnsi="Times New Roman" w:cs="Times New Roman"/>
          <w:sz w:val="24"/>
          <w:szCs w:val="24"/>
        </w:rPr>
        <w:t xml:space="preserve"> угол </w:t>
      </w:r>
      <w:r w:rsidRPr="004E00CD">
        <w:rPr>
          <w:rFonts w:ascii="Times New Roman" w:hAnsi="Times New Roman" w:cs="Times New Roman"/>
          <w:position w:val="-6"/>
          <w:sz w:val="24"/>
          <w:szCs w:val="24"/>
        </w:rPr>
        <w:object w:dxaOrig="220" w:dyaOrig="220">
          <v:shape id="_x0000_i1194" type="#_x0000_t75" style="width:11.25pt;height:11.25pt" o:ole="">
            <v:imagedata r:id="rId387" o:title=""/>
          </v:shape>
          <o:OLEObject Type="Embed" ProgID="Equation.3" ShapeID="_x0000_i1194" DrawAspect="Content" ObjectID="_1841923618" r:id="rId388"/>
        </w:objec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E00CD">
        <w:rPr>
          <w:rFonts w:ascii="Times New Roman" w:hAnsi="Times New Roman" w:cs="Times New Roman"/>
          <w:i/>
          <w:sz w:val="24"/>
          <w:szCs w:val="24"/>
          <w:lang w:val="en-US"/>
        </w:rPr>
        <w:t>a</w:t>
      </w:r>
      <w:r w:rsidRPr="004E00CD">
        <w:rPr>
          <w:rFonts w:ascii="Times New Roman" w:hAnsi="Times New Roman" w:cs="Times New Roman"/>
          <w:sz w:val="24"/>
          <w:szCs w:val="24"/>
        </w:rPr>
        <w:t xml:space="preserve">) </w:t>
      </w:r>
      <w:r w:rsidRPr="004E00CD">
        <w:rPr>
          <w:rFonts w:ascii="Times New Roman" w:hAnsi="Times New Roman" w:cs="Times New Roman"/>
          <w:position w:val="-10"/>
          <w:sz w:val="24"/>
          <w:szCs w:val="24"/>
        </w:rPr>
        <w:object w:dxaOrig="1660" w:dyaOrig="360">
          <v:shape id="_x0000_i1195" type="#_x0000_t75" style="width:83.25pt;height:18.8pt" o:ole="">
            <v:imagedata r:id="rId389" o:title=""/>
          </v:shape>
          <o:OLEObject Type="Embed" ProgID="Equation.3" ShapeID="_x0000_i1195" DrawAspect="Content" ObjectID="_1841923619" r:id="rId390"/>
        </w:object>
      </w:r>
      <w:r w:rsidRPr="004E00CD">
        <w:rPr>
          <w:rFonts w:ascii="Times New Roman" w:hAnsi="Times New Roman" w:cs="Times New Roman"/>
          <w:sz w:val="24"/>
          <w:szCs w:val="24"/>
        </w:rPr>
        <w:t xml:space="preserve">, </w:t>
      </w:r>
      <w:r w:rsidRPr="004E00CD">
        <w:rPr>
          <w:rFonts w:ascii="Times New Roman" w:hAnsi="Times New Roman" w:cs="Times New Roman"/>
          <w:position w:val="-10"/>
          <w:sz w:val="24"/>
          <w:szCs w:val="24"/>
        </w:rPr>
        <w:object w:dxaOrig="639" w:dyaOrig="340">
          <v:shape id="_x0000_i1196" type="#_x0000_t75" style="width:30.7pt;height:16.3pt" o:ole="">
            <v:imagedata r:id="rId391" o:title=""/>
          </v:shape>
          <o:OLEObject Type="Embed" ProgID="Equation.3" ShapeID="_x0000_i1196" DrawAspect="Content" ObjectID="_1841923620" r:id="rId392"/>
        </w:object>
      </w:r>
      <w:r w:rsidRPr="004E00CD">
        <w:rPr>
          <w:rFonts w:ascii="Times New Roman" w:hAnsi="Times New Roman" w:cs="Times New Roman"/>
          <w:sz w:val="24"/>
          <w:szCs w:val="24"/>
        </w:rPr>
        <w:t xml:space="preserve">, </w:t>
      </w:r>
      <w:r w:rsidRPr="004E00CD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197" type="#_x0000_t75" style="width:34.45pt;height:13.75pt" o:ole="">
            <v:imagedata r:id="rId393" o:title=""/>
          </v:shape>
          <o:OLEObject Type="Embed" ProgID="Equation.3" ShapeID="_x0000_i1197" DrawAspect="Content" ObjectID="_1841923621" r:id="rId394"/>
        </w:object>
      </w:r>
      <w:r w:rsidRPr="004E00CD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б</w:t>
      </w:r>
      <w:r w:rsidRPr="004E00CD">
        <w:rPr>
          <w:rFonts w:ascii="Times New Roman" w:hAnsi="Times New Roman" w:cs="Times New Roman"/>
          <w:sz w:val="24"/>
          <w:szCs w:val="24"/>
        </w:rPr>
        <w:t xml:space="preserve">) </w:t>
      </w:r>
      <w:r w:rsidRPr="004E00CD">
        <w:rPr>
          <w:position w:val="-12"/>
          <w:sz w:val="28"/>
        </w:rPr>
        <w:object w:dxaOrig="1520" w:dyaOrig="440">
          <v:shape id="_x0000_i1198" type="#_x0000_t75" style="width:77pt;height:22.55pt" o:ole="">
            <v:imagedata r:id="rId395" o:title=""/>
          </v:shape>
          <o:OLEObject Type="Embed" ProgID="Equation.3" ShapeID="_x0000_i1198" DrawAspect="Content" ObjectID="_1841923622" r:id="rId396"/>
        </w:object>
      </w:r>
      <w:r w:rsidRPr="004E00CD">
        <w:rPr>
          <w:rFonts w:ascii="Times New Roman" w:hAnsi="Times New Roman" w:cs="Times New Roman"/>
          <w:sz w:val="24"/>
          <w:szCs w:val="24"/>
        </w:rPr>
        <w:t>,</w:t>
      </w:r>
      <w:r w:rsidRPr="004E00CD">
        <w:rPr>
          <w:sz w:val="28"/>
        </w:rPr>
        <w:t xml:space="preserve"> </w:t>
      </w:r>
      <w:r>
        <w:rPr>
          <w:position w:val="-10"/>
          <w:sz w:val="28"/>
        </w:rPr>
        <w:object w:dxaOrig="580" w:dyaOrig="340">
          <v:shape id="_x0000_i1199" type="#_x0000_t75" style="width:30.05pt;height:16.3pt" o:ole="">
            <v:imagedata r:id="rId397" o:title=""/>
          </v:shape>
          <o:OLEObject Type="Embed" ProgID="Equation.3" ShapeID="_x0000_i1199" DrawAspect="Content" ObjectID="_1841923623" r:id="rId398"/>
        </w:object>
      </w:r>
      <w:r w:rsidRPr="004E00CD">
        <w:rPr>
          <w:sz w:val="28"/>
        </w:rPr>
        <w:t xml:space="preserve">, </w:t>
      </w:r>
      <w:r>
        <w:rPr>
          <w:position w:val="-6"/>
          <w:sz w:val="28"/>
        </w:rPr>
        <w:object w:dxaOrig="700" w:dyaOrig="279">
          <v:shape id="_x0000_i1200" type="#_x0000_t75" style="width:34.45pt;height:13.75pt" o:ole="">
            <v:imagedata r:id="rId399" o:title=""/>
          </v:shape>
          <o:OLEObject Type="Embed" ProgID="Equation.3" ShapeID="_x0000_i1200" DrawAspect="Content" ObjectID="_1841923624" r:id="rId400"/>
        </w:object>
      </w:r>
      <w:r w:rsidRPr="004E00CD">
        <w:rPr>
          <w:sz w:val="28"/>
        </w:rPr>
        <w:t>.</w:t>
      </w:r>
    </w:p>
    <w:p w:rsidR="004E00CD" w:rsidRPr="004E00CD" w:rsidRDefault="004E00CD" w:rsidP="004E00CD">
      <w:pPr>
        <w:tabs>
          <w:tab w:val="left" w:pos="90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00C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6. </w:t>
      </w:r>
      <w:r w:rsidRPr="004E00CD">
        <w:rPr>
          <w:rFonts w:ascii="Times New Roman" w:hAnsi="Times New Roman" w:cs="Times New Roman"/>
          <w:sz w:val="24"/>
          <w:szCs w:val="24"/>
        </w:rPr>
        <w:t xml:space="preserve">Найти </w:t>
      </w:r>
      <w:r w:rsidRPr="004E00CD">
        <w:rPr>
          <w:rFonts w:ascii="Times New Roman" w:hAnsi="Times New Roman" w:cs="Times New Roman"/>
          <w:position w:val="-6"/>
          <w:sz w:val="24"/>
          <w:szCs w:val="24"/>
        </w:rPr>
        <w:object w:dxaOrig="420" w:dyaOrig="320">
          <v:shape id="_x0000_i1201" type="#_x0000_t75" style="width:21.3pt;height:16.3pt" o:ole="">
            <v:imagedata r:id="rId401" o:title=""/>
          </v:shape>
          <o:OLEObject Type="Embed" ProgID="Equation.3" ShapeID="_x0000_i1201" DrawAspect="Content" ObjectID="_1841923625" r:id="rId402"/>
        </w:object>
      </w:r>
      <w:r w:rsidRPr="004E00CD">
        <w:rPr>
          <w:rFonts w:ascii="Times New Roman" w:hAnsi="Times New Roman" w:cs="Times New Roman"/>
          <w:sz w:val="24"/>
          <w:szCs w:val="24"/>
        </w:rPr>
        <w:t xml:space="preserve">, если </w:t>
      </w:r>
      <w:r w:rsidRPr="004E00CD">
        <w:rPr>
          <w:rFonts w:ascii="Times New Roman" w:hAnsi="Times New Roman" w:cs="Times New Roman"/>
          <w:position w:val="-6"/>
          <w:sz w:val="24"/>
          <w:szCs w:val="24"/>
        </w:rPr>
        <w:object w:dxaOrig="1120" w:dyaOrig="320">
          <v:shape id="_x0000_i1202" type="#_x0000_t75" style="width:55.7pt;height:16.3pt" o:ole="">
            <v:imagedata r:id="rId403" o:title=""/>
          </v:shape>
          <o:OLEObject Type="Embed" ProgID="Equation.3" ShapeID="_x0000_i1202" DrawAspect="Content" ObjectID="_1841923626" r:id="rId404"/>
        </w:object>
      </w:r>
      <w:r w:rsidRPr="004E00CD">
        <w:rPr>
          <w:rFonts w:ascii="Times New Roman" w:hAnsi="Times New Roman" w:cs="Times New Roman"/>
          <w:sz w:val="24"/>
          <w:szCs w:val="24"/>
        </w:rPr>
        <w:t>.</w:t>
      </w:r>
    </w:p>
    <w:p w:rsidR="0078388E" w:rsidRPr="0078388E" w:rsidRDefault="0078388E" w:rsidP="0078388E">
      <w:pPr>
        <w:tabs>
          <w:tab w:val="num" w:pos="900"/>
        </w:tabs>
        <w:spacing w:after="0" w:line="360" w:lineRule="auto"/>
        <w:rPr>
          <w:sz w:val="28"/>
        </w:rPr>
      </w:pPr>
      <w:r w:rsidRPr="0078388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7. </w:t>
      </w:r>
      <w:r w:rsidRPr="0078388E">
        <w:rPr>
          <w:rFonts w:ascii="Times New Roman" w:hAnsi="Times New Roman" w:cs="Times New Roman"/>
          <w:sz w:val="24"/>
          <w:szCs w:val="24"/>
        </w:rPr>
        <w:t>Найти экстремум функции, заданной неявно:</w:t>
      </w:r>
      <w:r>
        <w:rPr>
          <w:sz w:val="28"/>
        </w:rPr>
        <w:t xml:space="preserve"> </w:t>
      </w:r>
      <w:r w:rsidRPr="0078388E">
        <w:rPr>
          <w:position w:val="-10"/>
          <w:sz w:val="28"/>
          <w:lang w:val="en-US"/>
        </w:rPr>
        <w:object w:dxaOrig="3320" w:dyaOrig="360">
          <v:shape id="_x0000_i1203" type="#_x0000_t75" style="width:165.3pt;height:18.8pt" o:ole="">
            <v:imagedata r:id="rId405" o:title=""/>
          </v:shape>
          <o:OLEObject Type="Embed" ProgID="Equation.3" ShapeID="_x0000_i1203" DrawAspect="Content" ObjectID="_1841923627" r:id="rId406"/>
        </w:object>
      </w:r>
      <w:r w:rsidRPr="0078388E">
        <w:rPr>
          <w:sz w:val="28"/>
        </w:rPr>
        <w:t>.</w:t>
      </w:r>
    </w:p>
    <w:p w:rsidR="00843673" w:rsidRPr="0078388E" w:rsidRDefault="0078388E" w:rsidP="000E3973">
      <w:pPr>
        <w:widowControl w:val="0"/>
        <w:autoSpaceDE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8388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8. </w:t>
      </w:r>
      <w:r w:rsidRPr="0078388E">
        <w:rPr>
          <w:rFonts w:ascii="Times New Roman" w:hAnsi="Times New Roman" w:cs="Times New Roman"/>
          <w:sz w:val="24"/>
          <w:szCs w:val="24"/>
        </w:rPr>
        <w:t xml:space="preserve">Найти условные экстремумы функции </w:t>
      </w:r>
      <w:r w:rsidRPr="0078388E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1200" w:dyaOrig="360">
          <v:shape id="_x0000_i1204" type="#_x0000_t75" style="width:59.5pt;height:18.8pt" o:ole="">
            <v:imagedata r:id="rId407" o:title=""/>
          </v:shape>
          <o:OLEObject Type="Embed" ProgID="Equation.3" ShapeID="_x0000_i1204" DrawAspect="Content" ObjectID="_1841923628" r:id="rId408"/>
        </w:object>
      </w:r>
      <w:r w:rsidRPr="0078388E">
        <w:rPr>
          <w:rFonts w:ascii="Times New Roman" w:hAnsi="Times New Roman" w:cs="Times New Roman"/>
          <w:sz w:val="24"/>
          <w:szCs w:val="24"/>
        </w:rPr>
        <w:t xml:space="preserve"> при </w:t>
      </w:r>
      <w:r w:rsidRPr="0078388E">
        <w:rPr>
          <w:rFonts w:ascii="Times New Roman" w:hAnsi="Times New Roman" w:cs="Times New Roman"/>
          <w:position w:val="-12"/>
          <w:sz w:val="24"/>
          <w:szCs w:val="24"/>
        </w:rPr>
        <w:object w:dxaOrig="1300" w:dyaOrig="440">
          <v:shape id="_x0000_i1205" type="#_x0000_t75" style="width:65.75pt;height:22.55pt" o:ole="">
            <v:imagedata r:id="rId409" o:title=""/>
          </v:shape>
          <o:OLEObject Type="Embed" ProgID="Equation.3" ShapeID="_x0000_i1205" DrawAspect="Content" ObjectID="_1841923629" r:id="rId410"/>
        </w:object>
      </w:r>
      <w:r w:rsidRPr="0078388E">
        <w:rPr>
          <w:rFonts w:ascii="Times New Roman" w:hAnsi="Times New Roman" w:cs="Times New Roman"/>
          <w:sz w:val="24"/>
          <w:szCs w:val="24"/>
        </w:rPr>
        <w:t>.</w:t>
      </w:r>
    </w:p>
    <w:p w:rsidR="00843673" w:rsidRPr="000E3973" w:rsidRDefault="000E3973" w:rsidP="000E3973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Критерии оценки: </w:t>
      </w:r>
      <w:r>
        <w:rPr>
          <w:rFonts w:ascii="Times New Roman" w:eastAsia="Calibri" w:hAnsi="Times New Roman" w:cs="Times New Roman"/>
          <w:sz w:val="24"/>
          <w:szCs w:val="24"/>
        </w:rPr>
        <w:t>п</w:t>
      </w:r>
      <w:r w:rsidR="00843673" w:rsidRPr="00EC5897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EC5897" w:rsidRDefault="0084367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C5897">
        <w:rPr>
          <w:rFonts w:ascii="Times New Roman" w:eastAsia="Calibri" w:hAnsi="Times New Roman" w:cs="Times New Roman"/>
          <w:b/>
          <w:i/>
        </w:rPr>
        <w:t xml:space="preserve">Наименование: 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типовой расч</w:t>
      </w:r>
      <w:r w:rsidR="00590615">
        <w:rPr>
          <w:rFonts w:ascii="Times New Roman" w:eastAsia="Calibri" w:hAnsi="Times New Roman" w:cs="Times New Roman"/>
          <w:b/>
          <w:sz w:val="28"/>
          <w:szCs w:val="28"/>
        </w:rPr>
        <w:t>е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т</w:t>
      </w: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</w:rPr>
      </w:pPr>
      <w:r w:rsidRPr="00EC5897">
        <w:rPr>
          <w:rFonts w:ascii="Times New Roman" w:eastAsia="Calibri" w:hAnsi="Times New Roman" w:cs="Times New Roman"/>
          <w:b/>
          <w:i/>
        </w:rPr>
        <w:t>Представление в ФОС</w:t>
      </w:r>
      <w:r w:rsidRPr="00EC5897">
        <w:rPr>
          <w:rFonts w:ascii="Times New Roman" w:eastAsia="Calibri" w:hAnsi="Times New Roman" w:cs="Times New Roman"/>
          <w:b/>
          <w:bCs/>
        </w:rPr>
        <w:t xml:space="preserve">: </w:t>
      </w:r>
      <w:r w:rsidRPr="00EC5897">
        <w:rPr>
          <w:rFonts w:ascii="Times New Roman" w:eastAsia="Calibri" w:hAnsi="Times New Roman" w:cs="Times New Roman"/>
          <w:bCs/>
        </w:rPr>
        <w:t>набор вариантов</w:t>
      </w:r>
      <w:r w:rsidRPr="00EC5897">
        <w:rPr>
          <w:rFonts w:ascii="Times New Roman" w:eastAsia="Calibri" w:hAnsi="Times New Roman" w:cs="Times New Roman"/>
        </w:rPr>
        <w:t xml:space="preserve"> заданий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Calibri" w:hAnsi="Times New Roman" w:cs="Times New Roman"/>
          <w:b/>
          <w:i/>
        </w:rPr>
        <w:t>Варианты заданий: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843673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Типовой расч</w:t>
      </w:r>
      <w:r w:rsidR="00590615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е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т </w:t>
      </w:r>
      <w:r w:rsidR="00FB61D3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№8 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«Интегральное исчисление функций нескольких переменных».</w:t>
      </w:r>
    </w:p>
    <w:p w:rsidR="00664894" w:rsidRDefault="00664894" w:rsidP="0023749A">
      <w:pPr>
        <w:pStyle w:val="ae"/>
        <w:numPr>
          <w:ilvl w:val="0"/>
          <w:numId w:val="41"/>
        </w:numPr>
        <w:tabs>
          <w:tab w:val="left" w:pos="284"/>
        </w:tabs>
        <w:spacing w:after="160" w:line="259" w:lineRule="auto"/>
        <w:ind w:left="0" w:firstLine="0"/>
        <w:contextualSpacing/>
        <w:jc w:val="both"/>
        <w:rPr>
          <w:smallCaps w:val="0"/>
          <w:szCs w:val="24"/>
        </w:rPr>
      </w:pPr>
      <w:r w:rsidRPr="00664894">
        <w:rPr>
          <w:smallCaps w:val="0"/>
          <w:szCs w:val="24"/>
        </w:rPr>
        <w:t>Двойной интеграл</w:t>
      </w:r>
      <w:r>
        <w:rPr>
          <w:smallCaps w:val="0"/>
          <w:szCs w:val="24"/>
        </w:rPr>
        <w:t xml:space="preserve"> </w:t>
      </w:r>
      <w:r w:rsidRPr="00664894">
        <w:rPr>
          <w:position w:val="-30"/>
          <w:szCs w:val="24"/>
          <w:lang w:val="en-US"/>
        </w:rPr>
        <w:object w:dxaOrig="1440" w:dyaOrig="580">
          <v:shape id="_x0000_i1206" type="#_x0000_t75" style="width:1in;height:30.05pt" o:ole="">
            <v:imagedata r:id="rId411" o:title=""/>
          </v:shape>
          <o:OLEObject Type="Embed" ProgID="Equation.3" ShapeID="_x0000_i1206" DrawAspect="Content" ObjectID="_1841923630" r:id="rId412"/>
        </w:object>
      </w:r>
      <w:r w:rsidRPr="00664894">
        <w:rPr>
          <w:smallCaps w:val="0"/>
          <w:szCs w:val="24"/>
        </w:rPr>
        <w:t xml:space="preserve"> представьте в виде повторного интеграла и расставьте в нем пределы интегрирования в декартовой и полярной системах координат, если </w:t>
      </w:r>
      <w:r w:rsidRPr="00664894">
        <w:rPr>
          <w:position w:val="-10"/>
          <w:szCs w:val="24"/>
          <w:lang w:val="en-US"/>
        </w:rPr>
        <w:object w:dxaOrig="3140" w:dyaOrig="380">
          <v:shape id="_x0000_i1207" type="#_x0000_t75" style="width:155.9pt;height:19.4pt" o:ole="">
            <v:imagedata r:id="rId413" o:title=""/>
          </v:shape>
          <o:OLEObject Type="Embed" ProgID="Equation.3" ShapeID="_x0000_i1207" DrawAspect="Content" ObjectID="_1841923631" r:id="rId414"/>
        </w:object>
      </w:r>
      <w:r w:rsidRPr="00664894">
        <w:rPr>
          <w:szCs w:val="24"/>
        </w:rPr>
        <w:t>.</w:t>
      </w:r>
    </w:p>
    <w:p w:rsidR="00664894" w:rsidRPr="00664894" w:rsidRDefault="00664894" w:rsidP="0023749A">
      <w:pPr>
        <w:pStyle w:val="ae"/>
        <w:numPr>
          <w:ilvl w:val="0"/>
          <w:numId w:val="41"/>
        </w:numPr>
        <w:tabs>
          <w:tab w:val="left" w:pos="284"/>
        </w:tabs>
        <w:spacing w:after="160" w:line="259" w:lineRule="auto"/>
        <w:ind w:left="0" w:firstLine="0"/>
        <w:contextualSpacing/>
        <w:jc w:val="both"/>
        <w:rPr>
          <w:b/>
          <w:smallCaps w:val="0"/>
          <w:szCs w:val="24"/>
        </w:rPr>
      </w:pPr>
      <w:r w:rsidRPr="00664894">
        <w:rPr>
          <w:smallCaps w:val="0"/>
          <w:szCs w:val="24"/>
        </w:rPr>
        <w:t>Измените порядок интегрирования:</w:t>
      </w:r>
      <w:r>
        <w:rPr>
          <w:smallCaps w:val="0"/>
          <w:szCs w:val="24"/>
          <w:lang w:val="en-US"/>
        </w:rPr>
        <w:t xml:space="preserve"> </w:t>
      </w:r>
      <w:r w:rsidR="009F61F1" w:rsidRPr="00664894">
        <w:rPr>
          <w:position w:val="-36"/>
          <w:szCs w:val="24"/>
          <w:lang w:val="en-US"/>
        </w:rPr>
        <w:object w:dxaOrig="3540" w:dyaOrig="800">
          <v:shape id="_x0000_i1208" type="#_x0000_t75" style="width:177.8pt;height:41.3pt" o:ole="">
            <v:imagedata r:id="rId415" o:title=""/>
          </v:shape>
          <o:OLEObject Type="Embed" ProgID="Equation.3" ShapeID="_x0000_i1208" DrawAspect="Content" ObjectID="_1841923632" r:id="rId416"/>
        </w:object>
      </w:r>
      <w:r>
        <w:rPr>
          <w:szCs w:val="24"/>
          <w:lang w:val="en-US"/>
        </w:rPr>
        <w:t>.</w:t>
      </w:r>
    </w:p>
    <w:p w:rsidR="00664894" w:rsidRPr="00664894" w:rsidRDefault="00664894" w:rsidP="0023749A">
      <w:pPr>
        <w:pStyle w:val="ae"/>
        <w:numPr>
          <w:ilvl w:val="0"/>
          <w:numId w:val="41"/>
        </w:numPr>
        <w:tabs>
          <w:tab w:val="left" w:pos="284"/>
        </w:tabs>
        <w:spacing w:after="160" w:line="360" w:lineRule="auto"/>
        <w:ind w:left="0" w:firstLine="0"/>
        <w:contextualSpacing/>
        <w:jc w:val="both"/>
        <w:rPr>
          <w:b/>
          <w:smallCaps w:val="0"/>
          <w:szCs w:val="24"/>
        </w:rPr>
      </w:pPr>
      <w:r w:rsidRPr="00664894">
        <w:rPr>
          <w:smallCaps w:val="0"/>
          <w:szCs w:val="24"/>
        </w:rPr>
        <w:t>Вычислите интеграл, перейдя к полярным координатам:</w:t>
      </w:r>
      <w:r w:rsidR="009F61F1" w:rsidRPr="009F61F1">
        <w:rPr>
          <w:smallCaps w:val="0"/>
          <w:szCs w:val="24"/>
        </w:rPr>
        <w:t xml:space="preserve"> </w:t>
      </w:r>
      <w:r w:rsidR="006B6A0B" w:rsidRPr="009F61F1">
        <w:rPr>
          <w:position w:val="-40"/>
          <w:szCs w:val="24"/>
          <w:lang w:val="en-US"/>
        </w:rPr>
        <w:object w:dxaOrig="2620" w:dyaOrig="920">
          <v:shape id="_x0000_i1209" type="#_x0000_t75" style="width:132.1pt;height:45.1pt" o:ole="">
            <v:imagedata r:id="rId417" o:title=""/>
          </v:shape>
          <o:OLEObject Type="Embed" ProgID="Equation.3" ShapeID="_x0000_i1209" DrawAspect="Content" ObjectID="_1841923633" r:id="rId418"/>
        </w:object>
      </w:r>
      <w:r w:rsidR="009F61F1" w:rsidRPr="009F61F1">
        <w:rPr>
          <w:szCs w:val="24"/>
        </w:rPr>
        <w:t>.</w:t>
      </w:r>
    </w:p>
    <w:p w:rsidR="009F61F1" w:rsidRPr="006B6A0B" w:rsidRDefault="00664894" w:rsidP="0023749A">
      <w:pPr>
        <w:pStyle w:val="ae"/>
        <w:numPr>
          <w:ilvl w:val="0"/>
          <w:numId w:val="41"/>
        </w:numPr>
        <w:tabs>
          <w:tab w:val="left" w:pos="284"/>
        </w:tabs>
        <w:spacing w:after="160" w:line="360" w:lineRule="auto"/>
        <w:ind w:left="0" w:firstLine="0"/>
        <w:contextualSpacing/>
        <w:jc w:val="both"/>
        <w:rPr>
          <w:smallCaps w:val="0"/>
          <w:szCs w:val="24"/>
        </w:rPr>
      </w:pPr>
      <w:r w:rsidRPr="006B6A0B">
        <w:rPr>
          <w:smallCaps w:val="0"/>
          <w:szCs w:val="24"/>
        </w:rPr>
        <w:lastRenderedPageBreak/>
        <w:t>С помощью двойного интеграла найдите объем тела, ограниченного</w:t>
      </w:r>
      <w:r w:rsidR="006B6A0B" w:rsidRPr="006B6A0B">
        <w:rPr>
          <w:smallCaps w:val="0"/>
          <w:szCs w:val="24"/>
        </w:rPr>
        <w:t xml:space="preserve"> </w:t>
      </w:r>
      <w:r w:rsidR="006B6A0B" w:rsidRPr="009F61F1">
        <w:rPr>
          <w:position w:val="-10"/>
          <w:szCs w:val="24"/>
          <w:lang w:val="en-US"/>
        </w:rPr>
        <w:object w:dxaOrig="2900" w:dyaOrig="360">
          <v:shape id="_x0000_i1210" type="#_x0000_t75" style="width:145.25pt;height:18.8pt" o:ole="">
            <v:imagedata r:id="rId419" o:title=""/>
          </v:shape>
          <o:OLEObject Type="Embed" ProgID="Equation.3" ShapeID="_x0000_i1210" DrawAspect="Content" ObjectID="_1841923634" r:id="rId420"/>
        </w:object>
      </w:r>
      <w:r w:rsidR="006B6A0B" w:rsidRPr="006B6A0B">
        <w:rPr>
          <w:szCs w:val="24"/>
        </w:rPr>
        <w:t>.</w:t>
      </w:r>
    </w:p>
    <w:p w:rsidR="006B6A0B" w:rsidRPr="006B6A0B" w:rsidRDefault="00664894" w:rsidP="0023749A">
      <w:pPr>
        <w:pStyle w:val="ae"/>
        <w:numPr>
          <w:ilvl w:val="0"/>
          <w:numId w:val="41"/>
        </w:numPr>
        <w:tabs>
          <w:tab w:val="left" w:pos="284"/>
        </w:tabs>
        <w:spacing w:after="160" w:line="360" w:lineRule="auto"/>
        <w:ind w:left="0" w:firstLine="0"/>
        <w:contextualSpacing/>
        <w:jc w:val="both"/>
        <w:rPr>
          <w:rFonts w:eastAsiaTheme="minorEastAsia"/>
          <w:smallCaps w:val="0"/>
          <w:szCs w:val="24"/>
        </w:rPr>
      </w:pPr>
      <w:r w:rsidRPr="00664894">
        <w:rPr>
          <w:smallCaps w:val="0"/>
          <w:szCs w:val="24"/>
        </w:rPr>
        <w:t>Найдите центр тяжести плоской фигуры, ограниченной кривыми</w:t>
      </w:r>
      <w:r w:rsidR="006B6A0B" w:rsidRPr="006B6A0B">
        <w:rPr>
          <w:smallCaps w:val="0"/>
          <w:szCs w:val="24"/>
        </w:rPr>
        <w:t xml:space="preserve"> </w:t>
      </w:r>
      <w:r w:rsidR="006B6A0B" w:rsidRPr="009F61F1">
        <w:rPr>
          <w:position w:val="-10"/>
          <w:szCs w:val="24"/>
          <w:lang w:val="en-US"/>
        </w:rPr>
        <w:object w:dxaOrig="2180" w:dyaOrig="380">
          <v:shape id="_x0000_i1211" type="#_x0000_t75" style="width:109.55pt;height:19.4pt" o:ole="">
            <v:imagedata r:id="rId421" o:title=""/>
          </v:shape>
          <o:OLEObject Type="Embed" ProgID="Equation.3" ShapeID="_x0000_i1211" DrawAspect="Content" ObjectID="_1841923635" r:id="rId422"/>
        </w:object>
      </w:r>
      <w:r w:rsidR="006B6A0B" w:rsidRPr="006B6A0B">
        <w:rPr>
          <w:szCs w:val="24"/>
        </w:rPr>
        <w:t>.</w:t>
      </w:r>
    </w:p>
    <w:p w:rsidR="00664894" w:rsidRPr="00664894" w:rsidRDefault="00664894" w:rsidP="0023749A">
      <w:pPr>
        <w:pStyle w:val="ae"/>
        <w:numPr>
          <w:ilvl w:val="0"/>
          <w:numId w:val="41"/>
        </w:numPr>
        <w:tabs>
          <w:tab w:val="left" w:pos="284"/>
        </w:tabs>
        <w:spacing w:after="160" w:line="360" w:lineRule="auto"/>
        <w:ind w:left="0" w:firstLine="0"/>
        <w:contextualSpacing/>
        <w:jc w:val="both"/>
        <w:rPr>
          <w:smallCaps w:val="0"/>
          <w:szCs w:val="24"/>
        </w:rPr>
      </w:pPr>
      <w:r w:rsidRPr="00664894">
        <w:rPr>
          <w:smallCaps w:val="0"/>
          <w:szCs w:val="24"/>
        </w:rPr>
        <w:t>C помощью тройного интеграла найдите объем тела, заданного ограничивающими его поверхностями:</w:t>
      </w:r>
      <w:r w:rsidR="006B6A0B" w:rsidRPr="006B6A0B">
        <w:rPr>
          <w:smallCaps w:val="0"/>
          <w:szCs w:val="24"/>
        </w:rPr>
        <w:t xml:space="preserve"> </w:t>
      </w:r>
      <w:r w:rsidR="006B6A0B" w:rsidRPr="006B6A0B">
        <w:rPr>
          <w:position w:val="-24"/>
          <w:szCs w:val="24"/>
          <w:lang w:val="en-US"/>
        </w:rPr>
        <w:object w:dxaOrig="2940" w:dyaOrig="620">
          <v:shape id="_x0000_i1212" type="#_x0000_t75" style="width:146.5pt;height:30.05pt" o:ole="">
            <v:imagedata r:id="rId423" o:title=""/>
          </v:shape>
          <o:OLEObject Type="Embed" ProgID="Equation.3" ShapeID="_x0000_i1212" DrawAspect="Content" ObjectID="_1841923636" r:id="rId424"/>
        </w:object>
      </w:r>
      <w:r w:rsidR="006B6A0B" w:rsidRPr="006B6A0B">
        <w:rPr>
          <w:szCs w:val="24"/>
        </w:rPr>
        <w:t>.</w:t>
      </w:r>
    </w:p>
    <w:p w:rsidR="00664894" w:rsidRPr="006B6A0B" w:rsidRDefault="00664894" w:rsidP="0023749A">
      <w:pPr>
        <w:pStyle w:val="ae"/>
        <w:numPr>
          <w:ilvl w:val="0"/>
          <w:numId w:val="41"/>
        </w:numPr>
        <w:tabs>
          <w:tab w:val="left" w:pos="284"/>
        </w:tabs>
        <w:spacing w:after="160" w:line="360" w:lineRule="auto"/>
        <w:ind w:left="0" w:firstLine="0"/>
        <w:contextualSpacing/>
        <w:jc w:val="both"/>
        <w:rPr>
          <w:rFonts w:eastAsiaTheme="minorEastAsia"/>
          <w:smallCaps w:val="0"/>
          <w:szCs w:val="24"/>
        </w:rPr>
      </w:pPr>
      <w:r w:rsidRPr="006B6A0B">
        <w:rPr>
          <w:smallCaps w:val="0"/>
          <w:szCs w:val="24"/>
        </w:rPr>
        <w:t>Найдите массу тела, объем которого задан ограничивающими его поверхностями:</w:t>
      </w:r>
      <w:r w:rsidR="006B6A0B" w:rsidRPr="006B6A0B">
        <w:rPr>
          <w:position w:val="-10"/>
          <w:szCs w:val="24"/>
          <w:lang w:val="en-US"/>
        </w:rPr>
        <w:object w:dxaOrig="5620" w:dyaOrig="360">
          <v:shape id="_x0000_i1213" type="#_x0000_t75" style="width:282.35pt;height:18.8pt" o:ole="">
            <v:imagedata r:id="rId425" o:title=""/>
          </v:shape>
          <o:OLEObject Type="Embed" ProgID="Equation.3" ShapeID="_x0000_i1213" DrawAspect="Content" ObjectID="_1841923637" r:id="rId426"/>
        </w:object>
      </w:r>
      <w:r w:rsidR="006B6A0B" w:rsidRPr="006B6A0B">
        <w:rPr>
          <w:szCs w:val="24"/>
        </w:rPr>
        <w:t xml:space="preserve">, </w:t>
      </w:r>
      <w:r w:rsidR="009F488D" w:rsidRPr="006B6A0B">
        <w:rPr>
          <w:position w:val="-24"/>
          <w:szCs w:val="24"/>
          <w:lang w:val="en-US"/>
        </w:rPr>
        <w:object w:dxaOrig="1500" w:dyaOrig="620">
          <v:shape id="_x0000_i1214" type="#_x0000_t75" style="width:74.5pt;height:30.05pt" o:ole="">
            <v:imagedata r:id="rId427" o:title=""/>
          </v:shape>
          <o:OLEObject Type="Embed" ProgID="Equation.3" ShapeID="_x0000_i1214" DrawAspect="Content" ObjectID="_1841923638" r:id="rId428"/>
        </w:object>
      </w:r>
      <w:r w:rsidRPr="006B6A0B">
        <w:rPr>
          <w:rFonts w:eastAsiaTheme="minorEastAsia"/>
          <w:smallCaps w:val="0"/>
          <w:szCs w:val="24"/>
        </w:rPr>
        <w:t>– плотность тела.</w:t>
      </w:r>
    </w:p>
    <w:p w:rsidR="00664894" w:rsidRPr="00664894" w:rsidRDefault="00664894" w:rsidP="0023749A">
      <w:pPr>
        <w:pStyle w:val="ae"/>
        <w:numPr>
          <w:ilvl w:val="0"/>
          <w:numId w:val="41"/>
        </w:numPr>
        <w:tabs>
          <w:tab w:val="left" w:pos="284"/>
        </w:tabs>
        <w:spacing w:after="160" w:line="360" w:lineRule="auto"/>
        <w:ind w:left="0" w:firstLine="0"/>
        <w:contextualSpacing/>
        <w:jc w:val="both"/>
        <w:rPr>
          <w:smallCaps w:val="0"/>
          <w:szCs w:val="24"/>
        </w:rPr>
      </w:pPr>
      <w:r w:rsidRPr="00664894">
        <w:rPr>
          <w:smallCaps w:val="0"/>
          <w:szCs w:val="24"/>
        </w:rPr>
        <w:t>Найти момент инерции однородного</w:t>
      </w:r>
      <w:r w:rsidR="006B6A0B" w:rsidRPr="006B6A0B">
        <w:rPr>
          <w:smallCaps w:val="0"/>
          <w:szCs w:val="24"/>
        </w:rPr>
        <w:t xml:space="preserve"> (</w:t>
      </w:r>
      <w:r w:rsidR="009F488D" w:rsidRPr="006B6A0B">
        <w:rPr>
          <w:position w:val="-10"/>
          <w:szCs w:val="24"/>
          <w:lang w:val="en-US"/>
        </w:rPr>
        <w:object w:dxaOrig="520" w:dyaOrig="320">
          <v:shape id="_x0000_i1215" type="#_x0000_t75" style="width:26.9pt;height:16.3pt" o:ole="">
            <v:imagedata r:id="rId429" o:title=""/>
          </v:shape>
          <o:OLEObject Type="Embed" ProgID="Equation.3" ShapeID="_x0000_i1215" DrawAspect="Content" ObjectID="_1841923639" r:id="rId430"/>
        </w:object>
      </w:r>
      <w:r w:rsidR="006B6A0B" w:rsidRPr="006B6A0B">
        <w:rPr>
          <w:smallCaps w:val="0"/>
          <w:szCs w:val="24"/>
        </w:rPr>
        <w:t xml:space="preserve">) </w:t>
      </w:r>
      <w:r w:rsidRPr="00664894">
        <w:rPr>
          <w:smallCaps w:val="0"/>
          <w:szCs w:val="24"/>
        </w:rPr>
        <w:t>шара радиуса</w:t>
      </w:r>
      <w:r w:rsidR="006B6A0B" w:rsidRPr="006B6A0B">
        <w:rPr>
          <w:smallCaps w:val="0"/>
          <w:szCs w:val="24"/>
        </w:rPr>
        <w:t xml:space="preserve"> </w:t>
      </w:r>
      <w:r w:rsidR="009F488D" w:rsidRPr="006B6A0B">
        <w:rPr>
          <w:position w:val="-4"/>
          <w:szCs w:val="24"/>
          <w:lang w:val="en-US"/>
        </w:rPr>
        <w:object w:dxaOrig="240" w:dyaOrig="260">
          <v:shape id="_x0000_i1216" type="#_x0000_t75" style="width:12.5pt;height:12.5pt" o:ole="">
            <v:imagedata r:id="rId431" o:title=""/>
          </v:shape>
          <o:OLEObject Type="Embed" ProgID="Equation.3" ShapeID="_x0000_i1216" DrawAspect="Content" ObjectID="_1841923640" r:id="rId432"/>
        </w:object>
      </w:r>
      <w:r w:rsidRPr="00664894">
        <w:rPr>
          <w:smallCaps w:val="0"/>
          <w:szCs w:val="24"/>
        </w:rPr>
        <w:t>, если ось вращения проходит через его центр тяжести.</w:t>
      </w:r>
    </w:p>
    <w:p w:rsidR="00664894" w:rsidRPr="00664894" w:rsidRDefault="00664894" w:rsidP="0023749A">
      <w:pPr>
        <w:pStyle w:val="ae"/>
        <w:numPr>
          <w:ilvl w:val="0"/>
          <w:numId w:val="41"/>
        </w:numPr>
        <w:tabs>
          <w:tab w:val="left" w:pos="284"/>
        </w:tabs>
        <w:spacing w:after="160" w:line="360" w:lineRule="auto"/>
        <w:ind w:left="0" w:firstLine="0"/>
        <w:contextualSpacing/>
        <w:jc w:val="both"/>
        <w:rPr>
          <w:rFonts w:eastAsiaTheme="minorEastAsia"/>
          <w:smallCaps w:val="0"/>
          <w:szCs w:val="24"/>
        </w:rPr>
      </w:pPr>
      <w:r w:rsidRPr="00664894">
        <w:rPr>
          <w:smallCaps w:val="0"/>
          <w:szCs w:val="24"/>
        </w:rPr>
        <w:t>Найдите</w:t>
      </w:r>
      <w:r w:rsidR="001F1022" w:rsidRPr="001F1022">
        <w:rPr>
          <w:smallCaps w:val="0"/>
          <w:szCs w:val="24"/>
        </w:rPr>
        <w:t xml:space="preserve"> </w:t>
      </w:r>
      <w:r w:rsidR="001F1022" w:rsidRPr="001F1022">
        <w:rPr>
          <w:position w:val="-30"/>
          <w:szCs w:val="24"/>
          <w:lang w:val="en-US"/>
        </w:rPr>
        <w:object w:dxaOrig="1060" w:dyaOrig="580">
          <v:shape id="_x0000_i1217" type="#_x0000_t75" style="width:52.6pt;height:30.05pt" o:ole="">
            <v:imagedata r:id="rId433" o:title=""/>
          </v:shape>
          <o:OLEObject Type="Embed" ProgID="Equation.3" ShapeID="_x0000_i1217" DrawAspect="Content" ObjectID="_1841923641" r:id="rId434"/>
        </w:object>
      </w:r>
      <w:r w:rsidRPr="00664894">
        <w:rPr>
          <w:smallCaps w:val="0"/>
          <w:szCs w:val="24"/>
        </w:rPr>
        <w:t>, где</w:t>
      </w:r>
      <w:r w:rsidR="001F1022" w:rsidRPr="001F1022">
        <w:rPr>
          <w:smallCaps w:val="0"/>
          <w:szCs w:val="24"/>
        </w:rPr>
        <w:t xml:space="preserve"> </w:t>
      </w:r>
      <w:r w:rsidR="001F1022" w:rsidRPr="001F1022">
        <w:rPr>
          <w:position w:val="-4"/>
          <w:szCs w:val="24"/>
          <w:lang w:val="en-US"/>
        </w:rPr>
        <w:object w:dxaOrig="400" w:dyaOrig="260">
          <v:shape id="_x0000_i1218" type="#_x0000_t75" style="width:19.4pt;height:12.5pt" o:ole="">
            <v:imagedata r:id="rId435" o:title=""/>
          </v:shape>
          <o:OLEObject Type="Embed" ProgID="Equation.3" ShapeID="_x0000_i1218" DrawAspect="Content" ObjectID="_1841923642" r:id="rId436"/>
        </w:object>
      </w:r>
      <w:r w:rsidRPr="00664894">
        <w:rPr>
          <w:smallCaps w:val="0"/>
          <w:szCs w:val="24"/>
        </w:rPr>
        <w:t>контур треугольника</w:t>
      </w:r>
      <w:r w:rsidR="001F1022" w:rsidRPr="001F1022">
        <w:rPr>
          <w:smallCaps w:val="0"/>
          <w:szCs w:val="24"/>
        </w:rPr>
        <w:t xml:space="preserve"> </w:t>
      </w:r>
      <w:r w:rsidR="001F1022" w:rsidRPr="001F1022">
        <w:rPr>
          <w:position w:val="-6"/>
          <w:szCs w:val="24"/>
          <w:lang w:val="en-US"/>
        </w:rPr>
        <w:object w:dxaOrig="680" w:dyaOrig="279">
          <v:shape id="_x0000_i1219" type="#_x0000_t75" style="width:34.45pt;height:13.75pt" o:ole="">
            <v:imagedata r:id="rId437" o:title=""/>
          </v:shape>
          <o:OLEObject Type="Embed" ProgID="Equation.3" ShapeID="_x0000_i1219" DrawAspect="Content" ObjectID="_1841923643" r:id="rId438"/>
        </w:object>
      </w:r>
      <w:r w:rsidRPr="00664894">
        <w:rPr>
          <w:smallCaps w:val="0"/>
          <w:szCs w:val="24"/>
        </w:rPr>
        <w:t xml:space="preserve"> </w:t>
      </w:r>
      <w:r w:rsidRPr="00664894">
        <w:rPr>
          <w:rFonts w:eastAsiaTheme="minorEastAsia"/>
          <w:smallCaps w:val="0"/>
          <w:szCs w:val="24"/>
        </w:rPr>
        <w:t xml:space="preserve">с вершинами в точках </w:t>
      </w:r>
      <w:r w:rsidR="001F1022" w:rsidRPr="001F1022">
        <w:rPr>
          <w:position w:val="-10"/>
          <w:szCs w:val="24"/>
          <w:lang w:val="en-US"/>
        </w:rPr>
        <w:object w:dxaOrig="2100" w:dyaOrig="320">
          <v:shape id="_x0000_i1220" type="#_x0000_t75" style="width:105.8pt;height:16.3pt" o:ole="">
            <v:imagedata r:id="rId439" o:title=""/>
          </v:shape>
          <o:OLEObject Type="Embed" ProgID="Equation.3" ShapeID="_x0000_i1220" DrawAspect="Content" ObjectID="_1841923644" r:id="rId440"/>
        </w:object>
      </w:r>
      <w:r w:rsidR="001F1022">
        <w:rPr>
          <w:szCs w:val="24"/>
        </w:rPr>
        <w:t>.</w:t>
      </w:r>
    </w:p>
    <w:p w:rsidR="00ED3C04" w:rsidRPr="00ED3C04" w:rsidRDefault="00664894" w:rsidP="00ED3C04">
      <w:pPr>
        <w:pStyle w:val="ae"/>
        <w:numPr>
          <w:ilvl w:val="0"/>
          <w:numId w:val="41"/>
        </w:numPr>
        <w:tabs>
          <w:tab w:val="left" w:pos="426"/>
        </w:tabs>
        <w:spacing w:after="160" w:line="360" w:lineRule="auto"/>
        <w:ind w:left="0" w:firstLine="0"/>
        <w:contextualSpacing/>
        <w:jc w:val="both"/>
        <w:rPr>
          <w:rFonts w:eastAsiaTheme="minorEastAsia"/>
          <w:smallCaps w:val="0"/>
          <w:szCs w:val="24"/>
        </w:rPr>
      </w:pPr>
      <w:r w:rsidRPr="00664894">
        <w:rPr>
          <w:smallCaps w:val="0"/>
          <w:szCs w:val="24"/>
        </w:rPr>
        <w:t>Найдите работу силы</w:t>
      </w:r>
      <w:r w:rsidR="001F1022" w:rsidRPr="001F1022">
        <w:rPr>
          <w:smallCaps w:val="0"/>
          <w:szCs w:val="24"/>
        </w:rPr>
        <w:t xml:space="preserve"> </w:t>
      </w:r>
      <w:r w:rsidR="001F1022" w:rsidRPr="001F1022">
        <w:rPr>
          <w:position w:val="-10"/>
          <w:szCs w:val="24"/>
          <w:lang w:val="en-US"/>
        </w:rPr>
        <w:object w:dxaOrig="2700" w:dyaOrig="380">
          <v:shape id="_x0000_i1221" type="#_x0000_t75" style="width:135.25pt;height:19.4pt" o:ole="">
            <v:imagedata r:id="rId441" o:title=""/>
          </v:shape>
          <o:OLEObject Type="Embed" ProgID="Equation.3" ShapeID="_x0000_i1221" DrawAspect="Content" ObjectID="_1841923645" r:id="rId442"/>
        </w:object>
      </w:r>
      <w:r w:rsidRPr="00664894">
        <w:rPr>
          <w:smallCaps w:val="0"/>
          <w:szCs w:val="24"/>
        </w:rPr>
        <w:t xml:space="preserve"> </w:t>
      </w:r>
      <w:r w:rsidRPr="00664894">
        <w:rPr>
          <w:rFonts w:eastAsiaTheme="minorEastAsia"/>
          <w:smallCaps w:val="0"/>
          <w:szCs w:val="24"/>
        </w:rPr>
        <w:t xml:space="preserve">по перемещению материальной точки </w:t>
      </w:r>
      <w:r w:rsidRPr="00ED3C04">
        <w:rPr>
          <w:rFonts w:eastAsiaTheme="minorEastAsia"/>
          <w:smallCaps w:val="0"/>
          <w:szCs w:val="24"/>
        </w:rPr>
        <w:t>вдоль отрезка</w:t>
      </w:r>
      <w:r w:rsidR="001F1022" w:rsidRPr="00ED3C04">
        <w:rPr>
          <w:rFonts w:eastAsiaTheme="minorEastAsia"/>
          <w:smallCaps w:val="0"/>
          <w:szCs w:val="24"/>
        </w:rPr>
        <w:t xml:space="preserve"> </w:t>
      </w:r>
      <w:r w:rsidR="001F1022" w:rsidRPr="00ED3C04">
        <w:rPr>
          <w:smallCaps w:val="0"/>
          <w:position w:val="-6"/>
          <w:szCs w:val="24"/>
          <w:lang w:val="en-US"/>
        </w:rPr>
        <w:object w:dxaOrig="460" w:dyaOrig="279">
          <v:shape id="_x0000_i1222" type="#_x0000_t75" style="width:23.15pt;height:13.75pt" o:ole="">
            <v:imagedata r:id="rId443" o:title=""/>
          </v:shape>
          <o:OLEObject Type="Embed" ProgID="Equation.3" ShapeID="_x0000_i1222" DrawAspect="Content" ObjectID="_1841923646" r:id="rId444"/>
        </w:object>
      </w:r>
      <w:r w:rsidRPr="00ED3C04">
        <w:rPr>
          <w:rFonts w:eastAsiaTheme="minorEastAsia"/>
          <w:smallCaps w:val="0"/>
          <w:szCs w:val="24"/>
        </w:rPr>
        <w:t xml:space="preserve"> от точки</w:t>
      </w:r>
      <w:r w:rsidR="0023749A" w:rsidRPr="00ED3C04">
        <w:rPr>
          <w:rFonts w:eastAsiaTheme="minorEastAsia"/>
          <w:smallCaps w:val="0"/>
          <w:szCs w:val="24"/>
        </w:rPr>
        <w:t xml:space="preserve"> </w:t>
      </w:r>
      <w:r w:rsidR="0023749A" w:rsidRPr="00ED3C04">
        <w:rPr>
          <w:smallCaps w:val="0"/>
          <w:position w:val="-10"/>
          <w:szCs w:val="24"/>
          <w:lang w:val="en-US"/>
        </w:rPr>
        <w:object w:dxaOrig="920" w:dyaOrig="320">
          <v:shape id="_x0000_i1223" type="#_x0000_t75" style="width:45.1pt;height:16.3pt" o:ole="">
            <v:imagedata r:id="rId445" o:title=""/>
          </v:shape>
          <o:OLEObject Type="Embed" ProgID="Equation.3" ShapeID="_x0000_i1223" DrawAspect="Content" ObjectID="_1841923647" r:id="rId446"/>
        </w:object>
      </w:r>
      <w:r w:rsidR="0023749A" w:rsidRPr="00ED3C04">
        <w:rPr>
          <w:smallCaps w:val="0"/>
          <w:szCs w:val="24"/>
        </w:rPr>
        <w:t xml:space="preserve"> к точке </w:t>
      </w:r>
      <w:r w:rsidR="0023749A" w:rsidRPr="00ED3C04">
        <w:rPr>
          <w:smallCaps w:val="0"/>
          <w:position w:val="-10"/>
          <w:szCs w:val="24"/>
          <w:lang w:val="en-US"/>
        </w:rPr>
        <w:object w:dxaOrig="740" w:dyaOrig="320">
          <v:shape id="_x0000_i1224" type="#_x0000_t75" style="width:37.55pt;height:16.3pt" o:ole="">
            <v:imagedata r:id="rId447" o:title=""/>
          </v:shape>
          <o:OLEObject Type="Embed" ProgID="Equation.3" ShapeID="_x0000_i1224" DrawAspect="Content" ObjectID="_1841923648" r:id="rId448"/>
        </w:object>
      </w:r>
      <w:r w:rsidR="0023749A" w:rsidRPr="00ED3C04">
        <w:rPr>
          <w:smallCaps w:val="0"/>
          <w:szCs w:val="24"/>
        </w:rPr>
        <w:t>.</w:t>
      </w:r>
    </w:p>
    <w:p w:rsidR="00ED3C04" w:rsidRPr="00946DB0" w:rsidRDefault="00ED3C04" w:rsidP="00ED3C04">
      <w:pPr>
        <w:pStyle w:val="ae"/>
        <w:numPr>
          <w:ilvl w:val="0"/>
          <w:numId w:val="41"/>
        </w:numPr>
        <w:tabs>
          <w:tab w:val="left" w:pos="426"/>
        </w:tabs>
        <w:spacing w:after="160" w:line="360" w:lineRule="auto"/>
        <w:ind w:left="0" w:firstLine="0"/>
        <w:contextualSpacing/>
        <w:jc w:val="both"/>
        <w:rPr>
          <w:rFonts w:eastAsiaTheme="minorEastAsia"/>
          <w:smallCaps w:val="0"/>
          <w:szCs w:val="24"/>
        </w:rPr>
      </w:pPr>
      <w:r w:rsidRPr="00ED3C04">
        <w:rPr>
          <w:smallCaps w:val="0"/>
        </w:rPr>
        <w:t xml:space="preserve">Вычислить поток вектора </w:t>
      </w:r>
      <w:r w:rsidRPr="00ED3C04">
        <w:rPr>
          <w:smallCaps w:val="0"/>
          <w:position w:val="-10"/>
          <w:szCs w:val="24"/>
          <w:lang w:val="en-US"/>
        </w:rPr>
        <w:object w:dxaOrig="1480" w:dyaOrig="380">
          <v:shape id="_x0000_i1225" type="#_x0000_t75" style="width:73.25pt;height:19.4pt" o:ole="">
            <v:imagedata r:id="rId449" o:title=""/>
          </v:shape>
          <o:OLEObject Type="Embed" ProgID="Equation.3" ShapeID="_x0000_i1225" DrawAspect="Content" ObjectID="_1841923649" r:id="rId450"/>
        </w:object>
      </w:r>
      <w:r w:rsidRPr="00ED3C04">
        <w:rPr>
          <w:smallCaps w:val="0"/>
        </w:rPr>
        <w:t xml:space="preserve"> через поверхность тела, ограниченного плоскостями </w:t>
      </w:r>
      <w:r w:rsidRPr="00ED3C04">
        <w:rPr>
          <w:smallCaps w:val="0"/>
          <w:position w:val="-10"/>
          <w:szCs w:val="24"/>
          <w:lang w:val="en-US"/>
        </w:rPr>
        <w:object w:dxaOrig="3220" w:dyaOrig="320">
          <v:shape id="_x0000_i1226" type="#_x0000_t75" style="width:160.3pt;height:16.3pt" o:ole="">
            <v:imagedata r:id="rId451" o:title=""/>
          </v:shape>
          <o:OLEObject Type="Embed" ProgID="Equation.3" ShapeID="_x0000_i1226" DrawAspect="Content" ObjectID="_1841923650" r:id="rId452"/>
        </w:object>
      </w:r>
      <w:r w:rsidRPr="00ED3C04">
        <w:rPr>
          <w:smallCaps w:val="0"/>
        </w:rPr>
        <w:t>, во внешнюю сторону.</w:t>
      </w:r>
    </w:p>
    <w:p w:rsidR="00946DB0" w:rsidRPr="00ED3C04" w:rsidRDefault="00946DB0" w:rsidP="000E4B15">
      <w:pPr>
        <w:pStyle w:val="ae"/>
        <w:numPr>
          <w:ilvl w:val="0"/>
          <w:numId w:val="41"/>
        </w:numPr>
        <w:tabs>
          <w:tab w:val="left" w:pos="426"/>
        </w:tabs>
        <w:spacing w:line="360" w:lineRule="auto"/>
        <w:ind w:left="0" w:firstLine="0"/>
        <w:contextualSpacing/>
        <w:jc w:val="both"/>
        <w:rPr>
          <w:rFonts w:eastAsiaTheme="minorEastAsia"/>
          <w:smallCaps w:val="0"/>
          <w:szCs w:val="24"/>
        </w:rPr>
      </w:pPr>
      <w:r>
        <w:rPr>
          <w:smallCaps w:val="0"/>
        </w:rPr>
        <w:t xml:space="preserve">Найти циркуляцию векторного поля </w:t>
      </w:r>
      <w:r w:rsidRPr="00ED3C04">
        <w:rPr>
          <w:smallCaps w:val="0"/>
          <w:position w:val="-10"/>
          <w:szCs w:val="24"/>
          <w:lang w:val="en-US"/>
        </w:rPr>
        <w:object w:dxaOrig="1500" w:dyaOrig="380">
          <v:shape id="_x0000_i1227" type="#_x0000_t75" style="width:74.5pt;height:19.4pt" o:ole="">
            <v:imagedata r:id="rId453" o:title=""/>
          </v:shape>
          <o:OLEObject Type="Embed" ProgID="Equation.3" ShapeID="_x0000_i1227" DrawAspect="Content" ObjectID="_1841923651" r:id="rId454"/>
        </w:object>
      </w:r>
      <w:r w:rsidRPr="00946DB0">
        <w:rPr>
          <w:smallCaps w:val="0"/>
          <w:szCs w:val="24"/>
        </w:rPr>
        <w:t xml:space="preserve"> </w:t>
      </w:r>
      <w:r>
        <w:rPr>
          <w:smallCaps w:val="0"/>
          <w:szCs w:val="24"/>
        </w:rPr>
        <w:t xml:space="preserve">вдоль </w:t>
      </w:r>
      <w:r w:rsidRPr="00946DB0">
        <w:rPr>
          <w:smallCaps w:val="0"/>
          <w:szCs w:val="24"/>
        </w:rPr>
        <w:t xml:space="preserve">контура </w:t>
      </w:r>
      <w:r w:rsidRPr="00946DB0">
        <w:rPr>
          <w:smallCaps w:val="0"/>
          <w:position w:val="-4"/>
          <w:szCs w:val="24"/>
          <w:lang w:val="en-US"/>
        </w:rPr>
        <w:object w:dxaOrig="220" w:dyaOrig="260">
          <v:shape id="_x0000_i1228" type="#_x0000_t75" style="width:11.25pt;height:12.5pt" o:ole="">
            <v:imagedata r:id="rId455" o:title=""/>
          </v:shape>
          <o:OLEObject Type="Embed" ProgID="Equation.3" ShapeID="_x0000_i1228" DrawAspect="Content" ObjectID="_1841923652" r:id="rId456"/>
        </w:object>
      </w:r>
      <w:r w:rsidRPr="00946DB0">
        <w:rPr>
          <w:smallCaps w:val="0"/>
          <w:szCs w:val="24"/>
        </w:rPr>
        <w:t xml:space="preserve">, в направлении, соответствующем возрастанию параметра </w:t>
      </w:r>
      <w:r w:rsidRPr="00946DB0">
        <w:rPr>
          <w:smallCaps w:val="0"/>
          <w:position w:val="-6"/>
          <w:szCs w:val="24"/>
          <w:lang w:val="en-US"/>
        </w:rPr>
        <w:object w:dxaOrig="139" w:dyaOrig="240">
          <v:shape id="_x0000_i1229" type="#_x0000_t75" style="width:6.25pt;height:12.5pt" o:ole="">
            <v:imagedata r:id="rId457" o:title=""/>
          </v:shape>
          <o:OLEObject Type="Embed" ProgID="Equation.3" ShapeID="_x0000_i1229" DrawAspect="Content" ObjectID="_1841923653" r:id="rId458"/>
        </w:object>
      </w:r>
      <w:r w:rsidRPr="00946DB0">
        <w:rPr>
          <w:smallCaps w:val="0"/>
          <w:szCs w:val="24"/>
        </w:rPr>
        <w:t xml:space="preserve">: </w:t>
      </w:r>
      <w:r w:rsidRPr="00946DB0">
        <w:rPr>
          <w:smallCaps w:val="0"/>
          <w:position w:val="-78"/>
          <w:szCs w:val="24"/>
          <w:lang w:val="en-US"/>
        </w:rPr>
        <w:object w:dxaOrig="1820" w:dyaOrig="1680">
          <v:shape id="_x0000_i1230" type="#_x0000_t75" style="width:91.4pt;height:84.5pt" o:ole="">
            <v:imagedata r:id="rId459" o:title=""/>
          </v:shape>
          <o:OLEObject Type="Embed" ProgID="Equation.3" ShapeID="_x0000_i1230" DrawAspect="Content" ObjectID="_1841923654" r:id="rId460"/>
        </w:object>
      </w:r>
    </w:p>
    <w:p w:rsidR="00843673" w:rsidRPr="00EC5897" w:rsidRDefault="00843673" w:rsidP="000E4B15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b/>
          <w:lang w:eastAsia="ru-RU"/>
        </w:rPr>
      </w:pPr>
      <w:r w:rsidRPr="00EC5897">
        <w:rPr>
          <w:rFonts w:ascii="Times New Roman" w:eastAsia="Times New Roman" w:hAnsi="Times New Roman" w:cs="Times New Roman"/>
          <w:b/>
          <w:lang w:eastAsia="ru-RU"/>
        </w:rPr>
        <w:t>Вопросы к защите</w:t>
      </w:r>
    </w:p>
    <w:p w:rsidR="00843673" w:rsidRPr="00EC5897" w:rsidRDefault="00843673" w:rsidP="000E4B15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contextualSpacing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lang w:eastAsia="ru-RU"/>
        </w:rPr>
        <w:t>Определение двойного интеграла.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lang w:eastAsia="ru-RU"/>
        </w:rPr>
        <w:t>Свойства двойного интеграла.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lang w:eastAsia="ru-RU"/>
        </w:rPr>
        <w:t>Геометрический смысл двойного интеграла.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lang w:eastAsia="ru-RU"/>
        </w:rPr>
        <w:t>Вычисление двойного интеграла в ДСК.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lang w:eastAsia="ru-RU"/>
        </w:rPr>
        <w:t>Замена переменных в двойном интеграле.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lang w:eastAsia="ru-RU"/>
        </w:rPr>
        <w:t>Якобиан, его геометрический смысл.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bCs/>
          <w:lang w:eastAsia="ru-RU"/>
        </w:rPr>
        <w:t>Вычисление двойного интеграла в ПСК.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Определение тройного интеграла.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Свойства тройного интеграла.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Общая замена переменных в тройном интеграле.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Вычисление тройного интеграла в ЦСК.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Вычисление тройного интеграла в ССК.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Определение криволинейного интеграла 1-го рода (по длине дуги).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Свойства криволинейного интеграла 1-го рода.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Геометрический смысл криволинейного интеграла по плоской кривой.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Вычисление криволинейного интеграла 1-го рода.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lastRenderedPageBreak/>
        <w:t>Определение поверхностного интеграла 1-го рода.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Свойства поверхностного интеграла 1-го рода.</w:t>
      </w:r>
    </w:p>
    <w:p w:rsidR="00843673" w:rsidRPr="00EC5897" w:rsidRDefault="00843673" w:rsidP="0023749A">
      <w:pPr>
        <w:numPr>
          <w:ilvl w:val="0"/>
          <w:numId w:val="20"/>
        </w:numPr>
        <w:tabs>
          <w:tab w:val="left" w:pos="284"/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Вычисление поверхностного интеграла 1-го рода.</w:t>
      </w:r>
    </w:p>
    <w:p w:rsidR="00843673" w:rsidRPr="000E3973" w:rsidRDefault="000E3973" w:rsidP="000E3973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Критерии оценки: </w:t>
      </w:r>
      <w:r>
        <w:rPr>
          <w:rFonts w:ascii="Times New Roman" w:eastAsia="Calibri" w:hAnsi="Times New Roman" w:cs="Times New Roman"/>
          <w:sz w:val="24"/>
          <w:szCs w:val="24"/>
        </w:rPr>
        <w:t>п</w:t>
      </w:r>
      <w:r w:rsidR="00843673" w:rsidRPr="00EC5897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0930E8" w:rsidRPr="00EC5897" w:rsidRDefault="000930E8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Типовой расч</w:t>
      </w:r>
      <w:r w:rsidR="00590615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е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т </w:t>
      </w:r>
      <w:r w:rsidR="00FB61D3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№9 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«Криволинейные и поверхностные интегралы. Теория поля».</w:t>
      </w:r>
    </w:p>
    <w:p w:rsidR="00F62ED6" w:rsidRPr="00F62ED6" w:rsidRDefault="00843673" w:rsidP="00F62ED6">
      <w:pPr>
        <w:pStyle w:val="ae"/>
        <w:numPr>
          <w:ilvl w:val="0"/>
          <w:numId w:val="42"/>
        </w:numPr>
        <w:tabs>
          <w:tab w:val="left" w:pos="284"/>
        </w:tabs>
        <w:spacing w:after="160" w:line="360" w:lineRule="auto"/>
        <w:ind w:left="0" w:firstLine="0"/>
        <w:contextualSpacing/>
        <w:jc w:val="both"/>
        <w:rPr>
          <w:smallCaps w:val="0"/>
        </w:rPr>
      </w:pPr>
      <w:r w:rsidRPr="00F62ED6">
        <w:rPr>
          <w:smallCaps w:val="0"/>
          <w:szCs w:val="24"/>
        </w:rPr>
        <w:t>Вычислить</w:t>
      </w:r>
      <w:r w:rsidRPr="00F62ED6">
        <w:rPr>
          <w:smallCaps w:val="0"/>
        </w:rPr>
        <w:t xml:space="preserve"> поток вектора</w:t>
      </w:r>
      <w:r w:rsidR="003F446D" w:rsidRPr="00F62ED6">
        <w:rPr>
          <w:smallCaps w:val="0"/>
        </w:rPr>
        <w:t xml:space="preserve"> </w:t>
      </w:r>
      <w:r w:rsidR="003F446D" w:rsidRPr="00F62ED6">
        <w:rPr>
          <w:smallCaps w:val="0"/>
          <w:position w:val="-30"/>
          <w:szCs w:val="24"/>
          <w:lang w:val="en-US"/>
        </w:rPr>
        <w:object w:dxaOrig="3080" w:dyaOrig="720">
          <v:shape id="_x0000_i1231" type="#_x0000_t75" style="width:153.4pt;height:36.3pt" o:ole="">
            <v:imagedata r:id="rId461" o:title=""/>
          </v:shape>
          <o:OLEObject Type="Embed" ProgID="Equation.3" ShapeID="_x0000_i1231" DrawAspect="Content" ObjectID="_1841923655" r:id="rId462"/>
        </w:object>
      </w:r>
      <w:r w:rsidRPr="00F62ED6">
        <w:rPr>
          <w:smallCaps w:val="0"/>
        </w:rPr>
        <w:t xml:space="preserve"> через участок цилиндра </w:t>
      </w:r>
      <w:r w:rsidR="003F446D" w:rsidRPr="00F62ED6">
        <w:rPr>
          <w:smallCaps w:val="0"/>
          <w:position w:val="-10"/>
          <w:szCs w:val="24"/>
          <w:lang w:val="en-US"/>
        </w:rPr>
        <w:object w:dxaOrig="1080" w:dyaOrig="360">
          <v:shape id="_x0000_i1232" type="#_x0000_t75" style="width:54.45pt;height:18.8pt" o:ole="">
            <v:imagedata r:id="rId463" o:title=""/>
          </v:shape>
          <o:OLEObject Type="Embed" ProgID="Equation.3" ShapeID="_x0000_i1232" DrawAspect="Content" ObjectID="_1841923656" r:id="rId464"/>
        </w:object>
      </w:r>
      <w:r w:rsidRPr="00F62ED6">
        <w:rPr>
          <w:smallCaps w:val="0"/>
        </w:rPr>
        <w:t>, в направлении возрастания</w:t>
      </w:r>
      <w:r w:rsidR="003F446D" w:rsidRPr="00F62ED6">
        <w:rPr>
          <w:smallCaps w:val="0"/>
        </w:rPr>
        <w:t xml:space="preserve"> </w:t>
      </w:r>
      <w:r w:rsidR="003F446D" w:rsidRPr="00F62ED6">
        <w:rPr>
          <w:smallCaps w:val="0"/>
          <w:position w:val="-4"/>
          <w:szCs w:val="24"/>
          <w:lang w:val="en-US"/>
        </w:rPr>
        <w:object w:dxaOrig="200" w:dyaOrig="200">
          <v:shape id="_x0000_i1233" type="#_x0000_t75" style="width:10pt;height:10pt" o:ole="">
            <v:imagedata r:id="rId465" o:title=""/>
          </v:shape>
          <o:OLEObject Type="Embed" ProgID="Equation.3" ShapeID="_x0000_i1233" DrawAspect="Content" ObjectID="_1841923657" r:id="rId466"/>
        </w:object>
      </w:r>
      <w:r w:rsidRPr="00F62ED6">
        <w:rPr>
          <w:smallCaps w:val="0"/>
        </w:rPr>
        <w:t>.</w:t>
      </w:r>
    </w:p>
    <w:p w:rsidR="00F62ED6" w:rsidRPr="00F62ED6" w:rsidRDefault="00843673" w:rsidP="00F62ED6">
      <w:pPr>
        <w:pStyle w:val="ae"/>
        <w:numPr>
          <w:ilvl w:val="0"/>
          <w:numId w:val="42"/>
        </w:numPr>
        <w:tabs>
          <w:tab w:val="left" w:pos="284"/>
        </w:tabs>
        <w:spacing w:after="160" w:line="360" w:lineRule="auto"/>
        <w:ind w:left="0" w:firstLine="0"/>
        <w:contextualSpacing/>
        <w:jc w:val="both"/>
        <w:rPr>
          <w:smallCaps w:val="0"/>
        </w:rPr>
      </w:pPr>
      <w:r w:rsidRPr="00F62ED6">
        <w:rPr>
          <w:smallCaps w:val="0"/>
        </w:rPr>
        <w:t>Вычислить поток вектора</w:t>
      </w:r>
      <w:r w:rsidR="00F62ED6" w:rsidRPr="00F62ED6">
        <w:rPr>
          <w:smallCaps w:val="0"/>
        </w:rPr>
        <w:t xml:space="preserve"> </w:t>
      </w:r>
      <w:r w:rsidR="00F62ED6" w:rsidRPr="00F62ED6">
        <w:rPr>
          <w:smallCaps w:val="0"/>
          <w:position w:val="-10"/>
          <w:szCs w:val="24"/>
          <w:lang w:val="en-US"/>
        </w:rPr>
        <w:object w:dxaOrig="1219" w:dyaOrig="380">
          <v:shape id="_x0000_i1234" type="#_x0000_t75" style="width:60.75pt;height:19.4pt" o:ole="">
            <v:imagedata r:id="rId467" o:title=""/>
          </v:shape>
          <o:OLEObject Type="Embed" ProgID="Equation.3" ShapeID="_x0000_i1234" DrawAspect="Content" ObjectID="_1841923658" r:id="rId468"/>
        </w:object>
      </w:r>
      <w:r w:rsidRPr="00F62ED6">
        <w:rPr>
          <w:smallCaps w:val="0"/>
        </w:rPr>
        <w:t xml:space="preserve"> через полную поверхность тела, ограниченного плоскостями</w:t>
      </w:r>
      <w:r w:rsidR="00F62ED6" w:rsidRPr="00F62ED6">
        <w:rPr>
          <w:smallCaps w:val="0"/>
        </w:rPr>
        <w:t xml:space="preserve"> </w:t>
      </w:r>
      <w:r w:rsidR="00F62ED6" w:rsidRPr="00F62ED6">
        <w:rPr>
          <w:smallCaps w:val="0"/>
          <w:position w:val="-10"/>
          <w:szCs w:val="24"/>
          <w:lang w:val="en-US"/>
        </w:rPr>
        <w:object w:dxaOrig="3220" w:dyaOrig="320">
          <v:shape id="_x0000_i1235" type="#_x0000_t75" style="width:160.3pt;height:16.3pt" o:ole="">
            <v:imagedata r:id="rId469" o:title=""/>
          </v:shape>
          <o:OLEObject Type="Embed" ProgID="Equation.3" ShapeID="_x0000_i1235" DrawAspect="Content" ObjectID="_1841923659" r:id="rId470"/>
        </w:object>
      </w:r>
      <w:r w:rsidRPr="00F62ED6">
        <w:rPr>
          <w:smallCaps w:val="0"/>
        </w:rPr>
        <w:t>, во внешнюю сторону.</w:t>
      </w:r>
    </w:p>
    <w:p w:rsidR="00843673" w:rsidRPr="00F62ED6" w:rsidRDefault="00843673" w:rsidP="00F62ED6">
      <w:pPr>
        <w:pStyle w:val="ae"/>
        <w:numPr>
          <w:ilvl w:val="0"/>
          <w:numId w:val="42"/>
        </w:numPr>
        <w:tabs>
          <w:tab w:val="left" w:pos="284"/>
        </w:tabs>
        <w:spacing w:after="160" w:line="360" w:lineRule="auto"/>
        <w:ind w:left="0" w:firstLine="0"/>
        <w:contextualSpacing/>
        <w:jc w:val="both"/>
        <w:rPr>
          <w:smallCaps w:val="0"/>
        </w:rPr>
      </w:pPr>
      <w:r w:rsidRPr="00F62ED6">
        <w:rPr>
          <w:smallCaps w:val="0"/>
        </w:rPr>
        <w:t>Доказать потенциальность векторного поля</w:t>
      </w:r>
      <w:r w:rsidR="00F62ED6" w:rsidRPr="00F62ED6">
        <w:rPr>
          <w:smallCaps w:val="0"/>
        </w:rPr>
        <w:t xml:space="preserve"> </w:t>
      </w:r>
      <w:r w:rsidR="00F62ED6" w:rsidRPr="00F62ED6">
        <w:rPr>
          <w:smallCaps w:val="0"/>
          <w:position w:val="-10"/>
          <w:szCs w:val="24"/>
          <w:lang w:val="en-US"/>
        </w:rPr>
        <w:object w:dxaOrig="2120" w:dyaOrig="380">
          <v:shape id="_x0000_i1236" type="#_x0000_t75" style="width:106.45pt;height:19.4pt" o:ole="">
            <v:imagedata r:id="rId471" o:title=""/>
          </v:shape>
          <o:OLEObject Type="Embed" ProgID="Equation.3" ShapeID="_x0000_i1236" DrawAspect="Content" ObjectID="_1841923660" r:id="rId472"/>
        </w:object>
      </w:r>
      <w:r w:rsidRPr="00F62ED6">
        <w:rPr>
          <w:smallCaps w:val="0"/>
        </w:rPr>
        <w:t xml:space="preserve"> и найти его потенциал.</w:t>
      </w:r>
    </w:p>
    <w:p w:rsidR="00843673" w:rsidRPr="00EC5897" w:rsidRDefault="00843673" w:rsidP="000E3973">
      <w:pPr>
        <w:widowControl w:val="0"/>
        <w:tabs>
          <w:tab w:val="left" w:pos="284"/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lang w:val="en-US" w:eastAsia="ru-RU"/>
        </w:rPr>
      </w:pPr>
      <w:r w:rsidRPr="00EC5897">
        <w:rPr>
          <w:rFonts w:ascii="Times New Roman" w:eastAsia="Times New Roman" w:hAnsi="Times New Roman" w:cs="Times New Roman"/>
          <w:b/>
          <w:lang w:eastAsia="ru-RU"/>
        </w:rPr>
        <w:t>Вопросы к защите</w:t>
      </w:r>
    </w:p>
    <w:p w:rsidR="00843673" w:rsidRPr="00EC5897" w:rsidRDefault="00843673" w:rsidP="0023749A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Скалярные и векторные поля, их характеристики.</w:t>
      </w:r>
    </w:p>
    <w:p w:rsidR="00843673" w:rsidRPr="00EC5897" w:rsidRDefault="00843673" w:rsidP="0023749A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Оператор Гамильтона. Дифференциальные операции II порядка.</w:t>
      </w:r>
    </w:p>
    <w:p w:rsidR="00843673" w:rsidRPr="00EC5897" w:rsidRDefault="00843673" w:rsidP="0023749A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Криволинейный интеграл второго рода, физический смысл, свойства.</w:t>
      </w:r>
    </w:p>
    <w:p w:rsidR="00843673" w:rsidRPr="00EC5897" w:rsidRDefault="00843673" w:rsidP="0023749A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Вычисление криволинейного интеграла второго рода.</w:t>
      </w:r>
    </w:p>
    <w:p w:rsidR="00843673" w:rsidRPr="00EC5897" w:rsidRDefault="00AD7504" w:rsidP="0023749A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Поверхностный интеграл</w:t>
      </w:r>
      <w:r w:rsidR="00843673" w:rsidRPr="00EC5897">
        <w:rPr>
          <w:rFonts w:ascii="Times New Roman" w:eastAsia="Times New Roman" w:hAnsi="Times New Roman" w:cs="Times New Roman"/>
          <w:lang w:eastAsia="ru-RU"/>
        </w:rPr>
        <w:t xml:space="preserve"> второго рода, физический смысл, свойства.</w:t>
      </w:r>
    </w:p>
    <w:p w:rsidR="00843673" w:rsidRPr="00EC5897" w:rsidRDefault="00843673" w:rsidP="0023749A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 xml:space="preserve">Вычисление </w:t>
      </w:r>
      <w:r w:rsidR="00AD7504" w:rsidRPr="00EC5897">
        <w:rPr>
          <w:rFonts w:ascii="Times New Roman" w:eastAsia="Times New Roman" w:hAnsi="Times New Roman" w:cs="Times New Roman"/>
          <w:lang w:eastAsia="ru-RU"/>
        </w:rPr>
        <w:t>поверхностного интеграла</w:t>
      </w:r>
      <w:r w:rsidRPr="00EC5897">
        <w:rPr>
          <w:rFonts w:ascii="Times New Roman" w:eastAsia="Times New Roman" w:hAnsi="Times New Roman" w:cs="Times New Roman"/>
          <w:lang w:eastAsia="ru-RU"/>
        </w:rPr>
        <w:t xml:space="preserve"> второго рода.</w:t>
      </w:r>
    </w:p>
    <w:p w:rsidR="00843673" w:rsidRPr="00EC5897" w:rsidRDefault="00843673" w:rsidP="0023749A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Формула Грина.</w:t>
      </w:r>
    </w:p>
    <w:p w:rsidR="00843673" w:rsidRPr="00EC5897" w:rsidRDefault="00843673" w:rsidP="0023749A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Формула Стокса.</w:t>
      </w:r>
    </w:p>
    <w:p w:rsidR="00843673" w:rsidRPr="00EC5897" w:rsidRDefault="00843673" w:rsidP="0023749A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Теорема Остроградского-Гаусса.</w:t>
      </w:r>
    </w:p>
    <w:p w:rsidR="00843673" w:rsidRPr="00EC5897" w:rsidRDefault="00843673" w:rsidP="0023749A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EC5897">
        <w:rPr>
          <w:rFonts w:ascii="Times New Roman" w:eastAsia="Times New Roman" w:hAnsi="Times New Roman" w:cs="Times New Roman"/>
          <w:lang w:eastAsia="ru-RU"/>
        </w:rPr>
        <w:t>Специальные виды векторных полей. Потенциал.</w:t>
      </w:r>
    </w:p>
    <w:p w:rsidR="00843673" w:rsidRPr="00EC5897" w:rsidRDefault="00843673" w:rsidP="00983F6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843673" w:rsidRPr="000E3973" w:rsidRDefault="00843673" w:rsidP="000E3973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 w:rsidR="000E397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="000E3973" w:rsidRPr="000E3973">
        <w:rPr>
          <w:rFonts w:ascii="Times New Roman" w:eastAsia="Calibri" w:hAnsi="Times New Roman" w:cs="Times New Roman"/>
          <w:sz w:val="24"/>
          <w:szCs w:val="24"/>
        </w:rPr>
        <w:t>п</w:t>
      </w:r>
      <w:r w:rsidRPr="00EC5897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Наименование: </w:t>
      </w:r>
      <w:r w:rsidRPr="00EC5897">
        <w:rPr>
          <w:rFonts w:ascii="Times New Roman" w:eastAsia="Calibri" w:hAnsi="Times New Roman" w:cs="Times New Roman"/>
          <w:b/>
          <w:sz w:val="28"/>
          <w:szCs w:val="28"/>
        </w:rPr>
        <w:t>контрольная работа</w:t>
      </w:r>
    </w:p>
    <w:p w:rsidR="00843673" w:rsidRPr="00EC5897" w:rsidRDefault="00843673" w:rsidP="00983F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Представление в ФОС</w:t>
      </w:r>
      <w:r w:rsidRPr="00EC58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EC5897">
        <w:rPr>
          <w:rFonts w:ascii="Times New Roman" w:eastAsia="Calibri" w:hAnsi="Times New Roman" w:cs="Times New Roman"/>
          <w:sz w:val="24"/>
          <w:szCs w:val="24"/>
        </w:rPr>
        <w:t>набор вариантов заданий</w:t>
      </w:r>
    </w:p>
    <w:p w:rsidR="00843673" w:rsidRPr="00EC5897" w:rsidRDefault="0084367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Варианты заданий:</w:t>
      </w:r>
    </w:p>
    <w:p w:rsidR="00843673" w:rsidRPr="00EC5897" w:rsidRDefault="00843673" w:rsidP="00983F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Контрольная работа №6</w:t>
      </w:r>
      <w:r w:rsidR="00FB61D3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 «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Векторный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анализ. Теория поля</w:t>
      </w:r>
      <w:r w:rsidR="00FB61D3"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»</w:t>
      </w:r>
      <w:r w:rsidRPr="00EC589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.</w:t>
      </w:r>
    </w:p>
    <w:p w:rsidR="009279FE" w:rsidRDefault="00843673" w:rsidP="009279FE">
      <w:pPr>
        <w:numPr>
          <w:ilvl w:val="0"/>
          <w:numId w:val="12"/>
        </w:numPr>
        <w:tabs>
          <w:tab w:val="left" w:pos="284"/>
        </w:tabs>
        <w:spacing w:after="0" w:line="240" w:lineRule="auto"/>
        <w:ind w:left="0" w:hanging="3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Вычислить работу векторного поля</w:t>
      </w:r>
      <w:r w:rsidR="009279FE" w:rsidRPr="009279FE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9279FE" w:rsidRPr="00F62ED6">
        <w:rPr>
          <w:smallCaps/>
          <w:position w:val="-10"/>
          <w:szCs w:val="24"/>
          <w:lang w:val="en-US"/>
        </w:rPr>
        <w:object w:dxaOrig="2200" w:dyaOrig="380">
          <v:shape id="_x0000_i1237" type="#_x0000_t75" style="width:109.55pt;height:19.4pt" o:ole="">
            <v:imagedata r:id="rId473" o:title=""/>
          </v:shape>
          <o:OLEObject Type="Embed" ProgID="Equation.3" ShapeID="_x0000_i1237" DrawAspect="Content" ObjectID="_1841923661" r:id="rId474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вдоль кривой </w:t>
      </w:r>
      <w:r w:rsidR="009279FE" w:rsidRPr="009279FE">
        <w:rPr>
          <w:smallCaps/>
          <w:position w:val="-24"/>
          <w:szCs w:val="24"/>
          <w:lang w:val="en-US"/>
        </w:rPr>
        <w:object w:dxaOrig="1820" w:dyaOrig="620">
          <v:shape id="_x0000_i1238" type="#_x0000_t75" style="width:91.4pt;height:30.7pt" o:ole="">
            <v:imagedata r:id="rId475" o:title=""/>
          </v:shape>
          <o:OLEObject Type="Embed" ProgID="Equation.3" ShapeID="_x0000_i1238" DrawAspect="Content" ObjectID="_1841923662" r:id="rId476"/>
        </w:object>
      </w:r>
      <w:r w:rsidR="009279FE" w:rsidRPr="009279FE">
        <w:rPr>
          <w:smallCaps/>
          <w:szCs w:val="24"/>
        </w:rPr>
        <w:t xml:space="preserve"> </w: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для</w:t>
      </w:r>
      <w:r w:rsidR="009279FE" w:rsidRPr="009279FE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9279FE" w:rsidRPr="009279FE">
        <w:rPr>
          <w:smallCaps/>
          <w:position w:val="-6"/>
          <w:szCs w:val="24"/>
          <w:lang w:val="en-US"/>
        </w:rPr>
        <w:object w:dxaOrig="840" w:dyaOrig="279">
          <v:shape id="_x0000_i1239" type="#_x0000_t75" style="width:41.95pt;height:13.75pt" o:ole="">
            <v:imagedata r:id="rId477" o:title=""/>
          </v:shape>
          <o:OLEObject Type="Embed" ProgID="Equation.3" ShapeID="_x0000_i1239" DrawAspect="Content" ObjectID="_1841923663" r:id="rId478"/>
        </w:object>
      </w:r>
      <w:r w:rsidRPr="00EC589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:rsidR="000E4B15" w:rsidRDefault="00843673" w:rsidP="000E4B15">
      <w:pPr>
        <w:numPr>
          <w:ilvl w:val="0"/>
          <w:numId w:val="12"/>
        </w:numPr>
        <w:tabs>
          <w:tab w:val="left" w:pos="284"/>
        </w:tabs>
        <w:spacing w:after="0" w:line="240" w:lineRule="auto"/>
        <w:ind w:left="0" w:hanging="3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279FE">
        <w:rPr>
          <w:rFonts w:ascii="Times New Roman" w:eastAsia="Times New Roman" w:hAnsi="Times New Roman" w:cs="Times New Roman"/>
          <w:sz w:val="24"/>
          <w:szCs w:val="20"/>
          <w:lang w:eastAsia="ru-RU"/>
        </w:rPr>
        <w:t>По формуле Грина вычислить циркуляцию векторного поля</w:t>
      </w:r>
      <w:r w:rsidR="000E4B15" w:rsidRPr="000E4B1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0E4B15" w:rsidRPr="00F62ED6">
        <w:rPr>
          <w:smallCaps/>
          <w:position w:val="-10"/>
          <w:szCs w:val="24"/>
          <w:lang w:val="en-US"/>
        </w:rPr>
        <w:object w:dxaOrig="1900" w:dyaOrig="380">
          <v:shape id="_x0000_i1240" type="#_x0000_t75" style="width:95.15pt;height:19.4pt" o:ole="">
            <v:imagedata r:id="rId479" o:title=""/>
          </v:shape>
          <o:OLEObject Type="Embed" ProgID="Equation.3" ShapeID="_x0000_i1240" DrawAspect="Content" ObjectID="_1841923664" r:id="rId480"/>
        </w:object>
      </w:r>
      <w:r w:rsidRPr="009279FE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вдоль окружности</w:t>
      </w:r>
      <w:r w:rsidR="000E4B15" w:rsidRPr="000E4B1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0E4B15" w:rsidRPr="00F62ED6">
        <w:rPr>
          <w:smallCaps/>
          <w:position w:val="-10"/>
          <w:szCs w:val="24"/>
          <w:lang w:val="en-US"/>
        </w:rPr>
        <w:object w:dxaOrig="1100" w:dyaOrig="360">
          <v:shape id="_x0000_i1241" type="#_x0000_t75" style="width:55.7pt;height:18.8pt" o:ole="">
            <v:imagedata r:id="rId481" o:title=""/>
          </v:shape>
          <o:OLEObject Type="Embed" ProgID="Equation.3" ShapeID="_x0000_i1241" DrawAspect="Content" ObjectID="_1841923665" r:id="rId482"/>
        </w:object>
      </w:r>
      <w:r w:rsidRPr="009279FE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против часовой стрелки.</w:t>
      </w:r>
    </w:p>
    <w:p w:rsidR="00843673" w:rsidRPr="000E4B15" w:rsidRDefault="00843673" w:rsidP="000E4B15">
      <w:pPr>
        <w:numPr>
          <w:ilvl w:val="0"/>
          <w:numId w:val="12"/>
        </w:numPr>
        <w:tabs>
          <w:tab w:val="left" w:pos="284"/>
        </w:tabs>
        <w:spacing w:after="0" w:line="240" w:lineRule="auto"/>
        <w:ind w:left="0" w:hanging="3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0E4B15">
        <w:rPr>
          <w:rFonts w:ascii="Times New Roman" w:eastAsia="Times New Roman" w:hAnsi="Times New Roman" w:cs="Times New Roman"/>
          <w:sz w:val="24"/>
          <w:szCs w:val="20"/>
          <w:lang w:eastAsia="ru-RU"/>
        </w:rPr>
        <w:t>По формуле Стокса выразить циркуляцию векторного поля</w:t>
      </w:r>
      <w:r w:rsidR="000E4B15" w:rsidRPr="000E4B1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0E4B15" w:rsidRPr="00F62ED6">
        <w:rPr>
          <w:smallCaps/>
          <w:position w:val="-10"/>
          <w:szCs w:val="24"/>
          <w:lang w:val="en-US"/>
        </w:rPr>
        <w:object w:dxaOrig="2200" w:dyaOrig="380">
          <v:shape id="_x0000_i1242" type="#_x0000_t75" style="width:109.55pt;height:19.4pt" o:ole="">
            <v:imagedata r:id="rId483" o:title=""/>
          </v:shape>
          <o:OLEObject Type="Embed" ProgID="Equation.3" ShapeID="_x0000_i1242" DrawAspect="Content" ObjectID="_1841923666" r:id="rId484"/>
        </w:object>
      </w:r>
      <w:r w:rsidRPr="000E4B1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вдоль некоторого замкнутого контура </w:t>
      </w:r>
      <w:r w:rsidR="000E4B15" w:rsidRPr="000E4B15">
        <w:rPr>
          <w:smallCaps/>
          <w:position w:val="-24"/>
          <w:szCs w:val="24"/>
          <w:lang w:val="en-US"/>
        </w:rPr>
        <w:object w:dxaOrig="3700" w:dyaOrig="680">
          <v:shape id="_x0000_i1243" type="#_x0000_t75" style="width:185.95pt;height:34.45pt" o:ole="">
            <v:imagedata r:id="rId485" o:title=""/>
          </v:shape>
          <o:OLEObject Type="Embed" ProgID="Equation.3" ShapeID="_x0000_i1243" DrawAspect="Content" ObjectID="_1841923667" r:id="rId486"/>
        </w:object>
      </w:r>
    </w:p>
    <w:p w:rsidR="00843673" w:rsidRDefault="00843673" w:rsidP="00D62E46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 w:rsidR="00D62E46">
        <w:rPr>
          <w:rFonts w:ascii="Times New Roman" w:eastAsia="Calibri" w:hAnsi="Times New Roman" w:cs="Times New Roman"/>
          <w:sz w:val="24"/>
          <w:szCs w:val="24"/>
        </w:rPr>
        <w:t xml:space="preserve"> п</w:t>
      </w:r>
      <w:r w:rsidRPr="00EC5897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 w:rsidR="000930E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097EB3" w:rsidRDefault="00097EB3" w:rsidP="00D62E46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97EB3" w:rsidRPr="00EC5897" w:rsidRDefault="00097EB3" w:rsidP="00097EB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Наименование: </w:t>
      </w:r>
      <w:r>
        <w:rPr>
          <w:rFonts w:ascii="Times New Roman" w:eastAsia="Calibri" w:hAnsi="Times New Roman" w:cs="Times New Roman"/>
          <w:b/>
          <w:sz w:val="28"/>
          <w:szCs w:val="28"/>
        </w:rPr>
        <w:t>тест</w:t>
      </w:r>
    </w:p>
    <w:p w:rsidR="00097EB3" w:rsidRPr="00EC5897" w:rsidRDefault="00097EB3" w:rsidP="00097EB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Представление в ФОС</w:t>
      </w:r>
      <w:r w:rsidRPr="00EC589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EC5897">
        <w:rPr>
          <w:rFonts w:ascii="Times New Roman" w:eastAsia="Calibri" w:hAnsi="Times New Roman" w:cs="Times New Roman"/>
          <w:sz w:val="24"/>
          <w:szCs w:val="24"/>
        </w:rPr>
        <w:t xml:space="preserve">набор </w:t>
      </w:r>
      <w:r>
        <w:rPr>
          <w:rFonts w:ascii="Times New Roman" w:eastAsia="Calibri" w:hAnsi="Times New Roman" w:cs="Times New Roman"/>
          <w:sz w:val="24"/>
          <w:szCs w:val="24"/>
        </w:rPr>
        <w:t>вопросов для тестирования</w:t>
      </w:r>
    </w:p>
    <w:p w:rsidR="00097EB3" w:rsidRPr="00EC5897" w:rsidRDefault="00097EB3" w:rsidP="00097EB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Варианты заданий:</w:t>
      </w:r>
    </w:p>
    <w:p w:rsidR="00097EB3" w:rsidRPr="00097EB3" w:rsidRDefault="00097EB3" w:rsidP="00097EB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7EB3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Pr="00097EB3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097EB3">
        <w:rPr>
          <w:rFonts w:ascii="Times New Roman" w:eastAsia="Calibri" w:hAnsi="Times New Roman" w:cs="Times New Roman"/>
          <w:sz w:val="24"/>
          <w:szCs w:val="24"/>
        </w:rPr>
        <w:t xml:space="preserve"> Прямая </w:t>
      </w:r>
      <w:r w:rsidRPr="00097EB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>
          <v:shape id="_x0000_i1244" type="#_x0000_t75" style="width:27.55pt;height:14.4pt" o:ole="">
            <v:imagedata r:id="rId487" o:title=""/>
          </v:shape>
          <o:OLEObject Type="Embed" ProgID="Equation.3" ShapeID="_x0000_i1244" DrawAspect="Content" ObjectID="_1841923668" r:id="rId488"/>
        </w:object>
      </w:r>
      <w:r w:rsidRPr="00097EB3">
        <w:rPr>
          <w:rFonts w:ascii="Times New Roman" w:eastAsia="Calibri" w:hAnsi="Times New Roman" w:cs="Times New Roman"/>
          <w:sz w:val="24"/>
          <w:szCs w:val="24"/>
        </w:rPr>
        <w:t xml:space="preserve"> является для графика функции </w:t>
      </w:r>
      <w:r w:rsidRPr="00097EB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5" w:dyaOrig="630">
          <v:shape id="_x0000_i1245" type="#_x0000_t75" style="width:46.95pt;height:31.3pt" o:ole="">
            <v:imagedata r:id="rId489" o:title=""/>
          </v:shape>
          <o:OLEObject Type="Embed" ProgID="Equation.3" ShapeID="_x0000_i1245" DrawAspect="Content" ObjectID="_1841923669" r:id="rId490"/>
        </w:object>
      </w:r>
      <w:r w:rsidRPr="00097EB3">
        <w:rPr>
          <w:rFonts w:ascii="Times New Roman" w:eastAsia="Calibri" w:hAnsi="Times New Roman" w:cs="Times New Roman"/>
          <w:sz w:val="24"/>
          <w:szCs w:val="24"/>
        </w:rPr>
        <w:t xml:space="preserve"> …</w:t>
      </w:r>
    </w:p>
    <w:p w:rsidR="00097EB3" w:rsidRPr="00097EB3" w:rsidRDefault="00097EB3" w:rsidP="00097EB3">
      <w:pPr>
        <w:tabs>
          <w:tab w:val="left" w:pos="1134"/>
        </w:tabs>
        <w:spacing w:after="0" w:line="240" w:lineRule="auto"/>
        <w:ind w:left="56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а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) касательной;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б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) наклонной асимптотой;</w:t>
      </w:r>
    </w:p>
    <w:p w:rsidR="00097EB3" w:rsidRPr="00097EB3" w:rsidRDefault="00097EB3" w:rsidP="00097EB3">
      <w:pPr>
        <w:tabs>
          <w:tab w:val="left" w:pos="1134"/>
        </w:tabs>
        <w:spacing w:after="0" w:line="240" w:lineRule="auto"/>
        <w:ind w:left="56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в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) вертикальной асимптотой;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г)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 xml:space="preserve"> нет верного ответа.</w:t>
      </w:r>
    </w:p>
    <w:p w:rsidR="00097EB3" w:rsidRPr="00097EB3" w:rsidRDefault="00097EB3" w:rsidP="00097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097EB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Pr="00097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Значение предела </w:t>
      </w:r>
      <w:r w:rsidRPr="00097EB3">
        <w:rPr>
          <w:rFonts w:ascii="Times New Roman" w:eastAsia="Times New Roman" w:hAnsi="Times New Roman" w:cs="Times New Roman"/>
          <w:position w:val="-24"/>
          <w:sz w:val="24"/>
          <w:szCs w:val="24"/>
          <w:lang w:eastAsia="ru-RU"/>
        </w:rPr>
        <w:object w:dxaOrig="1725" w:dyaOrig="660">
          <v:shape id="_x0000_i1246" type="#_x0000_t75" style="width:86.4pt;height:33.2pt" o:ole="">
            <v:imagedata r:id="rId491" o:title=""/>
          </v:shape>
          <o:OLEObject Type="Embed" ProgID="Equation.3" ShapeID="_x0000_i1246" DrawAspect="Content" ObjectID="_1841923670" r:id="rId492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равно …</w:t>
      </w:r>
    </w:p>
    <w:p w:rsidR="00097EB3" w:rsidRPr="00097EB3" w:rsidRDefault="00097EB3" w:rsidP="00097EB3">
      <w:pPr>
        <w:tabs>
          <w:tab w:val="left" w:pos="1134"/>
        </w:tabs>
        <w:spacing w:after="0" w:line="240" w:lineRule="auto"/>
        <w:ind w:left="56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а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) 0,25;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б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) 1,00;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в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) -1,00;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 xml:space="preserve">г) 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другой ответ.</w:t>
      </w:r>
    </w:p>
    <w:p w:rsidR="00097EB3" w:rsidRPr="00097EB3" w:rsidRDefault="00097EB3" w:rsidP="00097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097EB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Pr="00097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Значение производной функции </w:t>
      </w:r>
      <w:r w:rsidRPr="00097EB3">
        <w:rPr>
          <w:rFonts w:ascii="Times New Roman" w:eastAsia="Times New Roman" w:hAnsi="Times New Roman" w:cs="Times New Roman"/>
          <w:position w:val="-28"/>
          <w:sz w:val="24"/>
          <w:szCs w:val="24"/>
          <w:lang w:eastAsia="ru-RU"/>
        </w:rPr>
        <w:object w:dxaOrig="1545" w:dyaOrig="660">
          <v:shape id="_x0000_i1247" type="#_x0000_t75" style="width:77pt;height:33.2pt" o:ole="">
            <v:imagedata r:id="rId493" o:title=""/>
          </v:shape>
          <o:OLEObject Type="Embed" ProgID="Equation.3" ShapeID="_x0000_i1247" DrawAspect="Content" ObjectID="_1841923671" r:id="rId494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точке </w:t>
      </w:r>
      <w:r w:rsidRPr="00097EB3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x</w:t>
      </w:r>
      <w:r w:rsidRPr="00097EB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0</w:t>
      </w:r>
      <w:r w:rsidRPr="00097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 0 равно… </w:t>
      </w:r>
    </w:p>
    <w:p w:rsidR="00097EB3" w:rsidRPr="00097EB3" w:rsidRDefault="00097EB3" w:rsidP="00097EB3">
      <w:pPr>
        <w:tabs>
          <w:tab w:val="left" w:pos="1134"/>
        </w:tabs>
        <w:spacing w:after="0" w:line="240" w:lineRule="auto"/>
        <w:ind w:left="56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а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) 2;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б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) -1;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в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) 0;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 xml:space="preserve">г) 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другой ответ.</w:t>
      </w:r>
    </w:p>
    <w:p w:rsidR="00097EB3" w:rsidRPr="00097EB3" w:rsidRDefault="00097EB3" w:rsidP="00097EB3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097EB3" w:rsidRPr="00097EB3" w:rsidRDefault="00097EB3" w:rsidP="00097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Pr="00097EB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Pr="00097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Дифференциал функции </w:t>
      </w:r>
      <w:r w:rsidRPr="00097EB3">
        <w:rPr>
          <w:rFonts w:ascii="Times New Roman" w:eastAsia="Times New Roman" w:hAnsi="Times New Roman" w:cs="Times New Roman"/>
          <w:position w:val="-10"/>
          <w:sz w:val="24"/>
          <w:szCs w:val="24"/>
          <w:lang w:eastAsia="ru-RU"/>
        </w:rPr>
        <w:object w:dxaOrig="1020" w:dyaOrig="360">
          <v:shape id="_x0000_i1248" type="#_x0000_t75" style="width:50.7pt;height:18.15pt" o:ole="">
            <v:imagedata r:id="rId495" o:title=""/>
          </v:shape>
          <o:OLEObject Type="Embed" ProgID="Equation.3" ShapeID="_x0000_i1248" DrawAspect="Content" ObjectID="_1841923672" r:id="rId496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вид: </w:t>
      </w:r>
    </w:p>
    <w:p w:rsidR="00097EB3" w:rsidRPr="00097EB3" w:rsidRDefault="00097EB3" w:rsidP="00097EB3">
      <w:pPr>
        <w:spacing w:after="0" w:line="240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а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97EB3">
        <w:rPr>
          <w:rFonts w:ascii="Calibri" w:eastAsia="Times New Roman" w:hAnsi="Calibri" w:cs="Times New Roman"/>
          <w:position w:val="-6"/>
          <w:sz w:val="24"/>
          <w:szCs w:val="24"/>
        </w:rPr>
        <w:object w:dxaOrig="405" w:dyaOrig="330">
          <v:shape id="_x0000_i1249" type="#_x0000_t75" style="width:20.05pt;height:16.3pt" o:ole="">
            <v:imagedata r:id="rId497" o:title=""/>
          </v:shape>
          <o:OLEObject Type="Embed" ProgID="Equation.3" ShapeID="_x0000_i1249" DrawAspect="Content" ObjectID="_1841923673" r:id="rId498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б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97EB3">
        <w:rPr>
          <w:rFonts w:ascii="Calibri" w:eastAsia="Times New Roman" w:hAnsi="Calibri" w:cs="Times New Roman"/>
          <w:position w:val="-10"/>
          <w:sz w:val="24"/>
          <w:szCs w:val="24"/>
        </w:rPr>
        <w:object w:dxaOrig="735" w:dyaOrig="360">
          <v:shape id="_x0000_i1250" type="#_x0000_t75" style="width:36.95pt;height:18.15pt" o:ole="">
            <v:imagedata r:id="rId499" o:title=""/>
          </v:shape>
          <o:OLEObject Type="Embed" ProgID="Equation.3" ShapeID="_x0000_i1250" DrawAspect="Content" ObjectID="_1841923674" r:id="rId500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в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97EB3">
        <w:rPr>
          <w:rFonts w:ascii="Calibri" w:eastAsia="Times New Roman" w:hAnsi="Calibri" w:cs="Times New Roman"/>
          <w:position w:val="-6"/>
          <w:sz w:val="24"/>
          <w:szCs w:val="24"/>
        </w:rPr>
        <w:object w:dxaOrig="645" w:dyaOrig="330">
          <v:shape id="_x0000_i1251" type="#_x0000_t75" style="width:32.55pt;height:16.3pt" o:ole="">
            <v:imagedata r:id="rId501" o:title=""/>
          </v:shape>
          <o:OLEObject Type="Embed" ProgID="Equation.3" ShapeID="_x0000_i1251" DrawAspect="Content" ObjectID="_1841923675" r:id="rId502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 xml:space="preserve">г) </w:t>
      </w:r>
      <w:r w:rsidRPr="00097EB3">
        <w:rPr>
          <w:rFonts w:ascii="Calibri" w:eastAsia="Times New Roman" w:hAnsi="Calibri" w:cs="Times New Roman"/>
          <w:position w:val="-6"/>
          <w:sz w:val="24"/>
          <w:szCs w:val="24"/>
        </w:rPr>
        <w:object w:dxaOrig="330" w:dyaOrig="285">
          <v:shape id="_x0000_i1252" type="#_x0000_t75" style="width:16.3pt;height:14.4pt" o:ole="">
            <v:imagedata r:id="rId503" o:title=""/>
          </v:shape>
          <o:OLEObject Type="Embed" ProgID="Equation.3" ShapeID="_x0000_i1252" DrawAspect="Content" ObjectID="_1841923676" r:id="rId504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7EB3" w:rsidRPr="00097EB3" w:rsidRDefault="00097EB3" w:rsidP="00097EB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97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</w:t>
      </w:r>
      <w:r w:rsidRPr="00097EB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 xml:space="preserve">Выберите верное утверждение: функция </w:t>
      </w:r>
      <w:r w:rsidRPr="00097EB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85" w:dyaOrig="630">
          <v:shape id="_x0000_i1253" type="#_x0000_t75" style="width:59.5pt;height:31.3pt" o:ole="">
            <v:imagedata r:id="rId505" o:title=""/>
          </v:shape>
          <o:OLEObject Type="Embed" ProgID="Equation.3" ShapeID="_x0000_i1253" DrawAspect="Content" ObjectID="_1841923677" r:id="rId506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…:</w:t>
      </w:r>
    </w:p>
    <w:p w:rsidR="00097EB3" w:rsidRPr="00097EB3" w:rsidRDefault="00097EB3" w:rsidP="00097EB3">
      <w:pPr>
        <w:tabs>
          <w:tab w:val="left" w:pos="1134"/>
        </w:tabs>
        <w:spacing w:after="0" w:line="240" w:lineRule="auto"/>
        <w:ind w:left="56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а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 xml:space="preserve">) непрерывна при </w:t>
      </w:r>
      <w:r w:rsidRPr="00097EB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85" w:dyaOrig="345">
          <v:shape id="_x0000_i1254" type="#_x0000_t75" style="width:59.5pt;height:17.55pt" o:ole="">
            <v:imagedata r:id="rId507" o:title=""/>
          </v:shape>
          <o:OLEObject Type="Embed" ProgID="Equation.3" ShapeID="_x0000_i1254" DrawAspect="Content" ObjectID="_1841923678" r:id="rId508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097EB3" w:rsidRPr="00097EB3" w:rsidRDefault="00097EB3" w:rsidP="00097EB3">
      <w:pPr>
        <w:tabs>
          <w:tab w:val="left" w:pos="1134"/>
        </w:tabs>
        <w:spacing w:after="0" w:line="240" w:lineRule="auto"/>
        <w:ind w:left="56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б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 xml:space="preserve">) имеет  разрыв второго рода в точках </w:t>
      </w:r>
      <w:r w:rsidRPr="00097EB3">
        <w:rPr>
          <w:rFonts w:ascii="Calibri" w:eastAsia="Times New Roman" w:hAnsi="Calibri" w:cs="Times New Roman"/>
          <w:position w:val="-24"/>
          <w:sz w:val="24"/>
          <w:szCs w:val="24"/>
        </w:rPr>
        <w:object w:dxaOrig="750" w:dyaOrig="630">
          <v:shape id="_x0000_i1255" type="#_x0000_t75" style="width:37.55pt;height:31.3pt" o:ole="">
            <v:imagedata r:id="rId509" o:title=""/>
          </v:shape>
          <o:OLEObject Type="Embed" ProgID="Equation.3" ShapeID="_x0000_i1255" DrawAspect="Content" ObjectID="_1841923679" r:id="rId510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097EB3" w:rsidRPr="00097EB3" w:rsidRDefault="00097EB3" w:rsidP="00097EB3">
      <w:pPr>
        <w:tabs>
          <w:tab w:val="left" w:pos="1134"/>
        </w:tabs>
        <w:spacing w:after="0" w:line="240" w:lineRule="auto"/>
        <w:ind w:left="56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в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 xml:space="preserve">) имеет разрыв первого рода в точках </w:t>
      </w:r>
      <w:r w:rsidRPr="00097EB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50" w:dyaOrig="630">
          <v:shape id="_x0000_i1256" type="#_x0000_t75" style="width:37.55pt;height:31.3pt" o:ole="">
            <v:imagedata r:id="rId511" o:title=""/>
          </v:shape>
          <o:OLEObject Type="Embed" ProgID="Equation.3" ShapeID="_x0000_i1256" DrawAspect="Content" ObjectID="_1841923680" r:id="rId512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097EB3" w:rsidRPr="00097EB3" w:rsidRDefault="00097EB3" w:rsidP="00097EB3">
      <w:pPr>
        <w:tabs>
          <w:tab w:val="left" w:pos="1134"/>
        </w:tabs>
        <w:spacing w:after="0" w:line="240" w:lineRule="auto"/>
        <w:ind w:left="56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 xml:space="preserve">г) 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 xml:space="preserve">имеет разрыв только в точке </w:t>
      </w:r>
      <w:r w:rsidRPr="00097EB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00" w:dyaOrig="630">
          <v:shape id="_x0000_i1257" type="#_x0000_t75" style="width:30.05pt;height:31.3pt" o:ole="">
            <v:imagedata r:id="rId513" o:title=""/>
          </v:shape>
          <o:OLEObject Type="Embed" ProgID="Equation.3" ShapeID="_x0000_i1257" DrawAspect="Content" ObjectID="_1841923681" r:id="rId514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7EB3" w:rsidRPr="00097EB3" w:rsidRDefault="00097EB3" w:rsidP="00097EB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7EB3">
        <w:rPr>
          <w:rFonts w:ascii="Times New Roman" w:eastAsia="Calibri" w:hAnsi="Times New Roman" w:cs="Times New Roman"/>
          <w:b/>
          <w:bCs/>
          <w:sz w:val="24"/>
          <w:szCs w:val="24"/>
        </w:rPr>
        <w:t>6</w:t>
      </w:r>
      <w:r w:rsidRPr="00097EB3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097EB3">
        <w:rPr>
          <w:rFonts w:ascii="Times New Roman" w:eastAsia="Calibri" w:hAnsi="Times New Roman" w:cs="Times New Roman"/>
          <w:sz w:val="24"/>
          <w:szCs w:val="24"/>
        </w:rPr>
        <w:t xml:space="preserve"> Частная производная по переменной </w:t>
      </w:r>
      <w:r w:rsidRPr="00097EB3">
        <w:rPr>
          <w:rFonts w:ascii="Times New Roman" w:eastAsia="Calibri" w:hAnsi="Times New Roman" w:cs="Times New Roman"/>
          <w:i/>
          <w:sz w:val="24"/>
          <w:szCs w:val="24"/>
          <w:lang w:val="en-US"/>
        </w:rPr>
        <w:t>x</w:t>
      </w:r>
      <w:r w:rsidRPr="00097EB3">
        <w:rPr>
          <w:rFonts w:ascii="Times New Roman" w:eastAsia="Calibri" w:hAnsi="Times New Roman" w:cs="Times New Roman"/>
          <w:sz w:val="24"/>
          <w:szCs w:val="24"/>
        </w:rPr>
        <w:t xml:space="preserve"> от функции </w:t>
      </w:r>
      <w:r w:rsidRPr="00097EB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65" w:dyaOrig="360">
          <v:shape id="_x0000_i1258" type="#_x0000_t75" style="width:53.2pt;height:18.15pt" o:ole="">
            <v:imagedata r:id="rId515" o:title=""/>
          </v:shape>
          <o:OLEObject Type="Embed" ProgID="Equation.3" ShapeID="_x0000_i1258" DrawAspect="Content" ObjectID="_1841923682" r:id="rId516"/>
        </w:object>
      </w:r>
      <w:r w:rsidRPr="00097EB3">
        <w:rPr>
          <w:rFonts w:ascii="Times New Roman" w:eastAsia="Calibri" w:hAnsi="Times New Roman" w:cs="Times New Roman"/>
          <w:sz w:val="24"/>
          <w:szCs w:val="24"/>
        </w:rPr>
        <w:t xml:space="preserve"> равна:</w:t>
      </w:r>
    </w:p>
    <w:p w:rsidR="00097EB3" w:rsidRPr="00097EB3" w:rsidRDefault="00097EB3" w:rsidP="00097EB3">
      <w:pPr>
        <w:spacing w:after="0" w:line="240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а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97EB3">
        <w:rPr>
          <w:rFonts w:ascii="Calibri" w:eastAsia="Times New Roman" w:hAnsi="Calibri" w:cs="Times New Roman"/>
          <w:position w:val="-6"/>
          <w:sz w:val="24"/>
          <w:szCs w:val="24"/>
        </w:rPr>
        <w:object w:dxaOrig="330" w:dyaOrig="285">
          <v:shape id="_x0000_i1259" type="#_x0000_t75" style="width:16.3pt;height:14.4pt" o:ole="">
            <v:imagedata r:id="rId517" o:title=""/>
          </v:shape>
          <o:OLEObject Type="Embed" ProgID="Equation.3" ShapeID="_x0000_i1259" DrawAspect="Content" ObjectID="_1841923683" r:id="rId518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б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97EB3">
        <w:rPr>
          <w:rFonts w:ascii="Calibri" w:eastAsia="Times New Roman" w:hAnsi="Calibri" w:cs="Times New Roman"/>
          <w:position w:val="-10"/>
          <w:sz w:val="24"/>
          <w:szCs w:val="24"/>
        </w:rPr>
        <w:object w:dxaOrig="690" w:dyaOrig="330">
          <v:shape id="_x0000_i1260" type="#_x0000_t75" style="width:34.45pt;height:16.3pt" o:ole="">
            <v:imagedata r:id="rId519" o:title=""/>
          </v:shape>
          <o:OLEObject Type="Embed" ProgID="Equation.3" ShapeID="_x0000_i1260" DrawAspect="Content" ObjectID="_1841923684" r:id="rId520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в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97EB3">
        <w:rPr>
          <w:rFonts w:ascii="Calibri" w:eastAsia="Times New Roman" w:hAnsi="Calibri" w:cs="Times New Roman"/>
          <w:position w:val="-28"/>
          <w:sz w:val="24"/>
          <w:szCs w:val="24"/>
        </w:rPr>
        <w:object w:dxaOrig="600" w:dyaOrig="660">
          <v:shape id="_x0000_i1261" type="#_x0000_t75" style="width:30.05pt;height:33.2pt" o:ole="">
            <v:imagedata r:id="rId521" o:title=""/>
          </v:shape>
          <o:OLEObject Type="Embed" ProgID="Equation.3" ShapeID="_x0000_i1261" DrawAspect="Content" ObjectID="_1841923685" r:id="rId522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 xml:space="preserve">г) </w:t>
      </w:r>
      <w:r w:rsidRPr="00097EB3">
        <w:rPr>
          <w:rFonts w:ascii="Calibri" w:eastAsia="Times New Roman" w:hAnsi="Calibri" w:cs="Times New Roman"/>
          <w:position w:val="-28"/>
          <w:sz w:val="24"/>
          <w:szCs w:val="24"/>
        </w:rPr>
        <w:object w:dxaOrig="600" w:dyaOrig="660">
          <v:shape id="_x0000_i1262" type="#_x0000_t75" style="width:30.05pt;height:33.2pt" o:ole="">
            <v:imagedata r:id="rId523" o:title=""/>
          </v:shape>
          <o:OLEObject Type="Embed" ProgID="Equation.3" ShapeID="_x0000_i1262" DrawAspect="Content" ObjectID="_1841923686" r:id="rId524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7EB3" w:rsidRPr="00097EB3" w:rsidRDefault="00097EB3" w:rsidP="00097EB3">
      <w:pPr>
        <w:tabs>
          <w:tab w:val="num" w:pos="540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097E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097EB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Pr="00097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функции </w:t>
      </w:r>
      <w:r w:rsidRPr="00097EB3">
        <w:rPr>
          <w:rFonts w:ascii="Times New Roman" w:eastAsia="Times New Roman" w:hAnsi="Times New Roman" w:cs="Times New Roman"/>
          <w:position w:val="-10"/>
          <w:sz w:val="24"/>
          <w:szCs w:val="24"/>
          <w:lang w:eastAsia="ru-RU"/>
        </w:rPr>
        <w:object w:dxaOrig="870" w:dyaOrig="360">
          <v:shape id="_x0000_i1263" type="#_x0000_t75" style="width:43.2pt;height:18.15pt" o:ole="">
            <v:imagedata r:id="rId525" o:title=""/>
          </v:shape>
          <o:OLEObject Type="Embed" ProgID="Equation.3" ShapeID="_x0000_i1263" DrawAspect="Content" ObjectID="_1841923687" r:id="rId526"/>
        </w:object>
      </w:r>
      <w:r w:rsidRPr="00097E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градиент в точке (1, 2) равен:</w:t>
      </w:r>
    </w:p>
    <w:p w:rsidR="00097EB3" w:rsidRPr="00097EB3" w:rsidRDefault="00097EB3" w:rsidP="00097EB3">
      <w:pPr>
        <w:spacing w:after="0" w:line="240" w:lineRule="auto"/>
        <w:ind w:firstLine="567"/>
        <w:contextualSpacing/>
        <w:rPr>
          <w:rFonts w:ascii="Times New Roman" w:eastAsia="Times New Roman" w:hAnsi="Times New Roman" w:cs="Times New Roman"/>
          <w:i/>
          <w:sz w:val="24"/>
          <w:szCs w:val="24"/>
        </w:rPr>
      </w:pP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а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) 16;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б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) (3; 4);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>в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) (12; 4);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</w:r>
      <w:r w:rsidRPr="00097EB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097EB3">
        <w:rPr>
          <w:rFonts w:ascii="Times New Roman" w:eastAsia="Times New Roman" w:hAnsi="Times New Roman" w:cs="Times New Roman"/>
          <w:i/>
          <w:sz w:val="24"/>
          <w:szCs w:val="24"/>
        </w:rPr>
        <w:t xml:space="preserve">г) </w:t>
      </w:r>
      <w:r w:rsidRPr="00097EB3">
        <w:rPr>
          <w:rFonts w:ascii="Times New Roman" w:eastAsia="Times New Roman" w:hAnsi="Times New Roman" w:cs="Times New Roman"/>
          <w:sz w:val="24"/>
          <w:szCs w:val="24"/>
        </w:rPr>
        <w:t>нет верного ответа.</w:t>
      </w:r>
    </w:p>
    <w:p w:rsidR="00097EB3" w:rsidRPr="00097EB3" w:rsidRDefault="00097EB3" w:rsidP="00097EB3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7EB3" w:rsidRPr="00097EB3" w:rsidRDefault="00097EB3" w:rsidP="00097EB3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7EB3" w:rsidRPr="00097EB3" w:rsidRDefault="00097EB3" w:rsidP="00097EB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EB3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Ключи теста:</w:t>
      </w:r>
    </w:p>
    <w:tbl>
      <w:tblPr>
        <w:tblW w:w="36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66"/>
        <w:gridCol w:w="828"/>
        <w:gridCol w:w="828"/>
        <w:gridCol w:w="828"/>
        <w:gridCol w:w="828"/>
        <w:gridCol w:w="828"/>
        <w:gridCol w:w="828"/>
        <w:gridCol w:w="827"/>
      </w:tblGrid>
      <w:tr w:rsidR="00097EB3" w:rsidRPr="00097EB3" w:rsidTr="00097EB3">
        <w:trPr>
          <w:trHeight w:val="270"/>
        </w:trPr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</w:t>
            </w:r>
          </w:p>
        </w:tc>
      </w:tr>
      <w:tr w:rsidR="00097EB3" w:rsidRPr="00097EB3" w:rsidTr="00097EB3">
        <w:trPr>
          <w:trHeight w:val="264"/>
        </w:trPr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7EB3" w:rsidRPr="00097EB3" w:rsidRDefault="00097EB3" w:rsidP="00097EB3">
            <w:pPr>
              <w:tabs>
                <w:tab w:val="left" w:pos="567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7E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</w:p>
        </w:tc>
      </w:tr>
    </w:tbl>
    <w:p w:rsidR="00843673" w:rsidRDefault="0084367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097EB3" w:rsidRDefault="00097EB3" w:rsidP="00097EB3">
      <w:pPr>
        <w:widowControl w:val="0"/>
        <w:autoSpaceDE w:val="0"/>
        <w:autoSpaceDN w:val="0"/>
        <w:adjustRightInd w:val="0"/>
        <w:spacing w:after="0" w:line="240" w:lineRule="auto"/>
        <w:ind w:right="-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5897">
        <w:rPr>
          <w:rFonts w:ascii="Times New Roman" w:eastAsia="Calibri" w:hAnsi="Times New Roman" w:cs="Times New Roman"/>
          <w:b/>
          <w:i/>
          <w:sz w:val="24"/>
          <w:szCs w:val="24"/>
        </w:rPr>
        <w:t>Критерии оценки:</w:t>
      </w:r>
      <w:r>
        <w:rPr>
          <w:rFonts w:ascii="Times New Roman" w:eastAsia="Calibri" w:hAnsi="Times New Roman" w:cs="Times New Roman"/>
          <w:sz w:val="24"/>
          <w:szCs w:val="24"/>
        </w:rPr>
        <w:t xml:space="preserve"> п</w:t>
      </w:r>
      <w:r w:rsidRPr="00EC5897">
        <w:rPr>
          <w:rFonts w:ascii="Times New Roman" w:eastAsia="Calibri" w:hAnsi="Times New Roman" w:cs="Times New Roman"/>
          <w:sz w:val="24"/>
          <w:szCs w:val="24"/>
        </w:rPr>
        <w:t>риведены в разделе 2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097EB3" w:rsidRPr="00EC5897" w:rsidRDefault="00097EB3" w:rsidP="00983F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AD7504" w:rsidRPr="00EC5897" w:rsidRDefault="00AD7504" w:rsidP="0023749A">
      <w:pPr>
        <w:pStyle w:val="ae"/>
        <w:numPr>
          <w:ilvl w:val="0"/>
          <w:numId w:val="31"/>
        </w:numPr>
        <w:tabs>
          <w:tab w:val="left" w:pos="851"/>
        </w:tabs>
        <w:ind w:left="0" w:firstLine="567"/>
        <w:rPr>
          <w:b/>
          <w:smallCaps w:val="0"/>
          <w:szCs w:val="24"/>
        </w:rPr>
      </w:pPr>
      <w:r w:rsidRPr="00EC5897">
        <w:rPr>
          <w:b/>
          <w:smallCaps w:val="0"/>
          <w:szCs w:val="24"/>
        </w:rPr>
        <w:t>Критерии и шкалы оценивания</w:t>
      </w:r>
    </w:p>
    <w:p w:rsidR="00AD7504" w:rsidRPr="00EC5897" w:rsidRDefault="00AD7504" w:rsidP="000E397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  <w:r w:rsidR="000E3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AD7504" w:rsidRPr="00EC5897" w:rsidRDefault="00AD7504" w:rsidP="00983F6C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 семестр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5467"/>
        <w:gridCol w:w="1276"/>
        <w:gridCol w:w="1134"/>
      </w:tblGrid>
      <w:tr w:rsidR="00936B5B" w:rsidRPr="00EC5897" w:rsidTr="0088229E">
        <w:tc>
          <w:tcPr>
            <w:tcW w:w="13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Разделы дисциплины</w:t>
            </w:r>
          </w:p>
        </w:tc>
        <w:tc>
          <w:tcPr>
            <w:tcW w:w="54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Форма контроля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Количество баллов</w:t>
            </w:r>
          </w:p>
        </w:tc>
      </w:tr>
      <w:tr w:rsidR="00936B5B" w:rsidRPr="00EC5897" w:rsidTr="0088229E">
        <w:tc>
          <w:tcPr>
            <w:tcW w:w="13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min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max</w:t>
            </w:r>
          </w:p>
        </w:tc>
      </w:tr>
      <w:tr w:rsidR="00936B5B" w:rsidRPr="00EC5897" w:rsidTr="0088229E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0930E8" w:rsidRDefault="00AD7504" w:rsidP="000930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Типовой расчет №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3065BF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504" w:rsidRPr="000930E8" w:rsidRDefault="003065BF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936B5B" w:rsidRPr="00EC5897" w:rsidTr="000930E8">
        <w:trPr>
          <w:trHeight w:val="70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5CB3" w:rsidRPr="000930E8" w:rsidRDefault="000D5CB3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5CB3" w:rsidRPr="000930E8" w:rsidRDefault="000D5CB3" w:rsidP="000930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Контрольная работа №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5CB3" w:rsidRPr="000930E8" w:rsidRDefault="003065BF" w:rsidP="000930E8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CB3" w:rsidRPr="000930E8" w:rsidRDefault="003065BF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936B5B" w:rsidRPr="00EC5897" w:rsidTr="0088229E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5CB3" w:rsidRPr="000930E8" w:rsidRDefault="000D5CB3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5CB3" w:rsidRPr="000930E8" w:rsidRDefault="000D5CB3" w:rsidP="000930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Контрольная работа № 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5CB3" w:rsidRPr="000930E8" w:rsidRDefault="003065BF" w:rsidP="000930E8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CB3" w:rsidRPr="000930E8" w:rsidRDefault="003065BF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936B5B" w:rsidRPr="00EC5897" w:rsidTr="0088229E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5CB3" w:rsidRPr="000930E8" w:rsidRDefault="000D5CB3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5CB3" w:rsidRPr="000930E8" w:rsidRDefault="000D5CB3" w:rsidP="000930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Типовой расчет № 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5CB3" w:rsidRPr="000930E8" w:rsidRDefault="003065BF" w:rsidP="000930E8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CB3" w:rsidRPr="000930E8" w:rsidRDefault="003065BF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936B5B" w:rsidRPr="00EC5897" w:rsidTr="0088229E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CB3" w:rsidRPr="000930E8" w:rsidRDefault="000D5CB3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5CB3" w:rsidRPr="000930E8" w:rsidRDefault="000D5CB3" w:rsidP="000930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Контрольная работа № 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CB3" w:rsidRPr="000930E8" w:rsidRDefault="003065BF" w:rsidP="000930E8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CB3" w:rsidRPr="000930E8" w:rsidRDefault="003065BF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36B5B" w:rsidRPr="00EC5897" w:rsidTr="0088229E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CB3" w:rsidRPr="000930E8" w:rsidRDefault="000D5CB3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5CB3" w:rsidRPr="000930E8" w:rsidRDefault="000D5CB3" w:rsidP="000930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Типовой расчет № 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CB3" w:rsidRPr="000930E8" w:rsidRDefault="003065BF" w:rsidP="000930E8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CB3" w:rsidRPr="000930E8" w:rsidRDefault="003065BF" w:rsidP="000930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36B5B" w:rsidRPr="00EC5897" w:rsidTr="0088229E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EC5897" w:rsidRDefault="00AD7504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</w:tr>
    </w:tbl>
    <w:p w:rsidR="00AD7504" w:rsidRPr="00EC5897" w:rsidRDefault="00AD7504" w:rsidP="00983F6C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4945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7466"/>
      </w:tblGrid>
      <w:tr w:rsidR="00AD7504" w:rsidRPr="00EC5897" w:rsidTr="00946DB0">
        <w:trPr>
          <w:tblHeader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Наименование, обозначение</w:t>
            </w:r>
          </w:p>
        </w:tc>
        <w:tc>
          <w:tcPr>
            <w:tcW w:w="7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Показатели выставления минимального количества баллов</w:t>
            </w:r>
          </w:p>
        </w:tc>
      </w:tr>
      <w:tr w:rsidR="00AD7504" w:rsidRPr="00EC5897" w:rsidTr="00946DB0"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Контрольная работа</w:t>
            </w:r>
          </w:p>
        </w:tc>
        <w:tc>
          <w:tcPr>
            <w:tcW w:w="7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Правильно решено не менее 60% заданий. </w:t>
            </w:r>
          </w:p>
        </w:tc>
      </w:tr>
      <w:tr w:rsidR="00AD7504" w:rsidRPr="00EC5897" w:rsidTr="00946DB0"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0E8" w:rsidRDefault="00AD7504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Типовой </w:t>
            </w:r>
          </w:p>
          <w:p w:rsidR="00AD7504" w:rsidRPr="000930E8" w:rsidRDefault="00AD7504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расчет</w:t>
            </w:r>
          </w:p>
        </w:tc>
        <w:tc>
          <w:tcPr>
            <w:tcW w:w="7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Типовой расчет выполнена в полном объеме.</w:t>
            </w:r>
          </w:p>
          <w:p w:rsidR="00AD7504" w:rsidRPr="000930E8" w:rsidRDefault="00AD7504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Представлен отчет, содержащий необходимые расчеты, выводы, оформленный в соответствии с установленными требованиями.</w:t>
            </w:r>
          </w:p>
          <w:p w:rsidR="00AD7504" w:rsidRPr="000930E8" w:rsidRDefault="00AD7504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Продемонстрирован удовлетворительный уровень владения материалом при защите  типового расчета, даны правильные ответы не менее чем на 50% заданных вопросов.</w:t>
            </w:r>
          </w:p>
        </w:tc>
      </w:tr>
    </w:tbl>
    <w:p w:rsidR="00AD7504" w:rsidRPr="00EC5897" w:rsidRDefault="00AD7504" w:rsidP="00983F6C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504" w:rsidRPr="00EC5897" w:rsidRDefault="00512976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Промежуточная аттестация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Промежуточная аттестация по дисциплине проводится в форме экзамена.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Итоговые оценки по дисциплине могут быть выставлены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72"/>
        <w:gridCol w:w="4673"/>
      </w:tblGrid>
      <w:tr w:rsidR="00AD7504" w:rsidRPr="00EC5897" w:rsidTr="00AD750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Набрано баллов</w:t>
            </w:r>
          </w:p>
        </w:tc>
      </w:tr>
      <w:tr w:rsidR="00AD7504" w:rsidRPr="00EC5897" w:rsidTr="00AD750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«отлично»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90-100</w:t>
            </w:r>
          </w:p>
        </w:tc>
      </w:tr>
      <w:tr w:rsidR="00AD7504" w:rsidRPr="00EC5897" w:rsidTr="00AD750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«хорошо»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75-89</w:t>
            </w:r>
          </w:p>
        </w:tc>
      </w:tr>
      <w:tr w:rsidR="00AD7504" w:rsidRPr="00EC5897" w:rsidTr="00AD750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«удовлетворительно»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60-74</w:t>
            </w:r>
          </w:p>
        </w:tc>
      </w:tr>
      <w:tr w:rsidR="00AD7504" w:rsidRPr="00EC5897" w:rsidTr="00AD750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«неудовлетворительно»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0-59</w:t>
            </w:r>
          </w:p>
        </w:tc>
      </w:tr>
    </w:tbl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сумма набранных баллов менее 60 баллов – обучающийся не допускается до промежуточной аттестации.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сумма баллов составляет от 60 до 89 баллов, обучающийся допускается до экзамена.</w:t>
      </w:r>
      <w:r w:rsidR="000930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сумма баллов составляет от 90 до 100 баллов, обучающийся автоматически получает оценку «отлично». 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 к экзамену включает 2 теоретических вопроса и 2 задачи.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Промежуточная аттестация проводится в</w:t>
      </w:r>
      <w:r w:rsidRPr="00EC58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письменной форме по билетам с последующим собеседованием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на подготовку – 45 минут.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494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97"/>
        <w:gridCol w:w="6951"/>
      </w:tblGrid>
      <w:tr w:rsidR="00AD7504" w:rsidRPr="00EC5897" w:rsidTr="00AD7504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Оценка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Критерии оценки</w:t>
            </w:r>
          </w:p>
        </w:tc>
      </w:tr>
      <w:tr w:rsidR="00AD7504" w:rsidRPr="00EC5897" w:rsidTr="00AD7504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«отлично»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FreeSans" w:hAnsi="Times New Roman" w:cs="Times New Roman"/>
                <w:sz w:val="24"/>
                <w:szCs w:val="24"/>
                <w:lang w:eastAsia="ru-RU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 w:rsidR="00AD7504" w:rsidRPr="00EC5897" w:rsidTr="00AD7504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«хорошо»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num" w:pos="720"/>
                <w:tab w:val="num" w:pos="756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930E8">
              <w:rPr>
                <w:rFonts w:ascii="Times New Roman" w:eastAsia="FreeSans" w:hAnsi="Times New Roman" w:cs="Times New Roman"/>
                <w:sz w:val="24"/>
                <w:szCs w:val="24"/>
              </w:rPr>
              <w:t>Обучающийся показал полное знание теоретического материала, владение основной литературой, рекомендованной программе, умение самостоятельно решать задач (выполнять задания), спо</w:t>
            </w:r>
            <w:r w:rsidRPr="000930E8">
              <w:rPr>
                <w:rFonts w:ascii="Times New Roman" w:eastAsia="FreeSans" w:hAnsi="Times New Roman" w:cs="Times New Roman"/>
                <w:sz w:val="24"/>
                <w:szCs w:val="24"/>
              </w:rPr>
              <w:lastRenderedPageBreak/>
              <w:t xml:space="preserve">собность аргументированно отвечать на вопросы и делать необходимые выводы, </w:t>
            </w:r>
            <w:r w:rsidRPr="000930E8">
              <w:rPr>
                <w:rFonts w:ascii="Times New Roman" w:eastAsia="Calibri" w:hAnsi="Times New Roman" w:cs="Times New Roman"/>
                <w:sz w:val="24"/>
                <w:szCs w:val="24"/>
              </w:rPr>
              <w:t>допускает единичные ошибки, исправляемые после замечания преподавателя</w:t>
            </w:r>
            <w:r w:rsidRPr="000930E8">
              <w:rPr>
                <w:rFonts w:ascii="Times New Roman" w:eastAsia="FreeSans" w:hAnsi="Times New Roman" w:cs="Times New Roman"/>
                <w:sz w:val="24"/>
                <w:szCs w:val="24"/>
              </w:rPr>
              <w:t xml:space="preserve">. Способен к самостоятельному пополнению и обновлению знаний в ходе дальнейшей учебной работы и профессиональной деятельности. </w:t>
            </w:r>
          </w:p>
        </w:tc>
      </w:tr>
      <w:tr w:rsidR="00AD7504" w:rsidRPr="00EC5897" w:rsidTr="00AD7504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«удовлетворительно»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Обучающийся демонстрирует неполное или фрагментарное </w:t>
            </w:r>
            <w:r w:rsidRPr="000930E8">
              <w:rPr>
                <w:rFonts w:ascii="Times New Roman" w:eastAsia="FreeSans" w:hAnsi="Times New Roman" w:cs="Times New Roman"/>
                <w:sz w:val="24"/>
                <w:szCs w:val="24"/>
                <w:lang w:eastAsia="ru-RU"/>
              </w:rPr>
              <w:t xml:space="preserve">знания основного учебного материала, </w:t>
            </w: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0930E8">
              <w:rPr>
                <w:rFonts w:ascii="Times New Roman" w:eastAsia="FreeSans" w:hAnsi="Times New Roman" w:cs="Times New Roman"/>
                <w:sz w:val="24"/>
                <w:szCs w:val="24"/>
                <w:lang w:eastAsia="ru-RU"/>
              </w:rPr>
              <w:t>. Владеет знанием основных разделов, необходимых для дальнейшего обучения, знаком с основной и рекомендованной литературой, рекомендованной программой.</w:t>
            </w:r>
          </w:p>
        </w:tc>
      </w:tr>
      <w:tr w:rsidR="00AD7504" w:rsidRPr="00EC5897" w:rsidTr="00AD7504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«неудовлетворительно»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FreeSans" w:hAnsi="Times New Roman" w:cs="Times New Roman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формулировке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p w:rsidR="000930E8" w:rsidRDefault="000930E8" w:rsidP="00983F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AD7504" w:rsidRPr="00EC5897" w:rsidRDefault="00AD7504" w:rsidP="00983F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 семестр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5415"/>
        <w:gridCol w:w="1276"/>
        <w:gridCol w:w="1134"/>
      </w:tblGrid>
      <w:tr w:rsidR="00936B5B" w:rsidRPr="00EC5897" w:rsidTr="00E87686"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Разделы дисциплины</w:t>
            </w:r>
          </w:p>
        </w:tc>
        <w:tc>
          <w:tcPr>
            <w:tcW w:w="54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Форма контроля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Количество баллов</w:t>
            </w:r>
          </w:p>
        </w:tc>
      </w:tr>
      <w:tr w:rsidR="00936B5B" w:rsidRPr="00EC5897" w:rsidTr="00E87686"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0930E8" w:rsidRDefault="00AD7504" w:rsidP="00093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0930E8" w:rsidRDefault="00AD7504" w:rsidP="00093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0930E8" w:rsidRDefault="00AD7504" w:rsidP="00093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proofErr w:type="spellStart"/>
            <w:r w:rsidRPr="000930E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min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0930E8" w:rsidRDefault="00AD7504" w:rsidP="00093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proofErr w:type="spellStart"/>
            <w:r w:rsidRPr="000930E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max</w:t>
            </w:r>
            <w:proofErr w:type="spellEnd"/>
          </w:p>
        </w:tc>
      </w:tr>
      <w:tr w:rsidR="00936B5B" w:rsidRPr="00EC5897" w:rsidTr="00E87686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65BF" w:rsidRPr="000930E8" w:rsidRDefault="003065B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65BF" w:rsidRPr="000930E8" w:rsidRDefault="003065BF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Типовой расчет № 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65BF" w:rsidRPr="000930E8" w:rsidRDefault="003065B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65BF" w:rsidRPr="000930E8" w:rsidRDefault="003065B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36B5B" w:rsidRPr="00EC5897" w:rsidTr="00E87686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3065B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0930E8" w:rsidRDefault="003065BF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Контрольная работа № 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36B5B" w:rsidRPr="00EC5897" w:rsidTr="00E87686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0930E8" w:rsidRDefault="003065BF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Типовой расчет № 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36B5B" w:rsidRPr="00EC5897" w:rsidTr="00E87686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0930E8" w:rsidRDefault="003065BF" w:rsidP="00983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Типовой расчет № 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36B5B" w:rsidRPr="00EC5897" w:rsidTr="00E87686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</w:tr>
    </w:tbl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4900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7382"/>
      </w:tblGrid>
      <w:tr w:rsidR="00AD7504" w:rsidRPr="00EC5897" w:rsidTr="000930E8">
        <w:trPr>
          <w:tblHeader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Наименование, обозначение</w:t>
            </w:r>
          </w:p>
        </w:tc>
        <w:tc>
          <w:tcPr>
            <w:tcW w:w="7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04" w:rsidRPr="00EC5897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Показатели выставления минимального количества баллов</w:t>
            </w:r>
          </w:p>
        </w:tc>
      </w:tr>
      <w:tr w:rsidR="000930E8" w:rsidRPr="00EC5897" w:rsidTr="000930E8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0E8" w:rsidRP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Контрольная работа</w:t>
            </w:r>
          </w:p>
        </w:tc>
        <w:tc>
          <w:tcPr>
            <w:tcW w:w="7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0E8" w:rsidRP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Правильно решено не менее 60% заданий. </w:t>
            </w:r>
          </w:p>
        </w:tc>
      </w:tr>
      <w:tr w:rsidR="000930E8" w:rsidRPr="00EC5897" w:rsidTr="000930E8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Типовой </w:t>
            </w:r>
          </w:p>
          <w:p w:rsidR="000930E8" w:rsidRP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расчет</w:t>
            </w:r>
          </w:p>
        </w:tc>
        <w:tc>
          <w:tcPr>
            <w:tcW w:w="7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0E8" w:rsidRP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Типовой расчет выполнена в полном объеме.</w:t>
            </w:r>
          </w:p>
          <w:p w:rsidR="000930E8" w:rsidRP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Представлен отчет, содержащий необходимые расчеты, выводы, оформленный в соответствии с установленными требованиями.</w:t>
            </w:r>
          </w:p>
          <w:p w:rsidR="000930E8" w:rsidRP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Продемонстрирован удовлетворительный уровень владения материалом при защите  типового расчета, даны правильные ответы не менее чем на 50% заданных вопросов.</w:t>
            </w:r>
          </w:p>
        </w:tc>
      </w:tr>
    </w:tbl>
    <w:p w:rsidR="00AD7504" w:rsidRPr="00EC5897" w:rsidRDefault="00AD7504" w:rsidP="00983F6C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Промежуточная аттестация 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Промежуточная аттестация по дисциплине проводится в форме экзамена.</w:t>
      </w:r>
    </w:p>
    <w:p w:rsidR="00AD7504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Итоговые оценки по дисциплине могут быть выставлены на основе результатов текущего контроля с использованием следующей шкалы:</w:t>
      </w:r>
    </w:p>
    <w:p w:rsidR="00F636DE" w:rsidRPr="00EC5897" w:rsidRDefault="00F636DE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72"/>
        <w:gridCol w:w="4673"/>
      </w:tblGrid>
      <w:tr w:rsidR="00AD7504" w:rsidRPr="00EC5897" w:rsidTr="00AD750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Оценка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Набрано баллов</w:t>
            </w:r>
          </w:p>
        </w:tc>
      </w:tr>
      <w:tr w:rsidR="00AD7504" w:rsidRPr="00EC5897" w:rsidTr="00AD750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«отлично»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90-100</w:t>
            </w:r>
          </w:p>
        </w:tc>
      </w:tr>
      <w:tr w:rsidR="00AD7504" w:rsidRPr="00EC5897" w:rsidTr="00AD750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«хорошо»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75-89</w:t>
            </w:r>
          </w:p>
        </w:tc>
      </w:tr>
      <w:tr w:rsidR="00AD7504" w:rsidRPr="00EC5897" w:rsidTr="00AD750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«удовлетворительно»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60-74</w:t>
            </w:r>
          </w:p>
        </w:tc>
      </w:tr>
      <w:tr w:rsidR="00AD7504" w:rsidRPr="00EC5897" w:rsidTr="00AD750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«неудовлетворительно»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0-59</w:t>
            </w:r>
          </w:p>
        </w:tc>
      </w:tr>
    </w:tbl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сумма набранных баллов менее 60 баллов – обучающийся не допускается до промежуточной аттестации.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сумма баллов составляет от 60 до 89 баллов, обучающийся допускается до экзамена.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сумма баллов составляет от 90 до 100 баллов, обучающийся автоматически получает оценку «отлично». 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 к экзамену включает 2 теоретических вопроса и 2 задачи.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Промежуточная аттестация проводится в</w:t>
      </w:r>
      <w:r w:rsidRPr="00EC58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письменной форме по билетам с последующим собеседованием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7504" w:rsidRPr="00EC5897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на подготовку – 45 минут.</w:t>
      </w:r>
    </w:p>
    <w:p w:rsidR="00AD7504" w:rsidRDefault="00AD7504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p w:rsidR="00F636DE" w:rsidRPr="00EC5897" w:rsidRDefault="00F636DE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494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97"/>
        <w:gridCol w:w="6951"/>
      </w:tblGrid>
      <w:tr w:rsidR="00AD7504" w:rsidRPr="000930E8" w:rsidTr="00AD7504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Критерии оценки</w:t>
            </w:r>
          </w:p>
        </w:tc>
      </w:tr>
      <w:tr w:rsidR="00AD7504" w:rsidRPr="000930E8" w:rsidTr="00AD7504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«отлично»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FreeSans" w:hAnsi="Times New Roman" w:cs="Times New Roman"/>
                <w:sz w:val="24"/>
                <w:szCs w:val="24"/>
                <w:lang w:eastAsia="ru-RU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 w:rsidR="00AD7504" w:rsidRPr="000930E8" w:rsidTr="00AD7504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«хорошо»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num" w:pos="720"/>
                <w:tab w:val="num" w:pos="756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930E8">
              <w:rPr>
                <w:rFonts w:ascii="Times New Roman" w:eastAsia="FreeSans" w:hAnsi="Times New Roman" w:cs="Times New Roman"/>
                <w:sz w:val="24"/>
                <w:szCs w:val="24"/>
              </w:rPr>
              <w:t xml:space="preserve">Обучающийся показал полное знание теоретического материала, владение основной литературой, рекомендованной программе, умение самостоятельно решать задач (выполнять задания), способность аргументированно отвечать на вопросы и делать необходимые выводы, </w:t>
            </w:r>
            <w:r w:rsidRPr="000930E8">
              <w:rPr>
                <w:rFonts w:ascii="Times New Roman" w:eastAsia="Calibri" w:hAnsi="Times New Roman" w:cs="Times New Roman"/>
                <w:sz w:val="24"/>
                <w:szCs w:val="24"/>
              </w:rPr>
              <w:t>допускает единичные ошибки, исправляемые после замечания преподавателя</w:t>
            </w:r>
            <w:r w:rsidRPr="000930E8">
              <w:rPr>
                <w:rFonts w:ascii="Times New Roman" w:eastAsia="FreeSans" w:hAnsi="Times New Roman" w:cs="Times New Roman"/>
                <w:sz w:val="24"/>
                <w:szCs w:val="24"/>
              </w:rPr>
              <w:t xml:space="preserve">. Способен к самостоятельному пополнению и обновлению знаний в ходе дальнейшей учебной работы и профессиональной деятельности. </w:t>
            </w:r>
          </w:p>
        </w:tc>
      </w:tr>
      <w:tr w:rsidR="00AD7504" w:rsidRPr="000930E8" w:rsidTr="00AD7504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«удовлетворительно»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Обучающийся демонстрирует неполное или фрагментарное </w:t>
            </w:r>
            <w:r w:rsidRPr="000930E8">
              <w:rPr>
                <w:rFonts w:ascii="Times New Roman" w:eastAsia="FreeSans" w:hAnsi="Times New Roman" w:cs="Times New Roman"/>
                <w:sz w:val="24"/>
                <w:szCs w:val="24"/>
                <w:lang w:eastAsia="ru-RU"/>
              </w:rPr>
              <w:t xml:space="preserve">знания основного учебного материала, </w:t>
            </w: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0930E8">
              <w:rPr>
                <w:rFonts w:ascii="Times New Roman" w:eastAsia="FreeSans" w:hAnsi="Times New Roman" w:cs="Times New Roman"/>
                <w:sz w:val="24"/>
                <w:szCs w:val="24"/>
                <w:lang w:eastAsia="ru-RU"/>
              </w:rPr>
              <w:t>. Владеет знанием основных разделов, необходимых для дальнейшего обучения, знаком с основной и рекомендованной литературой, рекомендованной программой.</w:t>
            </w:r>
          </w:p>
        </w:tc>
      </w:tr>
      <w:tr w:rsidR="00AD7504" w:rsidRPr="000930E8" w:rsidTr="00AD7504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«неудовлетворительно»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D7504" w:rsidRPr="000930E8" w:rsidRDefault="00AD7504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FreeSans" w:hAnsi="Times New Roman" w:cs="Times New Roman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формулировке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p w:rsidR="00611B0F" w:rsidRPr="00EC5897" w:rsidRDefault="00611B0F" w:rsidP="00983F6C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3 семестр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5467"/>
        <w:gridCol w:w="1276"/>
        <w:gridCol w:w="1134"/>
      </w:tblGrid>
      <w:tr w:rsidR="00936B5B" w:rsidRPr="00EC5897" w:rsidTr="0088229E">
        <w:tc>
          <w:tcPr>
            <w:tcW w:w="13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1B0F" w:rsidRPr="00EC5897" w:rsidRDefault="00611B0F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Разделы дисциплины</w:t>
            </w:r>
          </w:p>
        </w:tc>
        <w:tc>
          <w:tcPr>
            <w:tcW w:w="54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1B0F" w:rsidRPr="00EC5897" w:rsidRDefault="00611B0F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Форма контроля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1B0F" w:rsidRPr="00EC5897" w:rsidRDefault="00611B0F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Количество баллов</w:t>
            </w:r>
          </w:p>
        </w:tc>
      </w:tr>
      <w:tr w:rsidR="00936B5B" w:rsidRPr="00EC5897" w:rsidTr="0088229E">
        <w:tc>
          <w:tcPr>
            <w:tcW w:w="13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1B0F" w:rsidRPr="00EC5897" w:rsidRDefault="00611B0F" w:rsidP="00936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4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1B0F" w:rsidRPr="00EC5897" w:rsidRDefault="00611B0F" w:rsidP="00936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1B0F" w:rsidRPr="00EC5897" w:rsidRDefault="00611B0F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min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1B0F" w:rsidRPr="00EC5897" w:rsidRDefault="00611B0F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max</w:t>
            </w:r>
          </w:p>
        </w:tc>
      </w:tr>
      <w:tr w:rsidR="00936B5B" w:rsidRPr="00EC5897" w:rsidTr="0088229E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1B0F" w:rsidRPr="000930E8" w:rsidRDefault="00936B5B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1B0F" w:rsidRPr="000930E8" w:rsidRDefault="00936B5B" w:rsidP="00936B5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Типовой расчет № 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1B0F" w:rsidRPr="000930E8" w:rsidRDefault="00936B5B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1B0F" w:rsidRPr="000930E8" w:rsidRDefault="00936B5B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36B5B" w:rsidRPr="00EC5897" w:rsidTr="0088229E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36B5B" w:rsidRPr="000930E8" w:rsidRDefault="00936B5B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6B5B" w:rsidRPr="000930E8" w:rsidRDefault="00936B5B" w:rsidP="00936B5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Контрольная работа № 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36B5B" w:rsidRPr="000930E8" w:rsidRDefault="00936B5B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36B5B" w:rsidRPr="000930E8" w:rsidRDefault="00936B5B" w:rsidP="00936B5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36B5B" w:rsidRPr="00EC5897" w:rsidTr="0088229E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6B5B" w:rsidRPr="000930E8" w:rsidRDefault="00936B5B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6B5B" w:rsidRPr="000930E8" w:rsidRDefault="00936B5B" w:rsidP="00936B5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Типовой расчет № 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6B5B" w:rsidRPr="000930E8" w:rsidRDefault="00936B5B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6B5B" w:rsidRPr="000930E8" w:rsidRDefault="00936B5B" w:rsidP="00936B5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36B5B" w:rsidRPr="00EC5897" w:rsidTr="0088229E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36B5B" w:rsidRPr="000930E8" w:rsidRDefault="00936B5B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6B5B" w:rsidRPr="000930E8" w:rsidRDefault="00936B5B" w:rsidP="00936B5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Контрольная работа № 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36B5B" w:rsidRPr="000930E8" w:rsidRDefault="00936B5B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36B5B" w:rsidRPr="000930E8" w:rsidRDefault="00936B5B" w:rsidP="00936B5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36B5B" w:rsidRPr="00EC5897" w:rsidTr="0088229E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36B5B" w:rsidRPr="000930E8" w:rsidRDefault="00936B5B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6B5B" w:rsidRPr="000930E8" w:rsidRDefault="00936B5B" w:rsidP="00936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Типовой расчет № 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36B5B" w:rsidRPr="000930E8" w:rsidRDefault="00936B5B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36B5B" w:rsidRPr="000930E8" w:rsidRDefault="00936B5B" w:rsidP="00936B5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36B5B" w:rsidRPr="00EC5897" w:rsidTr="0088229E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1B0F" w:rsidRPr="000930E8" w:rsidRDefault="00611B0F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1B0F" w:rsidRPr="000930E8" w:rsidRDefault="00611B0F" w:rsidP="00936B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1B0F" w:rsidRPr="000930E8" w:rsidRDefault="00611B0F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1B0F" w:rsidRPr="000930E8" w:rsidRDefault="00611B0F" w:rsidP="00936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</w:tr>
    </w:tbl>
    <w:p w:rsidR="00611B0F" w:rsidRPr="00EC5897" w:rsidRDefault="00611B0F" w:rsidP="00983F6C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:rsidR="00611B0F" w:rsidRPr="00EC5897" w:rsidRDefault="00611B0F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611B0F" w:rsidRPr="00EC5897" w:rsidRDefault="00611B0F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4850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7"/>
        <w:gridCol w:w="7288"/>
      </w:tblGrid>
      <w:tr w:rsidR="00611B0F" w:rsidRPr="00EC5897" w:rsidTr="000930E8">
        <w:trPr>
          <w:tblHeader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1B0F" w:rsidRPr="00EC5897" w:rsidRDefault="00611B0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Наименование, обозначение</w:t>
            </w:r>
          </w:p>
        </w:tc>
        <w:tc>
          <w:tcPr>
            <w:tcW w:w="7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1B0F" w:rsidRPr="00EC5897" w:rsidRDefault="00611B0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Показатели выставления минимального количества баллов</w:t>
            </w:r>
          </w:p>
        </w:tc>
      </w:tr>
      <w:tr w:rsidR="000930E8" w:rsidRPr="00EC5897" w:rsidTr="000930E8"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0E8" w:rsidRP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Контрольная работа</w:t>
            </w:r>
          </w:p>
        </w:tc>
        <w:tc>
          <w:tcPr>
            <w:tcW w:w="7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0E8" w:rsidRP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Правильно решено не менее 60% заданий. </w:t>
            </w:r>
          </w:p>
        </w:tc>
      </w:tr>
      <w:tr w:rsidR="000930E8" w:rsidRPr="00EC5897" w:rsidTr="000930E8"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Типовой </w:t>
            </w:r>
          </w:p>
          <w:p w:rsidR="000930E8" w:rsidRP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расчет</w:t>
            </w:r>
          </w:p>
        </w:tc>
        <w:tc>
          <w:tcPr>
            <w:tcW w:w="7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0E8" w:rsidRP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Типовой расчет выполнена в полном объеме.</w:t>
            </w:r>
          </w:p>
          <w:p w:rsidR="000930E8" w:rsidRP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Представлен отчет, содержащий необходимые расчеты, выводы, оформленный в соответствии с установленными требованиями.</w:t>
            </w:r>
          </w:p>
          <w:p w:rsidR="000930E8" w:rsidRPr="000930E8" w:rsidRDefault="000930E8" w:rsidP="000930E8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Продемонстрирован удовлетворительный уровень владения материалом при защите  типового расчета, даны правильные ответы не менее чем на 50% заданных вопросов.</w:t>
            </w:r>
          </w:p>
        </w:tc>
      </w:tr>
    </w:tbl>
    <w:p w:rsidR="00611B0F" w:rsidRPr="00EC5897" w:rsidRDefault="00611B0F" w:rsidP="00983F6C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1B0F" w:rsidRPr="00EC5897" w:rsidRDefault="00611B0F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Промежуточная аттестация </w:t>
      </w:r>
    </w:p>
    <w:p w:rsidR="00611B0F" w:rsidRPr="00EC5897" w:rsidRDefault="00611B0F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Промежуточная аттестация по дисциплине проводится в форме экзамена.</w:t>
      </w:r>
    </w:p>
    <w:p w:rsidR="00611B0F" w:rsidRPr="00EC5897" w:rsidRDefault="00611B0F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Итоговые оценки по дисциплине могут быть выставлены на основе результатов текущего контроля с использованием следующей шкалы:</w:t>
      </w:r>
    </w:p>
    <w:p w:rsidR="00611B0F" w:rsidRPr="000930E8" w:rsidRDefault="00611B0F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tbl>
      <w:tblPr>
        <w:tblW w:w="48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73"/>
        <w:gridCol w:w="4418"/>
      </w:tblGrid>
      <w:tr w:rsidR="00936B5B" w:rsidRPr="00EC5897" w:rsidTr="00936B5B"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2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Набрано баллов</w:t>
            </w:r>
          </w:p>
        </w:tc>
      </w:tr>
      <w:tr w:rsidR="00936B5B" w:rsidRPr="00EC5897" w:rsidTr="00936B5B"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«отлично»</w:t>
            </w:r>
          </w:p>
        </w:tc>
        <w:tc>
          <w:tcPr>
            <w:tcW w:w="2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90-100</w:t>
            </w:r>
          </w:p>
        </w:tc>
      </w:tr>
      <w:tr w:rsidR="00936B5B" w:rsidRPr="00EC5897" w:rsidTr="00936B5B"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«хорошо»</w:t>
            </w:r>
          </w:p>
        </w:tc>
        <w:tc>
          <w:tcPr>
            <w:tcW w:w="2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75-89</w:t>
            </w:r>
          </w:p>
        </w:tc>
      </w:tr>
      <w:tr w:rsidR="00936B5B" w:rsidRPr="00EC5897" w:rsidTr="00936B5B"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«удовлетворительно»</w:t>
            </w:r>
          </w:p>
        </w:tc>
        <w:tc>
          <w:tcPr>
            <w:tcW w:w="2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60-74</w:t>
            </w:r>
          </w:p>
        </w:tc>
      </w:tr>
      <w:tr w:rsidR="00936B5B" w:rsidRPr="00EC5897" w:rsidTr="00936B5B"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«неудовлетворительно»</w:t>
            </w:r>
          </w:p>
        </w:tc>
        <w:tc>
          <w:tcPr>
            <w:tcW w:w="2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0-59</w:t>
            </w:r>
          </w:p>
        </w:tc>
      </w:tr>
    </w:tbl>
    <w:p w:rsidR="00611B0F" w:rsidRPr="00EC5897" w:rsidRDefault="00611B0F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сумма набранных баллов менее 60 баллов – обучающийся не допускается до промежуточной аттестации.</w:t>
      </w:r>
      <w:r w:rsidR="000930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сумма баллов составляет от 60 до 89 баллов, обучающийся допускается до экзамена.</w:t>
      </w:r>
      <w:r w:rsidR="000930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сумма баллов составляет от 90 до 100 баллов, обучающийся автоматически получает оценку «отлично». </w:t>
      </w:r>
    </w:p>
    <w:p w:rsidR="00611B0F" w:rsidRPr="00EC5897" w:rsidRDefault="00611B0F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 к экзамену включает 2 теоретических вопроса и 2 задачи.</w:t>
      </w:r>
    </w:p>
    <w:p w:rsidR="00611B0F" w:rsidRPr="00EC5897" w:rsidRDefault="00611B0F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Промежуточная аттестация проводится в</w:t>
      </w:r>
      <w:r w:rsidRPr="00EC58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письменной форме по билетам с последующим собеседованием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0930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на подготовку – 45 минут.</w:t>
      </w:r>
    </w:p>
    <w:p w:rsidR="00611B0F" w:rsidRPr="00EC5897" w:rsidRDefault="00611B0F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8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p w:rsidR="00611B0F" w:rsidRPr="00EC5897" w:rsidRDefault="00611B0F" w:rsidP="00983F6C">
      <w:pPr>
        <w:tabs>
          <w:tab w:val="left" w:pos="36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494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97"/>
        <w:gridCol w:w="6951"/>
      </w:tblGrid>
      <w:tr w:rsidR="00611B0F" w:rsidRPr="00EC5897" w:rsidTr="00112092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Критерии оценки</w:t>
            </w:r>
          </w:p>
        </w:tc>
      </w:tr>
      <w:tr w:rsidR="00611B0F" w:rsidRPr="00EC5897" w:rsidTr="00112092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«отлично»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FreeSans" w:hAnsi="Times New Roman" w:cs="Times New Roman"/>
                <w:sz w:val="24"/>
                <w:szCs w:val="24"/>
                <w:lang w:eastAsia="ru-RU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</w:t>
            </w:r>
            <w:r w:rsidRPr="000930E8">
              <w:rPr>
                <w:rFonts w:ascii="Times New Roman" w:eastAsia="FreeSans" w:hAnsi="Times New Roman" w:cs="Times New Roman"/>
                <w:sz w:val="24"/>
                <w:szCs w:val="24"/>
                <w:lang w:eastAsia="ru-RU"/>
              </w:rPr>
              <w:lastRenderedPageBreak/>
              <w:t>рованно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 w:rsidR="00611B0F" w:rsidRPr="00EC5897" w:rsidTr="00112092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«хорошо»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tabs>
                <w:tab w:val="num" w:pos="720"/>
                <w:tab w:val="num" w:pos="756"/>
              </w:tabs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930E8">
              <w:rPr>
                <w:rFonts w:ascii="Times New Roman" w:eastAsia="FreeSans" w:hAnsi="Times New Roman" w:cs="Times New Roman"/>
                <w:sz w:val="24"/>
                <w:szCs w:val="24"/>
              </w:rPr>
              <w:t xml:space="preserve">Обучающийся показал полное знание теоретического материала, владение основной литературой, рекомендованной программе, умение самостоятельно решать задач (выполнять задания), способность аргументированно отвечать на вопросы и делать необходимые выводы, </w:t>
            </w:r>
            <w:r w:rsidRPr="000930E8">
              <w:rPr>
                <w:rFonts w:ascii="Times New Roman" w:eastAsia="Calibri" w:hAnsi="Times New Roman" w:cs="Times New Roman"/>
                <w:sz w:val="24"/>
                <w:szCs w:val="24"/>
              </w:rPr>
              <w:t>допускает единичные ошибки, исправляемые после замечания преподавателя</w:t>
            </w:r>
            <w:r w:rsidRPr="000930E8">
              <w:rPr>
                <w:rFonts w:ascii="Times New Roman" w:eastAsia="FreeSans" w:hAnsi="Times New Roman" w:cs="Times New Roman"/>
                <w:sz w:val="24"/>
                <w:szCs w:val="24"/>
              </w:rPr>
              <w:t xml:space="preserve">. Способен к самостоятельному пополнению и обновлению знаний в ходе дальнейшей учебной работы и профессиональной деятельности. </w:t>
            </w:r>
          </w:p>
        </w:tc>
      </w:tr>
      <w:tr w:rsidR="00611B0F" w:rsidRPr="00EC5897" w:rsidTr="00112092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«удовлетворительно»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Обучающийся демонстрирует неполное или фрагментарное </w:t>
            </w:r>
            <w:r w:rsidRPr="000930E8">
              <w:rPr>
                <w:rFonts w:ascii="Times New Roman" w:eastAsia="FreeSans" w:hAnsi="Times New Roman" w:cs="Times New Roman"/>
                <w:sz w:val="24"/>
                <w:szCs w:val="24"/>
                <w:lang w:eastAsia="ru-RU"/>
              </w:rPr>
              <w:t xml:space="preserve">знания основного учебного материала, </w:t>
            </w: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0930E8">
              <w:rPr>
                <w:rFonts w:ascii="Times New Roman" w:eastAsia="FreeSans" w:hAnsi="Times New Roman" w:cs="Times New Roman"/>
                <w:sz w:val="24"/>
                <w:szCs w:val="24"/>
                <w:lang w:eastAsia="ru-RU"/>
              </w:rPr>
              <w:t>. Владеет знанием основных разделов, необходимых для дальнейшего обучения, знаком с основной и рекомендованной литературой, рекомендованной программой.</w:t>
            </w:r>
          </w:p>
        </w:tc>
      </w:tr>
      <w:tr w:rsidR="00611B0F" w:rsidRPr="00EC5897" w:rsidTr="00112092"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«неудовлетворительно»</w:t>
            </w:r>
          </w:p>
        </w:tc>
        <w:tc>
          <w:tcPr>
            <w:tcW w:w="3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611B0F" w:rsidRPr="000930E8" w:rsidRDefault="00611B0F" w:rsidP="00983F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30E8">
              <w:rPr>
                <w:rFonts w:ascii="Times New Roman" w:eastAsia="FreeSans" w:hAnsi="Times New Roman" w:cs="Times New Roman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формулировке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p w:rsidR="00936B5B" w:rsidRPr="000930E8" w:rsidRDefault="00936B5B" w:rsidP="002B0ABC">
      <w:pPr>
        <w:spacing w:line="240" w:lineRule="auto"/>
        <w:rPr>
          <w:sz w:val="12"/>
        </w:rPr>
      </w:pPr>
    </w:p>
    <w:sectPr w:rsidR="00936B5B" w:rsidRPr="000930E8" w:rsidSect="002B0ABC">
      <w:footerReference w:type="even" r:id="rId527"/>
      <w:footerReference w:type="default" r:id="rId5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6B59" w:rsidRDefault="001F6B59">
      <w:pPr>
        <w:spacing w:after="0" w:line="240" w:lineRule="auto"/>
      </w:pPr>
      <w:r>
        <w:separator/>
      </w:r>
    </w:p>
  </w:endnote>
  <w:endnote w:type="continuationSeparator" w:id="0">
    <w:p w:rsidR="001F6B59" w:rsidRDefault="001F6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eeSans">
    <w:altName w:val="Arial Unicode MS"/>
    <w:charset w:val="CC"/>
    <w:family w:val="swiss"/>
    <w:pitch w:val="variable"/>
    <w:sig w:usb0="E4838EFF" w:usb1="4200FDFF" w:usb2="000030A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976" w:rsidRDefault="0051297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19</w:t>
    </w:r>
    <w:r>
      <w:rPr>
        <w:rStyle w:val="a6"/>
      </w:rPr>
      <w:fldChar w:fldCharType="end"/>
    </w:r>
  </w:p>
  <w:p w:rsidR="00512976" w:rsidRDefault="0051297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976" w:rsidRDefault="00512976" w:rsidP="00A018EA">
    <w:pPr>
      <w:pStyle w:val="a4"/>
      <w:tabs>
        <w:tab w:val="clear" w:pos="4677"/>
        <w:tab w:val="clear" w:pos="9355"/>
        <w:tab w:val="left" w:pos="8340"/>
      </w:tabs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976" w:rsidRPr="00E87686" w:rsidRDefault="00512976" w:rsidP="00E87686">
    <w:pPr>
      <w:pStyle w:val="a4"/>
      <w:jc w:val="right"/>
      <w:rPr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976" w:rsidRDefault="0051297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512976" w:rsidRDefault="00512976">
    <w:pPr>
      <w:pStyle w:val="a4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976" w:rsidRPr="00E87686" w:rsidRDefault="00512976">
    <w:pPr>
      <w:pStyle w:val="a4"/>
      <w:jc w:val="right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6B59" w:rsidRDefault="001F6B59">
      <w:pPr>
        <w:spacing w:after="0" w:line="240" w:lineRule="auto"/>
      </w:pPr>
      <w:r>
        <w:separator/>
      </w:r>
    </w:p>
  </w:footnote>
  <w:footnote w:type="continuationSeparator" w:id="0">
    <w:p w:rsidR="001F6B59" w:rsidRDefault="001F6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AB3" w:rsidRDefault="00305AB3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976" w:rsidRDefault="00512976">
    <w:pPr>
      <w:widowControl w:val="0"/>
      <w:autoSpaceDE w:val="0"/>
      <w:autoSpaceDN w:val="0"/>
      <w:adjustRightInd w:val="0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caps w:val="0"/>
        <w:smallCaps w:val="0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aps w:val="0"/>
        <w:smallCaps w:val="0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0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hint="default"/>
        <w:bCs/>
        <w:caps w:val="0"/>
        <w:smallCaps w:val="0"/>
      </w:rPr>
    </w:lvl>
  </w:abstractNum>
  <w:abstractNum w:abstractNumId="3" w15:restartNumberingAfterBreak="0">
    <w:nsid w:val="00000005"/>
    <w:multiLevelType w:val="multilevel"/>
    <w:tmpl w:val="FADC6B80"/>
    <w:name w:val="WW8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Cs w:val="17"/>
      </w:rPr>
    </w:lvl>
    <w:lvl w:ilvl="1">
      <w:start w:val="5"/>
      <w:numFmt w:val="decimal"/>
      <w:lvlText w:val="%1.%2."/>
      <w:lvlJc w:val="left"/>
      <w:pPr>
        <w:tabs>
          <w:tab w:val="num" w:pos="0"/>
        </w:tabs>
        <w:ind w:left="408" w:hanging="408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4" w15:restartNumberingAfterBreak="0">
    <w:nsid w:val="00000008"/>
    <w:multiLevelType w:val="singleLevel"/>
    <w:tmpl w:val="E60049E6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caps w:val="0"/>
        <w:smallCaps w:val="0"/>
        <w:szCs w:val="24"/>
      </w:rPr>
    </w:lvl>
  </w:abstractNum>
  <w:abstractNum w:abstractNumId="5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aps w:val="0"/>
        <w:smallCaps w:val="0"/>
      </w:rPr>
    </w:lvl>
  </w:abstractNum>
  <w:abstractNum w:abstractNumId="6" w15:restartNumberingAfterBreak="0">
    <w:nsid w:val="0000000C"/>
    <w:multiLevelType w:val="multilevel"/>
    <w:tmpl w:val="5C34BF42"/>
    <w:name w:val="WW8Num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caps w:val="0"/>
        <w:smallCaps w:val="0"/>
        <w:color w:val="000000"/>
      </w:rPr>
    </w:lvl>
    <w:lvl w:ilvl="1">
      <w:start w:val="5"/>
      <w:numFmt w:val="decimal"/>
      <w:lvlText w:val="%1.%2."/>
      <w:lvlJc w:val="left"/>
      <w:pPr>
        <w:tabs>
          <w:tab w:val="num" w:pos="0"/>
        </w:tabs>
        <w:ind w:left="408" w:hanging="408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7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aps w:val="0"/>
        <w:smallCaps w:val="0"/>
        <w:szCs w:val="24"/>
      </w:rPr>
    </w:lvl>
  </w:abstractNum>
  <w:abstractNum w:abstractNumId="8" w15:restartNumberingAfterBreak="0">
    <w:nsid w:val="00000013"/>
    <w:multiLevelType w:val="singleLevel"/>
    <w:tmpl w:val="00000013"/>
    <w:name w:val="WW8Num1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mallCaps w:val="0"/>
      </w:rPr>
    </w:lvl>
  </w:abstractNum>
  <w:abstractNum w:abstractNumId="9" w15:restartNumberingAfterBreak="0">
    <w:nsid w:val="01CA4A47"/>
    <w:multiLevelType w:val="multilevel"/>
    <w:tmpl w:val="A32E94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5D86D48"/>
    <w:multiLevelType w:val="hybridMultilevel"/>
    <w:tmpl w:val="921004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B031A9A"/>
    <w:multiLevelType w:val="multilevel"/>
    <w:tmpl w:val="8A3C8E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2" w15:restartNumberingAfterBreak="0">
    <w:nsid w:val="0C5B3653"/>
    <w:multiLevelType w:val="hybridMultilevel"/>
    <w:tmpl w:val="A4B0633C"/>
    <w:lvl w:ilvl="0" w:tplc="8DD2576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0C86A11"/>
    <w:multiLevelType w:val="hybridMultilevel"/>
    <w:tmpl w:val="F35A4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005CF1"/>
    <w:multiLevelType w:val="hybridMultilevel"/>
    <w:tmpl w:val="2C30B17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141E7775"/>
    <w:multiLevelType w:val="hybridMultilevel"/>
    <w:tmpl w:val="89D4F3AC"/>
    <w:lvl w:ilvl="0" w:tplc="8DDA59E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7" w15:restartNumberingAfterBreak="0">
    <w:nsid w:val="1AA152B2"/>
    <w:multiLevelType w:val="hybridMultilevel"/>
    <w:tmpl w:val="67F20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BD7915"/>
    <w:multiLevelType w:val="hybridMultilevel"/>
    <w:tmpl w:val="DB7492FA"/>
    <w:lvl w:ilvl="0" w:tplc="3F920D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0F128E"/>
    <w:multiLevelType w:val="multilevel"/>
    <w:tmpl w:val="C194D1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2A966A13"/>
    <w:multiLevelType w:val="hybridMultilevel"/>
    <w:tmpl w:val="89D4F3AC"/>
    <w:lvl w:ilvl="0" w:tplc="8DDA59E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1" w15:restartNumberingAfterBreak="0">
    <w:nsid w:val="2C533928"/>
    <w:multiLevelType w:val="hybridMultilevel"/>
    <w:tmpl w:val="732E2C7A"/>
    <w:lvl w:ilvl="0" w:tplc="9DC4DFE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C93FDA"/>
    <w:multiLevelType w:val="hybridMultilevel"/>
    <w:tmpl w:val="BC189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55135A"/>
    <w:multiLevelType w:val="hybridMultilevel"/>
    <w:tmpl w:val="24E85B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E40FEA"/>
    <w:multiLevelType w:val="hybridMultilevel"/>
    <w:tmpl w:val="67A006A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7770FD9"/>
    <w:multiLevelType w:val="hybridMultilevel"/>
    <w:tmpl w:val="447A64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1339A1"/>
    <w:multiLevelType w:val="hybridMultilevel"/>
    <w:tmpl w:val="2A36C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5B5356"/>
    <w:multiLevelType w:val="multilevel"/>
    <w:tmpl w:val="DC46FE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5"/>
      <w:numFmt w:val="decimal"/>
      <w:isLgl/>
      <w:lvlText w:val="%1.%2.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C9E4353"/>
    <w:multiLevelType w:val="multilevel"/>
    <w:tmpl w:val="8B189DF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644"/>
        </w:tabs>
        <w:ind w:left="208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42D2446D"/>
    <w:multiLevelType w:val="multilevel"/>
    <w:tmpl w:val="8A3C8E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0" w15:restartNumberingAfterBreak="0">
    <w:nsid w:val="48204500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aps w:val="0"/>
        <w:smallCaps w:val="0"/>
      </w:rPr>
    </w:lvl>
  </w:abstractNum>
  <w:abstractNum w:abstractNumId="31" w15:restartNumberingAfterBreak="0">
    <w:nsid w:val="4AA96ECF"/>
    <w:multiLevelType w:val="multilevel"/>
    <w:tmpl w:val="8A3C8E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2" w15:restartNumberingAfterBreak="0">
    <w:nsid w:val="4FB10E5A"/>
    <w:multiLevelType w:val="hybridMultilevel"/>
    <w:tmpl w:val="24E85B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9813AE"/>
    <w:multiLevelType w:val="multilevel"/>
    <w:tmpl w:val="5B8A28B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0FF1486"/>
    <w:multiLevelType w:val="multilevel"/>
    <w:tmpl w:val="A32E94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6BC2143"/>
    <w:multiLevelType w:val="hybridMultilevel"/>
    <w:tmpl w:val="5ECA06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1F0129"/>
    <w:multiLevelType w:val="multilevel"/>
    <w:tmpl w:val="401868B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104A2B"/>
    <w:multiLevelType w:val="hybridMultilevel"/>
    <w:tmpl w:val="FFEEF7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D361DB"/>
    <w:multiLevelType w:val="multilevel"/>
    <w:tmpl w:val="8A3C8E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9" w15:restartNumberingAfterBreak="0">
    <w:nsid w:val="713A074E"/>
    <w:multiLevelType w:val="hybridMultilevel"/>
    <w:tmpl w:val="BF5A7F7E"/>
    <w:lvl w:ilvl="0" w:tplc="5D7AA7BE">
      <w:start w:val="1"/>
      <w:numFmt w:val="decimal"/>
      <w:lvlText w:val="%1."/>
      <w:lvlJc w:val="left"/>
      <w:pPr>
        <w:tabs>
          <w:tab w:val="num" w:pos="473"/>
        </w:tabs>
        <w:ind w:left="36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288184E"/>
    <w:multiLevelType w:val="singleLevel"/>
    <w:tmpl w:val="3AF8C9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41" w15:restartNumberingAfterBreak="0">
    <w:nsid w:val="79546CC9"/>
    <w:multiLevelType w:val="multilevel"/>
    <w:tmpl w:val="2DCA1E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2" w15:restartNumberingAfterBreak="0">
    <w:nsid w:val="79C1402F"/>
    <w:multiLevelType w:val="hybridMultilevel"/>
    <w:tmpl w:val="447A64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ED0300"/>
    <w:multiLevelType w:val="hybridMultilevel"/>
    <w:tmpl w:val="89D4F3AC"/>
    <w:lvl w:ilvl="0" w:tplc="8DDA59E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4" w15:restartNumberingAfterBreak="0">
    <w:nsid w:val="7D9F0425"/>
    <w:multiLevelType w:val="hybridMultilevel"/>
    <w:tmpl w:val="D31C62B8"/>
    <w:lvl w:ilvl="0" w:tplc="0419000F">
      <w:start w:val="1"/>
      <w:numFmt w:val="decimal"/>
      <w:lvlText w:val="%1."/>
      <w:lvlJc w:val="left"/>
      <w:pPr>
        <w:ind w:left="718" w:hanging="360"/>
      </w:pPr>
    </w:lvl>
    <w:lvl w:ilvl="1" w:tplc="04190019">
      <w:start w:val="1"/>
      <w:numFmt w:val="lowerLetter"/>
      <w:lvlText w:val="%2."/>
      <w:lvlJc w:val="left"/>
      <w:pPr>
        <w:ind w:left="1438" w:hanging="360"/>
      </w:pPr>
    </w:lvl>
    <w:lvl w:ilvl="2" w:tplc="0419001B">
      <w:start w:val="1"/>
      <w:numFmt w:val="lowerRoman"/>
      <w:lvlText w:val="%3."/>
      <w:lvlJc w:val="right"/>
      <w:pPr>
        <w:ind w:left="2158" w:hanging="180"/>
      </w:pPr>
    </w:lvl>
    <w:lvl w:ilvl="3" w:tplc="0419000F">
      <w:start w:val="1"/>
      <w:numFmt w:val="decimal"/>
      <w:lvlText w:val="%4."/>
      <w:lvlJc w:val="left"/>
      <w:pPr>
        <w:ind w:left="2878" w:hanging="360"/>
      </w:pPr>
    </w:lvl>
    <w:lvl w:ilvl="4" w:tplc="04190019">
      <w:start w:val="1"/>
      <w:numFmt w:val="lowerLetter"/>
      <w:lvlText w:val="%5."/>
      <w:lvlJc w:val="left"/>
      <w:pPr>
        <w:ind w:left="3598" w:hanging="360"/>
      </w:pPr>
    </w:lvl>
    <w:lvl w:ilvl="5" w:tplc="0419001B">
      <w:start w:val="1"/>
      <w:numFmt w:val="lowerRoman"/>
      <w:lvlText w:val="%6."/>
      <w:lvlJc w:val="right"/>
      <w:pPr>
        <w:ind w:left="4318" w:hanging="180"/>
      </w:pPr>
    </w:lvl>
    <w:lvl w:ilvl="6" w:tplc="0419000F">
      <w:start w:val="1"/>
      <w:numFmt w:val="decimal"/>
      <w:lvlText w:val="%7."/>
      <w:lvlJc w:val="left"/>
      <w:pPr>
        <w:ind w:left="5038" w:hanging="360"/>
      </w:pPr>
    </w:lvl>
    <w:lvl w:ilvl="7" w:tplc="04190019">
      <w:start w:val="1"/>
      <w:numFmt w:val="lowerLetter"/>
      <w:lvlText w:val="%8."/>
      <w:lvlJc w:val="left"/>
      <w:pPr>
        <w:ind w:left="5758" w:hanging="360"/>
      </w:pPr>
    </w:lvl>
    <w:lvl w:ilvl="8" w:tplc="0419001B">
      <w:start w:val="1"/>
      <w:numFmt w:val="lowerRoman"/>
      <w:lvlText w:val="%9."/>
      <w:lvlJc w:val="right"/>
      <w:pPr>
        <w:ind w:left="6478" w:hanging="180"/>
      </w:pPr>
    </w:lvl>
  </w:abstractNum>
  <w:num w:numId="1">
    <w:abstractNumId w:val="28"/>
  </w:num>
  <w:num w:numId="2">
    <w:abstractNumId w:val="22"/>
  </w:num>
  <w:num w:numId="3">
    <w:abstractNumId w:val="15"/>
  </w:num>
  <w:num w:numId="4">
    <w:abstractNumId w:val="41"/>
  </w:num>
  <w:num w:numId="5">
    <w:abstractNumId w:val="27"/>
  </w:num>
  <w:num w:numId="6">
    <w:abstractNumId w:val="10"/>
  </w:num>
  <w:num w:numId="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6"/>
  </w:num>
  <w:num w:numId="9">
    <w:abstractNumId w:val="5"/>
  </w:num>
  <w:num w:numId="10">
    <w:abstractNumId w:val="0"/>
  </w:num>
  <w:num w:numId="11">
    <w:abstractNumId w:val="1"/>
  </w:num>
  <w:num w:numId="12">
    <w:abstractNumId w:val="4"/>
  </w:num>
  <w:num w:numId="13">
    <w:abstractNumId w:val="38"/>
  </w:num>
  <w:num w:numId="14">
    <w:abstractNumId w:val="43"/>
  </w:num>
  <w:num w:numId="15">
    <w:abstractNumId w:val="20"/>
  </w:num>
  <w:num w:numId="16">
    <w:abstractNumId w:val="39"/>
  </w:num>
  <w:num w:numId="17">
    <w:abstractNumId w:val="35"/>
  </w:num>
  <w:num w:numId="18">
    <w:abstractNumId w:val="14"/>
  </w:num>
  <w:num w:numId="19">
    <w:abstractNumId w:val="17"/>
  </w:num>
  <w:num w:numId="20">
    <w:abstractNumId w:val="24"/>
  </w:num>
  <w:num w:numId="21">
    <w:abstractNumId w:val="30"/>
  </w:num>
  <w:num w:numId="22">
    <w:abstractNumId w:val="25"/>
  </w:num>
  <w:num w:numId="23">
    <w:abstractNumId w:val="18"/>
  </w:num>
  <w:num w:numId="24">
    <w:abstractNumId w:val="33"/>
  </w:num>
  <w:num w:numId="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3"/>
  </w:num>
  <w:num w:numId="28">
    <w:abstractNumId w:val="44"/>
  </w:num>
  <w:num w:numId="29">
    <w:abstractNumId w:val="3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4"/>
  </w:num>
  <w:num w:numId="33">
    <w:abstractNumId w:val="19"/>
  </w:num>
  <w:num w:numId="34">
    <w:abstractNumId w:val="11"/>
  </w:num>
  <w:num w:numId="35">
    <w:abstractNumId w:val="29"/>
  </w:num>
  <w:num w:numId="36">
    <w:abstractNumId w:val="31"/>
  </w:num>
  <w:num w:numId="37">
    <w:abstractNumId w:val="9"/>
  </w:num>
  <w:num w:numId="38">
    <w:abstractNumId w:val="16"/>
  </w:num>
  <w:num w:numId="39">
    <w:abstractNumId w:val="21"/>
  </w:num>
  <w:num w:numId="40">
    <w:abstractNumId w:val="40"/>
  </w:num>
  <w:num w:numId="41">
    <w:abstractNumId w:val="23"/>
  </w:num>
  <w:num w:numId="42">
    <w:abstractNumId w:val="3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1FC"/>
    <w:rsid w:val="000007EC"/>
    <w:rsid w:val="000077D4"/>
    <w:rsid w:val="00010370"/>
    <w:rsid w:val="00013032"/>
    <w:rsid w:val="00043DEA"/>
    <w:rsid w:val="000867AD"/>
    <w:rsid w:val="000930E8"/>
    <w:rsid w:val="00097EB3"/>
    <w:rsid w:val="000A0011"/>
    <w:rsid w:val="000D5CB3"/>
    <w:rsid w:val="000E3973"/>
    <w:rsid w:val="000E4B15"/>
    <w:rsid w:val="000F5BE5"/>
    <w:rsid w:val="00112092"/>
    <w:rsid w:val="0011585E"/>
    <w:rsid w:val="001176DD"/>
    <w:rsid w:val="001252FB"/>
    <w:rsid w:val="00136D42"/>
    <w:rsid w:val="00141422"/>
    <w:rsid w:val="00152F23"/>
    <w:rsid w:val="00155F8E"/>
    <w:rsid w:val="00157A0E"/>
    <w:rsid w:val="00185134"/>
    <w:rsid w:val="001D2B05"/>
    <w:rsid w:val="001F1022"/>
    <w:rsid w:val="001F6B3D"/>
    <w:rsid w:val="001F6B59"/>
    <w:rsid w:val="0023749A"/>
    <w:rsid w:val="00267AA3"/>
    <w:rsid w:val="00280F55"/>
    <w:rsid w:val="002B0ABC"/>
    <w:rsid w:val="002C729D"/>
    <w:rsid w:val="002D305E"/>
    <w:rsid w:val="002D7578"/>
    <w:rsid w:val="002E6D7B"/>
    <w:rsid w:val="002F0D61"/>
    <w:rsid w:val="002F45C6"/>
    <w:rsid w:val="00305AB3"/>
    <w:rsid w:val="003065BF"/>
    <w:rsid w:val="00306F4C"/>
    <w:rsid w:val="00311647"/>
    <w:rsid w:val="00322261"/>
    <w:rsid w:val="00363D9D"/>
    <w:rsid w:val="0038532B"/>
    <w:rsid w:val="00391114"/>
    <w:rsid w:val="00396385"/>
    <w:rsid w:val="003D4F19"/>
    <w:rsid w:val="003F446D"/>
    <w:rsid w:val="00431CF2"/>
    <w:rsid w:val="00462F4D"/>
    <w:rsid w:val="00471FB0"/>
    <w:rsid w:val="00487599"/>
    <w:rsid w:val="00491BBB"/>
    <w:rsid w:val="00492A18"/>
    <w:rsid w:val="004B3C04"/>
    <w:rsid w:val="004C3951"/>
    <w:rsid w:val="004E00CD"/>
    <w:rsid w:val="004E54F8"/>
    <w:rsid w:val="005121EB"/>
    <w:rsid w:val="00512976"/>
    <w:rsid w:val="00532424"/>
    <w:rsid w:val="00541115"/>
    <w:rsid w:val="0055439C"/>
    <w:rsid w:val="005841E1"/>
    <w:rsid w:val="00586D97"/>
    <w:rsid w:val="00590615"/>
    <w:rsid w:val="005976FC"/>
    <w:rsid w:val="005C2BBF"/>
    <w:rsid w:val="005C300B"/>
    <w:rsid w:val="006064EE"/>
    <w:rsid w:val="00611B0F"/>
    <w:rsid w:val="006155EA"/>
    <w:rsid w:val="006513B8"/>
    <w:rsid w:val="00664894"/>
    <w:rsid w:val="006741FC"/>
    <w:rsid w:val="00674687"/>
    <w:rsid w:val="00682838"/>
    <w:rsid w:val="006A0521"/>
    <w:rsid w:val="006A2414"/>
    <w:rsid w:val="006B1B40"/>
    <w:rsid w:val="006B3136"/>
    <w:rsid w:val="006B6A0B"/>
    <w:rsid w:val="006B7399"/>
    <w:rsid w:val="006B7944"/>
    <w:rsid w:val="006C1CE2"/>
    <w:rsid w:val="006D0C31"/>
    <w:rsid w:val="006D6674"/>
    <w:rsid w:val="006F0BBF"/>
    <w:rsid w:val="006F0FEF"/>
    <w:rsid w:val="006F6ABA"/>
    <w:rsid w:val="007021E4"/>
    <w:rsid w:val="007160EE"/>
    <w:rsid w:val="00724674"/>
    <w:rsid w:val="00750160"/>
    <w:rsid w:val="0075441F"/>
    <w:rsid w:val="007550BF"/>
    <w:rsid w:val="0078388E"/>
    <w:rsid w:val="0078634A"/>
    <w:rsid w:val="007C0ECD"/>
    <w:rsid w:val="007C7811"/>
    <w:rsid w:val="007F7F2C"/>
    <w:rsid w:val="008379D5"/>
    <w:rsid w:val="00843673"/>
    <w:rsid w:val="00850CBE"/>
    <w:rsid w:val="00864037"/>
    <w:rsid w:val="0088229E"/>
    <w:rsid w:val="008B148E"/>
    <w:rsid w:val="008F03DD"/>
    <w:rsid w:val="009279FE"/>
    <w:rsid w:val="00936B5B"/>
    <w:rsid w:val="009458A8"/>
    <w:rsid w:val="00946DB0"/>
    <w:rsid w:val="009568B2"/>
    <w:rsid w:val="00974578"/>
    <w:rsid w:val="00983F6C"/>
    <w:rsid w:val="009A0344"/>
    <w:rsid w:val="009B0B62"/>
    <w:rsid w:val="009B2DA7"/>
    <w:rsid w:val="009B517F"/>
    <w:rsid w:val="009B5EFE"/>
    <w:rsid w:val="009C7BF7"/>
    <w:rsid w:val="009D00AE"/>
    <w:rsid w:val="009E28FA"/>
    <w:rsid w:val="009E4229"/>
    <w:rsid w:val="009F1AD9"/>
    <w:rsid w:val="009F488D"/>
    <w:rsid w:val="009F61F1"/>
    <w:rsid w:val="009F773D"/>
    <w:rsid w:val="00A018EA"/>
    <w:rsid w:val="00A72959"/>
    <w:rsid w:val="00AD154D"/>
    <w:rsid w:val="00AD3BFC"/>
    <w:rsid w:val="00AD74EC"/>
    <w:rsid w:val="00AD7504"/>
    <w:rsid w:val="00AF7867"/>
    <w:rsid w:val="00B253C8"/>
    <w:rsid w:val="00B5297F"/>
    <w:rsid w:val="00B91AEE"/>
    <w:rsid w:val="00B92AF0"/>
    <w:rsid w:val="00BA73C9"/>
    <w:rsid w:val="00BB5ACB"/>
    <w:rsid w:val="00BC28A8"/>
    <w:rsid w:val="00BC46AD"/>
    <w:rsid w:val="00BC7A63"/>
    <w:rsid w:val="00BD4755"/>
    <w:rsid w:val="00BD4CBC"/>
    <w:rsid w:val="00BD712C"/>
    <w:rsid w:val="00C064D2"/>
    <w:rsid w:val="00C17FE9"/>
    <w:rsid w:val="00C53276"/>
    <w:rsid w:val="00C55913"/>
    <w:rsid w:val="00C84ACE"/>
    <w:rsid w:val="00C940C6"/>
    <w:rsid w:val="00C959D1"/>
    <w:rsid w:val="00CA0040"/>
    <w:rsid w:val="00D043B9"/>
    <w:rsid w:val="00D128E7"/>
    <w:rsid w:val="00D26ECD"/>
    <w:rsid w:val="00D455A6"/>
    <w:rsid w:val="00D62E46"/>
    <w:rsid w:val="00D649AA"/>
    <w:rsid w:val="00DB033E"/>
    <w:rsid w:val="00DE3A99"/>
    <w:rsid w:val="00E14AEB"/>
    <w:rsid w:val="00E35D15"/>
    <w:rsid w:val="00E40322"/>
    <w:rsid w:val="00E40AB6"/>
    <w:rsid w:val="00E57C74"/>
    <w:rsid w:val="00E63680"/>
    <w:rsid w:val="00E87686"/>
    <w:rsid w:val="00EA7E15"/>
    <w:rsid w:val="00EB6A4A"/>
    <w:rsid w:val="00EC5897"/>
    <w:rsid w:val="00ED3C04"/>
    <w:rsid w:val="00EF3A48"/>
    <w:rsid w:val="00EF67E7"/>
    <w:rsid w:val="00F0522D"/>
    <w:rsid w:val="00F3617F"/>
    <w:rsid w:val="00F62ED6"/>
    <w:rsid w:val="00F636DE"/>
    <w:rsid w:val="00F82678"/>
    <w:rsid w:val="00F93F68"/>
    <w:rsid w:val="00F97968"/>
    <w:rsid w:val="00FB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5"/>
    <o:shapelayout v:ext="edit">
      <o:idmap v:ext="edit" data="1"/>
    </o:shapelayout>
  </w:shapeDefaults>
  <w:decimalSymbol w:val=","/>
  <w:listSeparator w:val=";"/>
  <w15:docId w15:val="{8D3E4E15-AA1F-4E09-87B2-85C62E5C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5CB3"/>
  </w:style>
  <w:style w:type="paragraph" w:styleId="1">
    <w:name w:val="heading 1"/>
    <w:basedOn w:val="a"/>
    <w:next w:val="a"/>
    <w:link w:val="10"/>
    <w:qFormat/>
    <w:rsid w:val="00843673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843673"/>
    <w:pPr>
      <w:keepNext/>
      <w:spacing w:after="0" w:line="360" w:lineRule="auto"/>
      <w:jc w:val="center"/>
      <w:outlineLvl w:val="1"/>
    </w:pPr>
    <w:rPr>
      <w:rFonts w:ascii="Times New Roman" w:eastAsia="Times New Roman" w:hAnsi="Times New Roman" w:cs="Times New Roman"/>
      <w:b/>
      <w:smallCaps/>
      <w:color w:val="000000"/>
      <w:sz w:val="24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843673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mallCap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843673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843673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673"/>
    <w:pPr>
      <w:spacing w:before="240" w:after="60" w:line="240" w:lineRule="auto"/>
      <w:outlineLvl w:val="5"/>
    </w:pPr>
    <w:rPr>
      <w:rFonts w:ascii="Calibri" w:eastAsia="Times New Roman" w:hAnsi="Calibri" w:cs="Times New Roman"/>
      <w:b/>
      <w:bCs/>
      <w:smallCaps/>
    </w:rPr>
  </w:style>
  <w:style w:type="paragraph" w:styleId="9">
    <w:name w:val="heading 9"/>
    <w:basedOn w:val="a"/>
    <w:next w:val="a"/>
    <w:link w:val="90"/>
    <w:qFormat/>
    <w:rsid w:val="00843673"/>
    <w:pPr>
      <w:spacing w:before="240" w:after="60" w:line="240" w:lineRule="auto"/>
      <w:outlineLvl w:val="8"/>
    </w:pPr>
    <w:rPr>
      <w:rFonts w:ascii="Arial" w:eastAsia="Times New Roman" w:hAnsi="Arial" w:cs="Arial"/>
      <w:smallCap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4367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43673"/>
    <w:rPr>
      <w:rFonts w:ascii="Times New Roman" w:eastAsia="Times New Roman" w:hAnsi="Times New Roman" w:cs="Times New Roman"/>
      <w:b/>
      <w:smallCaps/>
      <w:color w:val="000000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843673"/>
    <w:rPr>
      <w:rFonts w:ascii="Arial" w:eastAsia="Times New Roman" w:hAnsi="Arial" w:cs="Arial"/>
      <w:b/>
      <w:bCs/>
      <w:smallCap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843673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843673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843673"/>
    <w:rPr>
      <w:rFonts w:ascii="Calibri" w:eastAsia="Times New Roman" w:hAnsi="Calibri" w:cs="Times New Roman"/>
      <w:b/>
      <w:bCs/>
      <w:smallCaps/>
    </w:rPr>
  </w:style>
  <w:style w:type="character" w:customStyle="1" w:styleId="90">
    <w:name w:val="Заголовок 9 Знак"/>
    <w:basedOn w:val="a0"/>
    <w:link w:val="9"/>
    <w:rsid w:val="00843673"/>
    <w:rPr>
      <w:rFonts w:ascii="Arial" w:eastAsia="Times New Roman" w:hAnsi="Arial" w:cs="Arial"/>
      <w:smallCaps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843673"/>
  </w:style>
  <w:style w:type="paragraph" w:customStyle="1" w:styleId="a3">
    <w:name w:val="Для таблиц"/>
    <w:basedOn w:val="a"/>
    <w:rsid w:val="008436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25">
    <w:name w:val="Стиль малые прописные Первая строка:  1025 см"/>
    <w:basedOn w:val="a"/>
    <w:rsid w:val="00843673"/>
    <w:pPr>
      <w:spacing w:after="0" w:line="240" w:lineRule="auto"/>
      <w:ind w:firstLine="581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rsid w:val="0084367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mallCaps/>
      <w:sz w:val="24"/>
      <w:szCs w:val="20"/>
    </w:rPr>
  </w:style>
  <w:style w:type="character" w:customStyle="1" w:styleId="a5">
    <w:name w:val="Нижний колонтитул Знак"/>
    <w:basedOn w:val="a0"/>
    <w:link w:val="a4"/>
    <w:uiPriority w:val="99"/>
    <w:rsid w:val="00843673"/>
    <w:rPr>
      <w:rFonts w:ascii="Times New Roman" w:eastAsia="Times New Roman" w:hAnsi="Times New Roman" w:cs="Times New Roman"/>
      <w:smallCaps/>
      <w:sz w:val="24"/>
      <w:szCs w:val="20"/>
    </w:rPr>
  </w:style>
  <w:style w:type="character" w:styleId="a6">
    <w:name w:val="page number"/>
    <w:basedOn w:val="a0"/>
    <w:rsid w:val="00843673"/>
  </w:style>
  <w:style w:type="character" w:customStyle="1" w:styleId="61">
    <w:name w:val="Знак Знак6"/>
    <w:rsid w:val="00843673"/>
    <w:rPr>
      <w:rFonts w:ascii="Arial" w:hAnsi="Arial" w:cs="Arial"/>
      <w:b/>
      <w:bCs/>
      <w:smallCaps/>
      <w:sz w:val="26"/>
      <w:szCs w:val="26"/>
      <w:lang w:val="ru-RU" w:eastAsia="ru-RU" w:bidi="ar-SA"/>
    </w:rPr>
  </w:style>
  <w:style w:type="character" w:customStyle="1" w:styleId="51">
    <w:name w:val="Знак Знак5"/>
    <w:rsid w:val="00843673"/>
    <w:rPr>
      <w:b/>
      <w:bCs/>
      <w:sz w:val="28"/>
      <w:szCs w:val="28"/>
      <w:lang w:val="ru-RU" w:eastAsia="ru-RU" w:bidi="ar-SA"/>
    </w:rPr>
  </w:style>
  <w:style w:type="character" w:customStyle="1" w:styleId="41">
    <w:name w:val="Знак Знак4"/>
    <w:rsid w:val="00843673"/>
    <w:rPr>
      <w:rFonts w:ascii="Arial" w:hAnsi="Arial" w:cs="Arial"/>
      <w:smallCaps/>
      <w:sz w:val="22"/>
      <w:szCs w:val="22"/>
      <w:lang w:val="ru-RU" w:eastAsia="ru-RU" w:bidi="ar-SA"/>
    </w:rPr>
  </w:style>
  <w:style w:type="paragraph" w:styleId="a7">
    <w:name w:val="Body Text"/>
    <w:basedOn w:val="a"/>
    <w:link w:val="a8"/>
    <w:rsid w:val="0084367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8">
    <w:name w:val="Основной текст Знак"/>
    <w:basedOn w:val="a0"/>
    <w:link w:val="a7"/>
    <w:rsid w:val="0084367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2">
    <w:name w:val="1"/>
    <w:basedOn w:val="a"/>
    <w:next w:val="a9"/>
    <w:qFormat/>
    <w:rsid w:val="0084367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customStyle="1" w:styleId="Web">
    <w:name w:val="Обычный (Web)"/>
    <w:basedOn w:val="a"/>
    <w:rsid w:val="00843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a">
    <w:name w:val="список с точками"/>
    <w:basedOn w:val="a"/>
    <w:rsid w:val="00843673"/>
    <w:pPr>
      <w:tabs>
        <w:tab w:val="num" w:pos="720"/>
        <w:tab w:val="num" w:pos="756"/>
      </w:tabs>
      <w:spacing w:after="0" w:line="312" w:lineRule="auto"/>
      <w:ind w:left="756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rsid w:val="00843673"/>
    <w:pPr>
      <w:tabs>
        <w:tab w:val="num" w:pos="720"/>
      </w:tabs>
      <w:spacing w:before="100" w:beforeAutospacing="1" w:after="100" w:afterAutospacing="1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Plain Text"/>
    <w:basedOn w:val="a"/>
    <w:link w:val="ad"/>
    <w:rsid w:val="00843673"/>
    <w:pPr>
      <w:spacing w:after="0" w:line="240" w:lineRule="auto"/>
    </w:pPr>
    <w:rPr>
      <w:rFonts w:ascii="Courier New" w:eastAsia="Times New Roman" w:hAnsi="Courier New" w:cs="Times New Roman"/>
      <w:smallCaps/>
      <w:sz w:val="20"/>
      <w:szCs w:val="20"/>
    </w:rPr>
  </w:style>
  <w:style w:type="character" w:customStyle="1" w:styleId="ad">
    <w:name w:val="Текст Знак"/>
    <w:basedOn w:val="a0"/>
    <w:link w:val="ac"/>
    <w:rsid w:val="00843673"/>
    <w:rPr>
      <w:rFonts w:ascii="Courier New" w:eastAsia="Times New Roman" w:hAnsi="Courier New" w:cs="Times New Roman"/>
      <w:smallCaps/>
      <w:sz w:val="20"/>
      <w:szCs w:val="20"/>
    </w:rPr>
  </w:style>
  <w:style w:type="character" w:customStyle="1" w:styleId="31">
    <w:name w:val="Знак Знак3"/>
    <w:rsid w:val="00843673"/>
    <w:rPr>
      <w:rFonts w:ascii="Courier New" w:hAnsi="Courier New"/>
      <w:smallCaps/>
      <w:lang w:val="ru-RU" w:eastAsia="ru-RU" w:bidi="ar-SA"/>
    </w:rPr>
  </w:style>
  <w:style w:type="paragraph" w:styleId="ae">
    <w:name w:val="List Paragraph"/>
    <w:basedOn w:val="a"/>
    <w:uiPriority w:val="34"/>
    <w:qFormat/>
    <w:rsid w:val="00843673"/>
    <w:pPr>
      <w:spacing w:after="0" w:line="240" w:lineRule="auto"/>
      <w:ind w:left="708"/>
    </w:pPr>
    <w:rPr>
      <w:rFonts w:ascii="Times New Roman" w:eastAsia="Times New Roman" w:hAnsi="Times New Roman" w:cs="Times New Roman"/>
      <w:smallCaps/>
      <w:sz w:val="24"/>
      <w:szCs w:val="20"/>
      <w:lang w:eastAsia="ru-RU"/>
    </w:rPr>
  </w:style>
  <w:style w:type="character" w:styleId="af">
    <w:name w:val="Hyperlink"/>
    <w:unhideWhenUsed/>
    <w:rsid w:val="00843673"/>
    <w:rPr>
      <w:color w:val="0000FF"/>
      <w:u w:val="single"/>
    </w:rPr>
  </w:style>
  <w:style w:type="character" w:styleId="af0">
    <w:name w:val="annotation reference"/>
    <w:semiHidden/>
    <w:rsid w:val="00843673"/>
    <w:rPr>
      <w:sz w:val="16"/>
      <w:szCs w:val="16"/>
    </w:rPr>
  </w:style>
  <w:style w:type="paragraph" w:styleId="af1">
    <w:name w:val="annotation text"/>
    <w:basedOn w:val="a"/>
    <w:link w:val="af2"/>
    <w:semiHidden/>
    <w:rsid w:val="00843673"/>
    <w:pPr>
      <w:spacing w:after="0" w:line="240" w:lineRule="auto"/>
    </w:pPr>
    <w:rPr>
      <w:rFonts w:ascii="Times New Roman" w:eastAsia="Times New Roman" w:hAnsi="Times New Roman" w:cs="Times New Roman"/>
      <w:smallCaps/>
      <w:sz w:val="20"/>
      <w:szCs w:val="20"/>
      <w:lang w:eastAsia="ru-RU"/>
    </w:rPr>
  </w:style>
  <w:style w:type="character" w:customStyle="1" w:styleId="af2">
    <w:name w:val="Текст примечания Знак"/>
    <w:basedOn w:val="a0"/>
    <w:link w:val="af1"/>
    <w:semiHidden/>
    <w:rsid w:val="00843673"/>
    <w:rPr>
      <w:rFonts w:ascii="Times New Roman" w:eastAsia="Times New Roman" w:hAnsi="Times New Roman" w:cs="Times New Roman"/>
      <w:smallCaps/>
      <w:sz w:val="20"/>
      <w:szCs w:val="20"/>
      <w:lang w:eastAsia="ru-RU"/>
    </w:rPr>
  </w:style>
  <w:style w:type="character" w:customStyle="1" w:styleId="21">
    <w:name w:val="Знак Знак2"/>
    <w:rsid w:val="00843673"/>
    <w:rPr>
      <w:smallCaps/>
      <w:lang w:val="ru-RU" w:eastAsia="ru-RU" w:bidi="ar-SA"/>
    </w:rPr>
  </w:style>
  <w:style w:type="paragraph" w:styleId="af3">
    <w:name w:val="annotation subject"/>
    <w:basedOn w:val="af1"/>
    <w:next w:val="af1"/>
    <w:link w:val="af4"/>
    <w:rsid w:val="00843673"/>
    <w:rPr>
      <w:b/>
      <w:bCs/>
    </w:rPr>
  </w:style>
  <w:style w:type="character" w:customStyle="1" w:styleId="af4">
    <w:name w:val="Тема примечания Знак"/>
    <w:basedOn w:val="af2"/>
    <w:link w:val="af3"/>
    <w:rsid w:val="00843673"/>
    <w:rPr>
      <w:rFonts w:ascii="Times New Roman" w:eastAsia="Times New Roman" w:hAnsi="Times New Roman" w:cs="Times New Roman"/>
      <w:b/>
      <w:bCs/>
      <w:smallCaps/>
      <w:sz w:val="20"/>
      <w:szCs w:val="20"/>
      <w:lang w:eastAsia="ru-RU"/>
    </w:rPr>
  </w:style>
  <w:style w:type="character" w:customStyle="1" w:styleId="13">
    <w:name w:val="Знак Знак1"/>
    <w:rsid w:val="00843673"/>
    <w:rPr>
      <w:b/>
      <w:bCs/>
      <w:smallCaps/>
      <w:lang w:val="ru-RU" w:eastAsia="ru-RU" w:bidi="ar-SA"/>
    </w:rPr>
  </w:style>
  <w:style w:type="paragraph" w:styleId="af5">
    <w:name w:val="Balloon Text"/>
    <w:basedOn w:val="a"/>
    <w:link w:val="af6"/>
    <w:rsid w:val="00843673"/>
    <w:pPr>
      <w:spacing w:after="0" w:line="240" w:lineRule="auto"/>
    </w:pPr>
    <w:rPr>
      <w:rFonts w:ascii="Tahoma" w:eastAsia="Times New Roman" w:hAnsi="Tahoma" w:cs="Tahoma"/>
      <w:smallCaps/>
      <w:sz w:val="16"/>
      <w:szCs w:val="16"/>
      <w:lang w:eastAsia="ru-RU"/>
    </w:rPr>
  </w:style>
  <w:style w:type="character" w:customStyle="1" w:styleId="af6">
    <w:name w:val="Текст выноски Знак"/>
    <w:basedOn w:val="a0"/>
    <w:link w:val="af5"/>
    <w:rsid w:val="00843673"/>
    <w:rPr>
      <w:rFonts w:ascii="Tahoma" w:eastAsia="Times New Roman" w:hAnsi="Tahoma" w:cs="Tahoma"/>
      <w:smallCaps/>
      <w:sz w:val="16"/>
      <w:szCs w:val="16"/>
      <w:lang w:eastAsia="ru-RU"/>
    </w:rPr>
  </w:style>
  <w:style w:type="character" w:customStyle="1" w:styleId="af7">
    <w:name w:val="Знак Знак"/>
    <w:rsid w:val="00843673"/>
    <w:rPr>
      <w:rFonts w:ascii="Tahoma" w:hAnsi="Tahoma" w:cs="Tahoma"/>
      <w:smallCaps/>
      <w:sz w:val="16"/>
      <w:szCs w:val="16"/>
      <w:lang w:val="ru-RU" w:eastAsia="ru-RU" w:bidi="ar-SA"/>
    </w:rPr>
  </w:style>
  <w:style w:type="paragraph" w:customStyle="1" w:styleId="14">
    <w:name w:val="Обычный1"/>
    <w:rsid w:val="0084367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List"/>
    <w:basedOn w:val="a"/>
    <w:semiHidden/>
    <w:rsid w:val="00843673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solistparagraph0">
    <w:name w:val="msolistparagraph"/>
    <w:basedOn w:val="a"/>
    <w:rsid w:val="00843673"/>
    <w:pPr>
      <w:overflowPunct w:val="0"/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solistparagraphcxsplast">
    <w:name w:val="msolistparagraphcxsplast"/>
    <w:basedOn w:val="a"/>
    <w:rsid w:val="00843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listparagraphcxspmiddle">
    <w:name w:val="msolistparagraphcxspmiddle"/>
    <w:basedOn w:val="a"/>
    <w:rsid w:val="00843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header"/>
    <w:basedOn w:val="a"/>
    <w:link w:val="afa"/>
    <w:semiHidden/>
    <w:rsid w:val="00843673"/>
    <w:pPr>
      <w:widowControl w:val="0"/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a">
    <w:name w:val="Верхний колонтитул Знак"/>
    <w:basedOn w:val="a0"/>
    <w:link w:val="af9"/>
    <w:semiHidden/>
    <w:rsid w:val="0084367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b">
    <w:name w:val="текст"/>
    <w:basedOn w:val="a"/>
    <w:rsid w:val="00843673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character" w:styleId="afc">
    <w:name w:val="Strong"/>
    <w:qFormat/>
    <w:rsid w:val="00843673"/>
    <w:rPr>
      <w:b/>
      <w:bCs/>
    </w:rPr>
  </w:style>
  <w:style w:type="paragraph" w:styleId="22">
    <w:name w:val="Body Text 2"/>
    <w:basedOn w:val="a"/>
    <w:link w:val="23"/>
    <w:semiHidden/>
    <w:rsid w:val="00843673"/>
    <w:pPr>
      <w:spacing w:after="120" w:line="480" w:lineRule="auto"/>
    </w:pPr>
    <w:rPr>
      <w:rFonts w:ascii="Times New Roman" w:eastAsia="Times New Roman" w:hAnsi="Times New Roman" w:cs="Times New Roman"/>
      <w:smallCaps/>
      <w:sz w:val="24"/>
      <w:szCs w:val="20"/>
      <w:lang w:eastAsia="ru-RU"/>
    </w:rPr>
  </w:style>
  <w:style w:type="character" w:customStyle="1" w:styleId="23">
    <w:name w:val="Основной текст 2 Знак"/>
    <w:basedOn w:val="a0"/>
    <w:link w:val="22"/>
    <w:semiHidden/>
    <w:rsid w:val="00843673"/>
    <w:rPr>
      <w:rFonts w:ascii="Times New Roman" w:eastAsia="Times New Roman" w:hAnsi="Times New Roman" w:cs="Times New Roman"/>
      <w:smallCaps/>
      <w:sz w:val="24"/>
      <w:szCs w:val="20"/>
      <w:lang w:eastAsia="ru-RU"/>
    </w:rPr>
  </w:style>
  <w:style w:type="paragraph" w:styleId="32">
    <w:name w:val="Body Text 3"/>
    <w:basedOn w:val="a"/>
    <w:link w:val="33"/>
    <w:semiHidden/>
    <w:rsid w:val="00843673"/>
    <w:pPr>
      <w:spacing w:after="0" w:line="240" w:lineRule="auto"/>
      <w:jc w:val="both"/>
    </w:pPr>
    <w:rPr>
      <w:rFonts w:ascii="Times New Roman" w:eastAsia="Times New Roman" w:hAnsi="Times New Roman" w:cs="Times New Roman"/>
      <w:smallCaps/>
      <w:sz w:val="20"/>
      <w:szCs w:val="20"/>
      <w:lang w:eastAsia="ru-RU"/>
    </w:rPr>
  </w:style>
  <w:style w:type="character" w:customStyle="1" w:styleId="33">
    <w:name w:val="Основной текст 3 Знак"/>
    <w:basedOn w:val="a0"/>
    <w:link w:val="32"/>
    <w:semiHidden/>
    <w:rsid w:val="00843673"/>
    <w:rPr>
      <w:rFonts w:ascii="Times New Roman" w:eastAsia="Times New Roman" w:hAnsi="Times New Roman" w:cs="Times New Roman"/>
      <w:smallCaps/>
      <w:sz w:val="20"/>
      <w:szCs w:val="20"/>
      <w:lang w:eastAsia="ru-RU"/>
    </w:rPr>
  </w:style>
  <w:style w:type="paragraph" w:styleId="afd">
    <w:name w:val="Body Text Indent"/>
    <w:basedOn w:val="a"/>
    <w:link w:val="afe"/>
    <w:semiHidden/>
    <w:rsid w:val="00843673"/>
    <w:pPr>
      <w:spacing w:after="0" w:line="240" w:lineRule="auto"/>
      <w:ind w:left="329" w:hanging="329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afe">
    <w:name w:val="Основной текст с отступом Знак"/>
    <w:basedOn w:val="a0"/>
    <w:link w:val="afd"/>
    <w:semiHidden/>
    <w:rsid w:val="00843673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Default">
    <w:name w:val="Default"/>
    <w:rsid w:val="0084367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2-">
    <w:name w:val="МУ2 - без отступа"/>
    <w:basedOn w:val="a"/>
    <w:rsid w:val="00843673"/>
    <w:pPr>
      <w:spacing w:after="0" w:line="288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FollowedHyperlink"/>
    <w:uiPriority w:val="99"/>
    <w:semiHidden/>
    <w:unhideWhenUsed/>
    <w:rsid w:val="00843673"/>
    <w:rPr>
      <w:color w:val="800080"/>
      <w:u w:val="single"/>
    </w:rPr>
  </w:style>
  <w:style w:type="paragraph" w:styleId="a9">
    <w:name w:val="Title"/>
    <w:basedOn w:val="a"/>
    <w:next w:val="a"/>
    <w:link w:val="aff0"/>
    <w:uiPriority w:val="10"/>
    <w:qFormat/>
    <w:rsid w:val="00843673"/>
    <w:pPr>
      <w:spacing w:after="0" w:line="240" w:lineRule="auto"/>
      <w:contextualSpacing/>
    </w:pPr>
    <w:rPr>
      <w:rFonts w:asciiTheme="majorHAnsi" w:eastAsiaTheme="majorEastAsia" w:hAnsiTheme="majorHAnsi" w:cstheme="majorBidi"/>
      <w:smallCaps/>
      <w:spacing w:val="-10"/>
      <w:kern w:val="28"/>
      <w:sz w:val="56"/>
      <w:szCs w:val="56"/>
      <w:lang w:eastAsia="ru-RU"/>
    </w:rPr>
  </w:style>
  <w:style w:type="character" w:customStyle="1" w:styleId="aff0">
    <w:name w:val="Заголовок Знак"/>
    <w:basedOn w:val="a0"/>
    <w:link w:val="a9"/>
    <w:uiPriority w:val="10"/>
    <w:rsid w:val="00843673"/>
    <w:rPr>
      <w:rFonts w:asciiTheme="majorHAnsi" w:eastAsiaTheme="majorEastAsia" w:hAnsiTheme="majorHAnsi" w:cstheme="majorBidi"/>
      <w:smallCaps/>
      <w:spacing w:val="-10"/>
      <w:kern w:val="28"/>
      <w:sz w:val="56"/>
      <w:szCs w:val="56"/>
      <w:lang w:eastAsia="ru-RU"/>
    </w:rPr>
  </w:style>
  <w:style w:type="paragraph" w:customStyle="1" w:styleId="aff1">
    <w:name w:val="Знак Знак Знак Знак Знак Знак"/>
    <w:basedOn w:val="a"/>
    <w:rsid w:val="00C959D1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99" Type="http://schemas.openxmlformats.org/officeDocument/2006/relationships/image" Target="media/image155.wmf"/><Relationship Id="rId21" Type="http://schemas.openxmlformats.org/officeDocument/2006/relationships/image" Target="media/image7.wmf"/><Relationship Id="rId63" Type="http://schemas.openxmlformats.org/officeDocument/2006/relationships/oleObject" Target="embeddings/oleObject24.bin"/><Relationship Id="rId159" Type="http://schemas.openxmlformats.org/officeDocument/2006/relationships/oleObject" Target="embeddings/oleObject72.bin"/><Relationship Id="rId324" Type="http://schemas.openxmlformats.org/officeDocument/2006/relationships/oleObject" Target="embeddings/oleObject137.bin"/><Relationship Id="rId366" Type="http://schemas.openxmlformats.org/officeDocument/2006/relationships/oleObject" Target="embeddings/oleObject158.bin"/><Relationship Id="rId170" Type="http://schemas.openxmlformats.org/officeDocument/2006/relationships/image" Target="media/image81.wmf"/><Relationship Id="rId226" Type="http://schemas.openxmlformats.org/officeDocument/2006/relationships/image" Target="media/image108.wmf"/><Relationship Id="rId433" Type="http://schemas.openxmlformats.org/officeDocument/2006/relationships/image" Target="media/image230.wmf"/><Relationship Id="rId268" Type="http://schemas.openxmlformats.org/officeDocument/2006/relationships/oleObject" Target="embeddings/oleObject127.bin"/><Relationship Id="rId475" Type="http://schemas.openxmlformats.org/officeDocument/2006/relationships/image" Target="media/image251.wmf"/><Relationship Id="rId32" Type="http://schemas.openxmlformats.org/officeDocument/2006/relationships/oleObject" Target="embeddings/oleObject8.bin"/><Relationship Id="rId74" Type="http://schemas.openxmlformats.org/officeDocument/2006/relationships/image" Target="media/image33.wmf"/><Relationship Id="rId128" Type="http://schemas.openxmlformats.org/officeDocument/2006/relationships/image" Target="media/image60.wmf"/><Relationship Id="rId335" Type="http://schemas.openxmlformats.org/officeDocument/2006/relationships/image" Target="media/image181.wmf"/><Relationship Id="rId377" Type="http://schemas.openxmlformats.org/officeDocument/2006/relationships/image" Target="media/image202.wmf"/><Relationship Id="rId500" Type="http://schemas.openxmlformats.org/officeDocument/2006/relationships/oleObject" Target="embeddings/oleObject225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3.bin"/><Relationship Id="rId237" Type="http://schemas.openxmlformats.org/officeDocument/2006/relationships/oleObject" Target="embeddings/oleObject112.bin"/><Relationship Id="rId402" Type="http://schemas.openxmlformats.org/officeDocument/2006/relationships/oleObject" Target="embeddings/oleObject176.bin"/><Relationship Id="rId279" Type="http://schemas.openxmlformats.org/officeDocument/2006/relationships/image" Target="media/image135.wmf"/><Relationship Id="rId444" Type="http://schemas.openxmlformats.org/officeDocument/2006/relationships/oleObject" Target="embeddings/oleObject197.bin"/><Relationship Id="rId486" Type="http://schemas.openxmlformats.org/officeDocument/2006/relationships/oleObject" Target="embeddings/oleObject218.bin"/><Relationship Id="rId43" Type="http://schemas.openxmlformats.org/officeDocument/2006/relationships/image" Target="media/image18.wmf"/><Relationship Id="rId139" Type="http://schemas.openxmlformats.org/officeDocument/2006/relationships/oleObject" Target="embeddings/oleObject62.bin"/><Relationship Id="rId290" Type="http://schemas.openxmlformats.org/officeDocument/2006/relationships/image" Target="media/image146.wmf"/><Relationship Id="rId304" Type="http://schemas.openxmlformats.org/officeDocument/2006/relationships/image" Target="media/image160.wmf"/><Relationship Id="rId346" Type="http://schemas.openxmlformats.org/officeDocument/2006/relationships/oleObject" Target="embeddings/oleObject148.bin"/><Relationship Id="rId388" Type="http://schemas.openxmlformats.org/officeDocument/2006/relationships/oleObject" Target="embeddings/oleObject169.bin"/><Relationship Id="rId511" Type="http://schemas.openxmlformats.org/officeDocument/2006/relationships/image" Target="media/image269.wmf"/><Relationship Id="rId85" Type="http://schemas.openxmlformats.org/officeDocument/2006/relationships/oleObject" Target="embeddings/oleObject35.bin"/><Relationship Id="rId150" Type="http://schemas.openxmlformats.org/officeDocument/2006/relationships/image" Target="media/image71.wmf"/><Relationship Id="rId192" Type="http://schemas.openxmlformats.org/officeDocument/2006/relationships/image" Target="media/image92.wmf"/><Relationship Id="rId206" Type="http://schemas.openxmlformats.org/officeDocument/2006/relationships/image" Target="media/image98.wmf"/><Relationship Id="rId413" Type="http://schemas.openxmlformats.org/officeDocument/2006/relationships/image" Target="media/image220.wmf"/><Relationship Id="rId248" Type="http://schemas.openxmlformats.org/officeDocument/2006/relationships/oleObject" Target="embeddings/oleObject117.bin"/><Relationship Id="rId455" Type="http://schemas.openxmlformats.org/officeDocument/2006/relationships/image" Target="media/image241.wmf"/><Relationship Id="rId497" Type="http://schemas.openxmlformats.org/officeDocument/2006/relationships/image" Target="media/image262.wmf"/><Relationship Id="rId12" Type="http://schemas.openxmlformats.org/officeDocument/2006/relationships/footer" Target="footer2.xml"/><Relationship Id="rId108" Type="http://schemas.openxmlformats.org/officeDocument/2006/relationships/image" Target="media/image50.wmf"/><Relationship Id="rId315" Type="http://schemas.openxmlformats.org/officeDocument/2006/relationships/image" Target="media/image170.wmf"/><Relationship Id="rId357" Type="http://schemas.openxmlformats.org/officeDocument/2006/relationships/image" Target="media/image192.wmf"/><Relationship Id="rId522" Type="http://schemas.openxmlformats.org/officeDocument/2006/relationships/oleObject" Target="embeddings/oleObject236.bin"/><Relationship Id="rId54" Type="http://schemas.openxmlformats.org/officeDocument/2006/relationships/oleObject" Target="embeddings/oleObject19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73.bin"/><Relationship Id="rId217" Type="http://schemas.openxmlformats.org/officeDocument/2006/relationships/oleObject" Target="embeddings/oleObject102.bin"/><Relationship Id="rId399" Type="http://schemas.openxmlformats.org/officeDocument/2006/relationships/image" Target="media/image213.wmf"/><Relationship Id="rId259" Type="http://schemas.openxmlformats.org/officeDocument/2006/relationships/image" Target="media/image125.wmf"/><Relationship Id="rId424" Type="http://schemas.openxmlformats.org/officeDocument/2006/relationships/oleObject" Target="embeddings/oleObject187.bin"/><Relationship Id="rId466" Type="http://schemas.openxmlformats.org/officeDocument/2006/relationships/oleObject" Target="embeddings/oleObject208.bin"/><Relationship Id="rId23" Type="http://schemas.openxmlformats.org/officeDocument/2006/relationships/image" Target="media/image8.wmf"/><Relationship Id="rId119" Type="http://schemas.openxmlformats.org/officeDocument/2006/relationships/oleObject" Target="embeddings/oleObject52.bin"/><Relationship Id="rId270" Type="http://schemas.openxmlformats.org/officeDocument/2006/relationships/oleObject" Target="embeddings/oleObject128.bin"/><Relationship Id="rId326" Type="http://schemas.openxmlformats.org/officeDocument/2006/relationships/oleObject" Target="embeddings/oleObject138.bin"/><Relationship Id="rId65" Type="http://schemas.openxmlformats.org/officeDocument/2006/relationships/oleObject" Target="embeddings/oleObject25.bin"/><Relationship Id="rId130" Type="http://schemas.openxmlformats.org/officeDocument/2006/relationships/image" Target="media/image61.wmf"/><Relationship Id="rId368" Type="http://schemas.openxmlformats.org/officeDocument/2006/relationships/oleObject" Target="embeddings/oleObject159.bin"/><Relationship Id="rId172" Type="http://schemas.openxmlformats.org/officeDocument/2006/relationships/image" Target="media/image82.wmf"/><Relationship Id="rId228" Type="http://schemas.openxmlformats.org/officeDocument/2006/relationships/image" Target="media/image109.wmf"/><Relationship Id="rId435" Type="http://schemas.openxmlformats.org/officeDocument/2006/relationships/image" Target="media/image231.wmf"/><Relationship Id="rId477" Type="http://schemas.openxmlformats.org/officeDocument/2006/relationships/image" Target="media/image252.wmf"/><Relationship Id="rId281" Type="http://schemas.openxmlformats.org/officeDocument/2006/relationships/image" Target="media/image137.wmf"/><Relationship Id="rId337" Type="http://schemas.openxmlformats.org/officeDocument/2006/relationships/image" Target="media/image182.wmf"/><Relationship Id="rId502" Type="http://schemas.openxmlformats.org/officeDocument/2006/relationships/oleObject" Target="embeddings/oleObject226.bin"/><Relationship Id="rId34" Type="http://schemas.openxmlformats.org/officeDocument/2006/relationships/oleObject" Target="embeddings/oleObject9.bin"/><Relationship Id="rId76" Type="http://schemas.openxmlformats.org/officeDocument/2006/relationships/image" Target="media/image34.wmf"/><Relationship Id="rId141" Type="http://schemas.openxmlformats.org/officeDocument/2006/relationships/oleObject" Target="embeddings/oleObject63.bin"/><Relationship Id="rId379" Type="http://schemas.openxmlformats.org/officeDocument/2006/relationships/image" Target="media/image203.wmf"/><Relationship Id="rId7" Type="http://schemas.openxmlformats.org/officeDocument/2006/relationships/endnotes" Target="endnotes.xml"/><Relationship Id="rId183" Type="http://schemas.openxmlformats.org/officeDocument/2006/relationships/oleObject" Target="embeddings/oleObject84.bin"/><Relationship Id="rId239" Type="http://schemas.openxmlformats.org/officeDocument/2006/relationships/oleObject" Target="embeddings/oleObject113.bin"/><Relationship Id="rId390" Type="http://schemas.openxmlformats.org/officeDocument/2006/relationships/oleObject" Target="embeddings/oleObject170.bin"/><Relationship Id="rId404" Type="http://schemas.openxmlformats.org/officeDocument/2006/relationships/oleObject" Target="embeddings/oleObject177.bin"/><Relationship Id="rId446" Type="http://schemas.openxmlformats.org/officeDocument/2006/relationships/oleObject" Target="embeddings/oleObject198.bin"/><Relationship Id="rId250" Type="http://schemas.openxmlformats.org/officeDocument/2006/relationships/oleObject" Target="embeddings/oleObject118.bin"/><Relationship Id="rId292" Type="http://schemas.openxmlformats.org/officeDocument/2006/relationships/image" Target="media/image148.wmf"/><Relationship Id="rId306" Type="http://schemas.openxmlformats.org/officeDocument/2006/relationships/oleObject" Target="embeddings/oleObject133.bin"/><Relationship Id="rId488" Type="http://schemas.openxmlformats.org/officeDocument/2006/relationships/oleObject" Target="embeddings/oleObject219.bin"/><Relationship Id="rId45" Type="http://schemas.openxmlformats.org/officeDocument/2006/relationships/image" Target="media/image19.wmf"/><Relationship Id="rId87" Type="http://schemas.openxmlformats.org/officeDocument/2006/relationships/oleObject" Target="embeddings/oleObject36.bin"/><Relationship Id="rId110" Type="http://schemas.openxmlformats.org/officeDocument/2006/relationships/image" Target="media/image51.wmf"/><Relationship Id="rId348" Type="http://schemas.openxmlformats.org/officeDocument/2006/relationships/oleObject" Target="embeddings/oleObject149.bin"/><Relationship Id="rId513" Type="http://schemas.openxmlformats.org/officeDocument/2006/relationships/image" Target="media/image270.wmf"/><Relationship Id="rId152" Type="http://schemas.openxmlformats.org/officeDocument/2006/relationships/image" Target="media/image72.wmf"/><Relationship Id="rId194" Type="http://schemas.openxmlformats.org/officeDocument/2006/relationships/oleObject" Target="embeddings/oleObject90.bin"/><Relationship Id="rId208" Type="http://schemas.openxmlformats.org/officeDocument/2006/relationships/image" Target="media/image99.wmf"/><Relationship Id="rId415" Type="http://schemas.openxmlformats.org/officeDocument/2006/relationships/image" Target="media/image221.wmf"/><Relationship Id="rId457" Type="http://schemas.openxmlformats.org/officeDocument/2006/relationships/image" Target="media/image242.wmf"/><Relationship Id="rId261" Type="http://schemas.openxmlformats.org/officeDocument/2006/relationships/image" Target="media/image126.wmf"/><Relationship Id="rId499" Type="http://schemas.openxmlformats.org/officeDocument/2006/relationships/image" Target="media/image263.wmf"/><Relationship Id="rId14" Type="http://schemas.openxmlformats.org/officeDocument/2006/relationships/oleObject" Target="embeddings/oleObject1.bin"/><Relationship Id="rId56" Type="http://schemas.openxmlformats.org/officeDocument/2006/relationships/oleObject" Target="embeddings/oleObject20.bin"/><Relationship Id="rId317" Type="http://schemas.openxmlformats.org/officeDocument/2006/relationships/image" Target="media/image172.wmf"/><Relationship Id="rId359" Type="http://schemas.openxmlformats.org/officeDocument/2006/relationships/image" Target="media/image193.wmf"/><Relationship Id="rId524" Type="http://schemas.openxmlformats.org/officeDocument/2006/relationships/oleObject" Target="embeddings/oleObject237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3.bin"/><Relationship Id="rId163" Type="http://schemas.openxmlformats.org/officeDocument/2006/relationships/oleObject" Target="embeddings/oleObject74.bin"/><Relationship Id="rId219" Type="http://schemas.openxmlformats.org/officeDocument/2006/relationships/oleObject" Target="embeddings/oleObject103.bin"/><Relationship Id="rId370" Type="http://schemas.openxmlformats.org/officeDocument/2006/relationships/oleObject" Target="embeddings/oleObject160.bin"/><Relationship Id="rId426" Type="http://schemas.openxmlformats.org/officeDocument/2006/relationships/oleObject" Target="embeddings/oleObject188.bin"/><Relationship Id="rId230" Type="http://schemas.openxmlformats.org/officeDocument/2006/relationships/image" Target="media/image110.wmf"/><Relationship Id="rId251" Type="http://schemas.openxmlformats.org/officeDocument/2006/relationships/image" Target="media/image121.wmf"/><Relationship Id="rId468" Type="http://schemas.openxmlformats.org/officeDocument/2006/relationships/oleObject" Target="embeddings/oleObject209.bin"/><Relationship Id="rId489" Type="http://schemas.openxmlformats.org/officeDocument/2006/relationships/image" Target="media/image258.wmf"/><Relationship Id="rId25" Type="http://schemas.openxmlformats.org/officeDocument/2006/relationships/image" Target="media/image9.wmf"/><Relationship Id="rId46" Type="http://schemas.openxmlformats.org/officeDocument/2006/relationships/oleObject" Target="embeddings/oleObject15.bin"/><Relationship Id="rId67" Type="http://schemas.openxmlformats.org/officeDocument/2006/relationships/oleObject" Target="embeddings/oleObject26.bin"/><Relationship Id="rId272" Type="http://schemas.openxmlformats.org/officeDocument/2006/relationships/oleObject" Target="embeddings/oleObject129.bin"/><Relationship Id="rId293" Type="http://schemas.openxmlformats.org/officeDocument/2006/relationships/image" Target="media/image149.wmf"/><Relationship Id="rId307" Type="http://schemas.openxmlformats.org/officeDocument/2006/relationships/image" Target="media/image162.wmf"/><Relationship Id="rId328" Type="http://schemas.openxmlformats.org/officeDocument/2006/relationships/oleObject" Target="embeddings/oleObject139.bin"/><Relationship Id="rId349" Type="http://schemas.openxmlformats.org/officeDocument/2006/relationships/image" Target="media/image188.wmf"/><Relationship Id="rId514" Type="http://schemas.openxmlformats.org/officeDocument/2006/relationships/oleObject" Target="embeddings/oleObject232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48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69.bin"/><Relationship Id="rId174" Type="http://schemas.openxmlformats.org/officeDocument/2006/relationships/image" Target="media/image83.wmf"/><Relationship Id="rId195" Type="http://schemas.openxmlformats.org/officeDocument/2006/relationships/image" Target="media/image93.wmf"/><Relationship Id="rId209" Type="http://schemas.openxmlformats.org/officeDocument/2006/relationships/oleObject" Target="embeddings/oleObject98.bin"/><Relationship Id="rId360" Type="http://schemas.openxmlformats.org/officeDocument/2006/relationships/oleObject" Target="embeddings/oleObject155.bin"/><Relationship Id="rId381" Type="http://schemas.openxmlformats.org/officeDocument/2006/relationships/image" Target="media/image204.wmf"/><Relationship Id="rId416" Type="http://schemas.openxmlformats.org/officeDocument/2006/relationships/oleObject" Target="embeddings/oleObject183.bin"/><Relationship Id="rId220" Type="http://schemas.openxmlformats.org/officeDocument/2006/relationships/image" Target="media/image105.wmf"/><Relationship Id="rId241" Type="http://schemas.openxmlformats.org/officeDocument/2006/relationships/oleObject" Target="embeddings/oleObject114.bin"/><Relationship Id="rId437" Type="http://schemas.openxmlformats.org/officeDocument/2006/relationships/image" Target="media/image232.wmf"/><Relationship Id="rId458" Type="http://schemas.openxmlformats.org/officeDocument/2006/relationships/oleObject" Target="embeddings/oleObject204.bin"/><Relationship Id="rId479" Type="http://schemas.openxmlformats.org/officeDocument/2006/relationships/image" Target="media/image253.wmf"/><Relationship Id="rId15" Type="http://schemas.openxmlformats.org/officeDocument/2006/relationships/image" Target="media/image4.wmf"/><Relationship Id="rId36" Type="http://schemas.openxmlformats.org/officeDocument/2006/relationships/oleObject" Target="embeddings/oleObject10.bin"/><Relationship Id="rId57" Type="http://schemas.openxmlformats.org/officeDocument/2006/relationships/oleObject" Target="embeddings/oleObject21.bin"/><Relationship Id="rId262" Type="http://schemas.openxmlformats.org/officeDocument/2006/relationships/oleObject" Target="embeddings/oleObject124.bin"/><Relationship Id="rId283" Type="http://schemas.openxmlformats.org/officeDocument/2006/relationships/image" Target="media/image139.wmf"/><Relationship Id="rId318" Type="http://schemas.openxmlformats.org/officeDocument/2006/relationships/oleObject" Target="embeddings/oleObject134.bin"/><Relationship Id="rId339" Type="http://schemas.openxmlformats.org/officeDocument/2006/relationships/image" Target="media/image183.wmf"/><Relationship Id="rId490" Type="http://schemas.openxmlformats.org/officeDocument/2006/relationships/oleObject" Target="embeddings/oleObject220.bin"/><Relationship Id="rId504" Type="http://schemas.openxmlformats.org/officeDocument/2006/relationships/oleObject" Target="embeddings/oleObject227.bin"/><Relationship Id="rId525" Type="http://schemas.openxmlformats.org/officeDocument/2006/relationships/image" Target="media/image276.wmf"/><Relationship Id="rId78" Type="http://schemas.openxmlformats.org/officeDocument/2006/relationships/image" Target="media/image35.wmf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4.bin"/><Relationship Id="rId164" Type="http://schemas.openxmlformats.org/officeDocument/2006/relationships/image" Target="media/image78.wmf"/><Relationship Id="rId185" Type="http://schemas.openxmlformats.org/officeDocument/2006/relationships/oleObject" Target="embeddings/oleObject85.bin"/><Relationship Id="rId350" Type="http://schemas.openxmlformats.org/officeDocument/2006/relationships/oleObject" Target="embeddings/oleObject150.bin"/><Relationship Id="rId371" Type="http://schemas.openxmlformats.org/officeDocument/2006/relationships/image" Target="media/image199.wmf"/><Relationship Id="rId406" Type="http://schemas.openxmlformats.org/officeDocument/2006/relationships/oleObject" Target="embeddings/oleObject178.bin"/><Relationship Id="rId9" Type="http://schemas.openxmlformats.org/officeDocument/2006/relationships/image" Target="media/image2.jpeg"/><Relationship Id="rId210" Type="http://schemas.openxmlformats.org/officeDocument/2006/relationships/image" Target="media/image100.wmf"/><Relationship Id="rId392" Type="http://schemas.openxmlformats.org/officeDocument/2006/relationships/oleObject" Target="embeddings/oleObject171.bin"/><Relationship Id="rId427" Type="http://schemas.openxmlformats.org/officeDocument/2006/relationships/image" Target="media/image227.wmf"/><Relationship Id="rId448" Type="http://schemas.openxmlformats.org/officeDocument/2006/relationships/oleObject" Target="embeddings/oleObject199.bin"/><Relationship Id="rId469" Type="http://schemas.openxmlformats.org/officeDocument/2006/relationships/image" Target="media/image248.wmf"/><Relationship Id="rId26" Type="http://schemas.openxmlformats.org/officeDocument/2006/relationships/oleObject" Target="embeddings/oleObject5.bin"/><Relationship Id="rId231" Type="http://schemas.openxmlformats.org/officeDocument/2006/relationships/oleObject" Target="embeddings/oleObject109.bin"/><Relationship Id="rId252" Type="http://schemas.openxmlformats.org/officeDocument/2006/relationships/oleObject" Target="embeddings/oleObject119.bin"/><Relationship Id="rId273" Type="http://schemas.openxmlformats.org/officeDocument/2006/relationships/image" Target="media/image132.wmf"/><Relationship Id="rId294" Type="http://schemas.openxmlformats.org/officeDocument/2006/relationships/image" Target="media/image150.wmf"/><Relationship Id="rId308" Type="http://schemas.openxmlformats.org/officeDocument/2006/relationships/image" Target="media/image163.wmf"/><Relationship Id="rId329" Type="http://schemas.openxmlformats.org/officeDocument/2006/relationships/image" Target="media/image178.wmf"/><Relationship Id="rId480" Type="http://schemas.openxmlformats.org/officeDocument/2006/relationships/oleObject" Target="embeddings/oleObject215.bin"/><Relationship Id="rId515" Type="http://schemas.openxmlformats.org/officeDocument/2006/relationships/image" Target="media/image271.wmf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37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59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0.bin"/><Relationship Id="rId340" Type="http://schemas.openxmlformats.org/officeDocument/2006/relationships/oleObject" Target="embeddings/oleObject145.bin"/><Relationship Id="rId361" Type="http://schemas.openxmlformats.org/officeDocument/2006/relationships/image" Target="media/image194.wmf"/><Relationship Id="rId196" Type="http://schemas.openxmlformats.org/officeDocument/2006/relationships/oleObject" Target="embeddings/oleObject91.bin"/><Relationship Id="rId200" Type="http://schemas.openxmlformats.org/officeDocument/2006/relationships/oleObject" Target="embeddings/oleObject93.bin"/><Relationship Id="rId382" Type="http://schemas.openxmlformats.org/officeDocument/2006/relationships/oleObject" Target="embeddings/oleObject166.bin"/><Relationship Id="rId417" Type="http://schemas.openxmlformats.org/officeDocument/2006/relationships/image" Target="media/image222.wmf"/><Relationship Id="rId438" Type="http://schemas.openxmlformats.org/officeDocument/2006/relationships/oleObject" Target="embeddings/oleObject194.bin"/><Relationship Id="rId459" Type="http://schemas.openxmlformats.org/officeDocument/2006/relationships/image" Target="media/image243.wmf"/><Relationship Id="rId16" Type="http://schemas.openxmlformats.org/officeDocument/2006/relationships/header" Target="header2.xml"/><Relationship Id="rId221" Type="http://schemas.openxmlformats.org/officeDocument/2006/relationships/oleObject" Target="embeddings/oleObject104.bin"/><Relationship Id="rId242" Type="http://schemas.openxmlformats.org/officeDocument/2006/relationships/image" Target="media/image116.wmf"/><Relationship Id="rId263" Type="http://schemas.openxmlformats.org/officeDocument/2006/relationships/image" Target="media/image127.wmf"/><Relationship Id="rId284" Type="http://schemas.openxmlformats.org/officeDocument/2006/relationships/image" Target="media/image140.wmf"/><Relationship Id="rId319" Type="http://schemas.openxmlformats.org/officeDocument/2006/relationships/image" Target="media/image173.wmf"/><Relationship Id="rId470" Type="http://schemas.openxmlformats.org/officeDocument/2006/relationships/oleObject" Target="embeddings/oleObject210.bin"/><Relationship Id="rId491" Type="http://schemas.openxmlformats.org/officeDocument/2006/relationships/image" Target="media/image259.wmf"/><Relationship Id="rId505" Type="http://schemas.openxmlformats.org/officeDocument/2006/relationships/image" Target="media/image266.wmf"/><Relationship Id="rId526" Type="http://schemas.openxmlformats.org/officeDocument/2006/relationships/oleObject" Target="embeddings/oleObject238.bin"/><Relationship Id="rId37" Type="http://schemas.openxmlformats.org/officeDocument/2006/relationships/image" Target="media/image15.wmf"/><Relationship Id="rId58" Type="http://schemas.openxmlformats.org/officeDocument/2006/relationships/image" Target="media/image25.wmf"/><Relationship Id="rId79" Type="http://schemas.openxmlformats.org/officeDocument/2006/relationships/oleObject" Target="embeddings/oleObject32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4.bin"/><Relationship Id="rId144" Type="http://schemas.openxmlformats.org/officeDocument/2006/relationships/image" Target="media/image68.wmf"/><Relationship Id="rId330" Type="http://schemas.openxmlformats.org/officeDocument/2006/relationships/oleObject" Target="embeddings/oleObject140.bin"/><Relationship Id="rId90" Type="http://schemas.openxmlformats.org/officeDocument/2006/relationships/image" Target="media/image41.wmf"/><Relationship Id="rId165" Type="http://schemas.openxmlformats.org/officeDocument/2006/relationships/oleObject" Target="embeddings/oleObject75.bin"/><Relationship Id="rId186" Type="http://schemas.openxmlformats.org/officeDocument/2006/relationships/image" Target="media/image89.wmf"/><Relationship Id="rId351" Type="http://schemas.openxmlformats.org/officeDocument/2006/relationships/image" Target="media/image189.wmf"/><Relationship Id="rId372" Type="http://schemas.openxmlformats.org/officeDocument/2006/relationships/oleObject" Target="embeddings/oleObject161.bin"/><Relationship Id="rId393" Type="http://schemas.openxmlformats.org/officeDocument/2006/relationships/image" Target="media/image210.wmf"/><Relationship Id="rId407" Type="http://schemas.openxmlformats.org/officeDocument/2006/relationships/image" Target="media/image217.wmf"/><Relationship Id="rId428" Type="http://schemas.openxmlformats.org/officeDocument/2006/relationships/oleObject" Target="embeddings/oleObject189.bin"/><Relationship Id="rId449" Type="http://schemas.openxmlformats.org/officeDocument/2006/relationships/image" Target="media/image238.wmf"/><Relationship Id="rId211" Type="http://schemas.openxmlformats.org/officeDocument/2006/relationships/oleObject" Target="embeddings/oleObject99.bin"/><Relationship Id="rId232" Type="http://schemas.openxmlformats.org/officeDocument/2006/relationships/image" Target="media/image111.wmf"/><Relationship Id="rId253" Type="http://schemas.openxmlformats.org/officeDocument/2006/relationships/image" Target="media/image122.wmf"/><Relationship Id="rId274" Type="http://schemas.openxmlformats.org/officeDocument/2006/relationships/oleObject" Target="embeddings/oleObject130.bin"/><Relationship Id="rId295" Type="http://schemas.openxmlformats.org/officeDocument/2006/relationships/image" Target="media/image151.wmf"/><Relationship Id="rId309" Type="http://schemas.openxmlformats.org/officeDocument/2006/relationships/image" Target="media/image164.wmf"/><Relationship Id="rId460" Type="http://schemas.openxmlformats.org/officeDocument/2006/relationships/oleObject" Target="embeddings/oleObject205.bin"/><Relationship Id="rId481" Type="http://schemas.openxmlformats.org/officeDocument/2006/relationships/image" Target="media/image254.wmf"/><Relationship Id="rId516" Type="http://schemas.openxmlformats.org/officeDocument/2006/relationships/oleObject" Target="embeddings/oleObject233.bin"/><Relationship Id="rId27" Type="http://schemas.openxmlformats.org/officeDocument/2006/relationships/image" Target="media/image10.wmf"/><Relationship Id="rId48" Type="http://schemas.openxmlformats.org/officeDocument/2006/relationships/oleObject" Target="embeddings/oleObject16.bin"/><Relationship Id="rId69" Type="http://schemas.openxmlformats.org/officeDocument/2006/relationships/oleObject" Target="embeddings/oleObject27.bin"/><Relationship Id="rId113" Type="http://schemas.openxmlformats.org/officeDocument/2006/relationships/oleObject" Target="embeddings/oleObject49.bin"/><Relationship Id="rId134" Type="http://schemas.openxmlformats.org/officeDocument/2006/relationships/image" Target="media/image63.wmf"/><Relationship Id="rId320" Type="http://schemas.openxmlformats.org/officeDocument/2006/relationships/oleObject" Target="embeddings/oleObject135.bin"/><Relationship Id="rId80" Type="http://schemas.openxmlformats.org/officeDocument/2006/relationships/image" Target="media/image36.wmf"/><Relationship Id="rId155" Type="http://schemas.openxmlformats.org/officeDocument/2006/relationships/oleObject" Target="embeddings/oleObject70.bin"/><Relationship Id="rId176" Type="http://schemas.openxmlformats.org/officeDocument/2006/relationships/image" Target="media/image84.wmf"/><Relationship Id="rId197" Type="http://schemas.openxmlformats.org/officeDocument/2006/relationships/image" Target="media/image94.wmf"/><Relationship Id="rId341" Type="http://schemas.openxmlformats.org/officeDocument/2006/relationships/image" Target="media/image184.wmf"/><Relationship Id="rId362" Type="http://schemas.openxmlformats.org/officeDocument/2006/relationships/oleObject" Target="embeddings/oleObject156.bin"/><Relationship Id="rId383" Type="http://schemas.openxmlformats.org/officeDocument/2006/relationships/image" Target="media/image205.wmf"/><Relationship Id="rId418" Type="http://schemas.openxmlformats.org/officeDocument/2006/relationships/oleObject" Target="embeddings/oleObject184.bin"/><Relationship Id="rId439" Type="http://schemas.openxmlformats.org/officeDocument/2006/relationships/image" Target="media/image233.wmf"/><Relationship Id="rId201" Type="http://schemas.openxmlformats.org/officeDocument/2006/relationships/image" Target="media/image96.wmf"/><Relationship Id="rId222" Type="http://schemas.openxmlformats.org/officeDocument/2006/relationships/image" Target="media/image106.wmf"/><Relationship Id="rId243" Type="http://schemas.openxmlformats.org/officeDocument/2006/relationships/oleObject" Target="embeddings/oleObject115.bin"/><Relationship Id="rId264" Type="http://schemas.openxmlformats.org/officeDocument/2006/relationships/oleObject" Target="embeddings/oleObject125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00.bin"/><Relationship Id="rId471" Type="http://schemas.openxmlformats.org/officeDocument/2006/relationships/image" Target="media/image249.wmf"/><Relationship Id="rId506" Type="http://schemas.openxmlformats.org/officeDocument/2006/relationships/oleObject" Target="embeddings/oleObject228.bin"/><Relationship Id="rId17" Type="http://schemas.openxmlformats.org/officeDocument/2006/relationships/footer" Target="footer3.xml"/><Relationship Id="rId38" Type="http://schemas.openxmlformats.org/officeDocument/2006/relationships/oleObject" Target="embeddings/oleObject11.bin"/><Relationship Id="rId59" Type="http://schemas.openxmlformats.org/officeDocument/2006/relationships/oleObject" Target="embeddings/oleObject22.bin"/><Relationship Id="rId103" Type="http://schemas.openxmlformats.org/officeDocument/2006/relationships/oleObject" Target="embeddings/oleObject44.bin"/><Relationship Id="rId124" Type="http://schemas.openxmlformats.org/officeDocument/2006/relationships/image" Target="media/image58.wmf"/><Relationship Id="rId310" Type="http://schemas.openxmlformats.org/officeDocument/2006/relationships/image" Target="media/image165.wmf"/><Relationship Id="rId492" Type="http://schemas.openxmlformats.org/officeDocument/2006/relationships/oleObject" Target="embeddings/oleObject221.bin"/><Relationship Id="rId527" Type="http://schemas.openxmlformats.org/officeDocument/2006/relationships/footer" Target="footer4.xml"/><Relationship Id="rId70" Type="http://schemas.openxmlformats.org/officeDocument/2006/relationships/image" Target="media/image31.wmf"/><Relationship Id="rId91" Type="http://schemas.openxmlformats.org/officeDocument/2006/relationships/oleObject" Target="embeddings/oleObject38.bin"/><Relationship Id="rId145" Type="http://schemas.openxmlformats.org/officeDocument/2006/relationships/oleObject" Target="embeddings/oleObject65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86.bin"/><Relationship Id="rId331" Type="http://schemas.openxmlformats.org/officeDocument/2006/relationships/image" Target="media/image179.wmf"/><Relationship Id="rId352" Type="http://schemas.openxmlformats.org/officeDocument/2006/relationships/oleObject" Target="embeddings/oleObject151.bin"/><Relationship Id="rId373" Type="http://schemas.openxmlformats.org/officeDocument/2006/relationships/image" Target="media/image200.wmf"/><Relationship Id="rId394" Type="http://schemas.openxmlformats.org/officeDocument/2006/relationships/oleObject" Target="embeddings/oleObject172.bin"/><Relationship Id="rId408" Type="http://schemas.openxmlformats.org/officeDocument/2006/relationships/oleObject" Target="embeddings/oleObject179.bin"/><Relationship Id="rId429" Type="http://schemas.openxmlformats.org/officeDocument/2006/relationships/image" Target="media/image228.wmf"/><Relationship Id="rId1" Type="http://schemas.openxmlformats.org/officeDocument/2006/relationships/customXml" Target="../customXml/item1.xml"/><Relationship Id="rId212" Type="http://schemas.openxmlformats.org/officeDocument/2006/relationships/image" Target="media/image101.wmf"/><Relationship Id="rId233" Type="http://schemas.openxmlformats.org/officeDocument/2006/relationships/oleObject" Target="embeddings/oleObject110.bin"/><Relationship Id="rId254" Type="http://schemas.openxmlformats.org/officeDocument/2006/relationships/oleObject" Target="embeddings/oleObject120.bin"/><Relationship Id="rId440" Type="http://schemas.openxmlformats.org/officeDocument/2006/relationships/oleObject" Target="embeddings/oleObject195.bin"/><Relationship Id="rId28" Type="http://schemas.openxmlformats.org/officeDocument/2006/relationships/oleObject" Target="embeddings/oleObject6.bin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275" Type="http://schemas.openxmlformats.org/officeDocument/2006/relationships/image" Target="media/image133.wmf"/><Relationship Id="rId296" Type="http://schemas.openxmlformats.org/officeDocument/2006/relationships/image" Target="media/image152.wmf"/><Relationship Id="rId300" Type="http://schemas.openxmlformats.org/officeDocument/2006/relationships/image" Target="media/image156.wmf"/><Relationship Id="rId461" Type="http://schemas.openxmlformats.org/officeDocument/2006/relationships/image" Target="media/image244.wmf"/><Relationship Id="rId482" Type="http://schemas.openxmlformats.org/officeDocument/2006/relationships/oleObject" Target="embeddings/oleObject216.bin"/><Relationship Id="rId517" Type="http://schemas.openxmlformats.org/officeDocument/2006/relationships/image" Target="media/image272.wmf"/><Relationship Id="rId60" Type="http://schemas.openxmlformats.org/officeDocument/2006/relationships/image" Target="media/image26.wmf"/><Relationship Id="rId81" Type="http://schemas.openxmlformats.org/officeDocument/2006/relationships/oleObject" Target="embeddings/oleObject33.bin"/><Relationship Id="rId135" Type="http://schemas.openxmlformats.org/officeDocument/2006/relationships/oleObject" Target="embeddings/oleObject60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1.bin"/><Relationship Id="rId198" Type="http://schemas.openxmlformats.org/officeDocument/2006/relationships/oleObject" Target="embeddings/oleObject92.bin"/><Relationship Id="rId321" Type="http://schemas.openxmlformats.org/officeDocument/2006/relationships/image" Target="media/image174.wmf"/><Relationship Id="rId342" Type="http://schemas.openxmlformats.org/officeDocument/2006/relationships/oleObject" Target="embeddings/oleObject146.bin"/><Relationship Id="rId363" Type="http://schemas.openxmlformats.org/officeDocument/2006/relationships/image" Target="media/image195.wmf"/><Relationship Id="rId384" Type="http://schemas.openxmlformats.org/officeDocument/2006/relationships/oleObject" Target="embeddings/oleObject167.bin"/><Relationship Id="rId419" Type="http://schemas.openxmlformats.org/officeDocument/2006/relationships/image" Target="media/image223.wmf"/><Relationship Id="rId202" Type="http://schemas.openxmlformats.org/officeDocument/2006/relationships/oleObject" Target="embeddings/oleObject94.bin"/><Relationship Id="rId223" Type="http://schemas.openxmlformats.org/officeDocument/2006/relationships/oleObject" Target="embeddings/oleObject105.bin"/><Relationship Id="rId244" Type="http://schemas.openxmlformats.org/officeDocument/2006/relationships/image" Target="media/image117.wmf"/><Relationship Id="rId430" Type="http://schemas.openxmlformats.org/officeDocument/2006/relationships/oleObject" Target="embeddings/oleObject190.bin"/><Relationship Id="rId18" Type="http://schemas.openxmlformats.org/officeDocument/2006/relationships/image" Target="media/image5.jpeg"/><Relationship Id="rId39" Type="http://schemas.openxmlformats.org/officeDocument/2006/relationships/image" Target="media/image16.wmf"/><Relationship Id="rId265" Type="http://schemas.openxmlformats.org/officeDocument/2006/relationships/image" Target="media/image128.wmf"/><Relationship Id="rId286" Type="http://schemas.openxmlformats.org/officeDocument/2006/relationships/image" Target="media/image142.wmf"/><Relationship Id="rId451" Type="http://schemas.openxmlformats.org/officeDocument/2006/relationships/image" Target="media/image239.wmf"/><Relationship Id="rId472" Type="http://schemas.openxmlformats.org/officeDocument/2006/relationships/oleObject" Target="embeddings/oleObject211.bin"/><Relationship Id="rId493" Type="http://schemas.openxmlformats.org/officeDocument/2006/relationships/image" Target="media/image260.wmf"/><Relationship Id="rId507" Type="http://schemas.openxmlformats.org/officeDocument/2006/relationships/image" Target="media/image267.wmf"/><Relationship Id="rId528" Type="http://schemas.openxmlformats.org/officeDocument/2006/relationships/footer" Target="footer5.xml"/><Relationship Id="rId50" Type="http://schemas.openxmlformats.org/officeDocument/2006/relationships/oleObject" Target="embeddings/oleObject17.bin"/><Relationship Id="rId104" Type="http://schemas.openxmlformats.org/officeDocument/2006/relationships/image" Target="media/image48.wmf"/><Relationship Id="rId125" Type="http://schemas.openxmlformats.org/officeDocument/2006/relationships/oleObject" Target="embeddings/oleObject55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76.bin"/><Relationship Id="rId188" Type="http://schemas.openxmlformats.org/officeDocument/2006/relationships/image" Target="media/image90.wmf"/><Relationship Id="rId311" Type="http://schemas.openxmlformats.org/officeDocument/2006/relationships/image" Target="media/image166.wmf"/><Relationship Id="rId332" Type="http://schemas.openxmlformats.org/officeDocument/2006/relationships/oleObject" Target="embeddings/oleObject141.bin"/><Relationship Id="rId353" Type="http://schemas.openxmlformats.org/officeDocument/2006/relationships/image" Target="media/image190.wmf"/><Relationship Id="rId374" Type="http://schemas.openxmlformats.org/officeDocument/2006/relationships/oleObject" Target="embeddings/oleObject162.bin"/><Relationship Id="rId395" Type="http://schemas.openxmlformats.org/officeDocument/2006/relationships/image" Target="media/image211.wmf"/><Relationship Id="rId409" Type="http://schemas.openxmlformats.org/officeDocument/2006/relationships/image" Target="media/image218.wmf"/><Relationship Id="rId71" Type="http://schemas.openxmlformats.org/officeDocument/2006/relationships/oleObject" Target="embeddings/oleObject28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00.bin"/><Relationship Id="rId234" Type="http://schemas.openxmlformats.org/officeDocument/2006/relationships/image" Target="media/image112.wmf"/><Relationship Id="rId420" Type="http://schemas.openxmlformats.org/officeDocument/2006/relationships/oleObject" Target="embeddings/oleObject185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5" Type="http://schemas.openxmlformats.org/officeDocument/2006/relationships/image" Target="media/image123.wmf"/><Relationship Id="rId276" Type="http://schemas.openxmlformats.org/officeDocument/2006/relationships/oleObject" Target="embeddings/oleObject131.bin"/><Relationship Id="rId297" Type="http://schemas.openxmlformats.org/officeDocument/2006/relationships/image" Target="media/image153.wmf"/><Relationship Id="rId441" Type="http://schemas.openxmlformats.org/officeDocument/2006/relationships/image" Target="media/image234.wmf"/><Relationship Id="rId462" Type="http://schemas.openxmlformats.org/officeDocument/2006/relationships/oleObject" Target="embeddings/oleObject206.bin"/><Relationship Id="rId483" Type="http://schemas.openxmlformats.org/officeDocument/2006/relationships/image" Target="media/image255.wmf"/><Relationship Id="rId518" Type="http://schemas.openxmlformats.org/officeDocument/2006/relationships/oleObject" Target="embeddings/oleObject234.bin"/><Relationship Id="rId40" Type="http://schemas.openxmlformats.org/officeDocument/2006/relationships/oleObject" Target="embeddings/oleObject12.bin"/><Relationship Id="rId115" Type="http://schemas.openxmlformats.org/officeDocument/2006/relationships/oleObject" Target="embeddings/oleObject50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1.bin"/><Relationship Id="rId178" Type="http://schemas.openxmlformats.org/officeDocument/2006/relationships/image" Target="media/image85.wmf"/><Relationship Id="rId301" Type="http://schemas.openxmlformats.org/officeDocument/2006/relationships/image" Target="media/image157.wmf"/><Relationship Id="rId322" Type="http://schemas.openxmlformats.org/officeDocument/2006/relationships/oleObject" Target="embeddings/oleObject136.bin"/><Relationship Id="rId343" Type="http://schemas.openxmlformats.org/officeDocument/2006/relationships/image" Target="media/image185.wmf"/><Relationship Id="rId364" Type="http://schemas.openxmlformats.org/officeDocument/2006/relationships/oleObject" Target="embeddings/oleObject157.bin"/><Relationship Id="rId61" Type="http://schemas.openxmlformats.org/officeDocument/2006/relationships/oleObject" Target="embeddings/oleObject23.bin"/><Relationship Id="rId82" Type="http://schemas.openxmlformats.org/officeDocument/2006/relationships/image" Target="media/image37.wmf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385" Type="http://schemas.openxmlformats.org/officeDocument/2006/relationships/image" Target="media/image206.wmf"/><Relationship Id="rId19" Type="http://schemas.openxmlformats.org/officeDocument/2006/relationships/image" Target="media/image6.wmf"/><Relationship Id="rId224" Type="http://schemas.openxmlformats.org/officeDocument/2006/relationships/image" Target="media/image107.wmf"/><Relationship Id="rId245" Type="http://schemas.openxmlformats.org/officeDocument/2006/relationships/image" Target="media/image118.wmf"/><Relationship Id="rId266" Type="http://schemas.openxmlformats.org/officeDocument/2006/relationships/oleObject" Target="embeddings/oleObject126.bin"/><Relationship Id="rId287" Type="http://schemas.openxmlformats.org/officeDocument/2006/relationships/image" Target="media/image143.wmf"/><Relationship Id="rId410" Type="http://schemas.openxmlformats.org/officeDocument/2006/relationships/oleObject" Target="embeddings/oleObject180.bin"/><Relationship Id="rId431" Type="http://schemas.openxmlformats.org/officeDocument/2006/relationships/image" Target="media/image229.wmf"/><Relationship Id="rId452" Type="http://schemas.openxmlformats.org/officeDocument/2006/relationships/oleObject" Target="embeddings/oleObject201.bin"/><Relationship Id="rId473" Type="http://schemas.openxmlformats.org/officeDocument/2006/relationships/image" Target="media/image250.wmf"/><Relationship Id="rId494" Type="http://schemas.openxmlformats.org/officeDocument/2006/relationships/oleObject" Target="embeddings/oleObject222.bin"/><Relationship Id="rId508" Type="http://schemas.openxmlformats.org/officeDocument/2006/relationships/oleObject" Target="embeddings/oleObject229.bin"/><Relationship Id="rId529" Type="http://schemas.openxmlformats.org/officeDocument/2006/relationships/fontTable" Target="fontTable.xml"/><Relationship Id="rId30" Type="http://schemas.openxmlformats.org/officeDocument/2006/relationships/oleObject" Target="embeddings/oleObject7.bin"/><Relationship Id="rId105" Type="http://schemas.openxmlformats.org/officeDocument/2006/relationships/oleObject" Target="embeddings/oleObject45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66.bin"/><Relationship Id="rId168" Type="http://schemas.openxmlformats.org/officeDocument/2006/relationships/image" Target="media/image80.wmf"/><Relationship Id="rId312" Type="http://schemas.openxmlformats.org/officeDocument/2006/relationships/image" Target="media/image167.wmf"/><Relationship Id="rId333" Type="http://schemas.openxmlformats.org/officeDocument/2006/relationships/image" Target="media/image180.wmf"/><Relationship Id="rId354" Type="http://schemas.openxmlformats.org/officeDocument/2006/relationships/oleObject" Target="embeddings/oleObject152.bin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39.bin"/><Relationship Id="rId189" Type="http://schemas.openxmlformats.org/officeDocument/2006/relationships/oleObject" Target="embeddings/oleObject87.bin"/><Relationship Id="rId375" Type="http://schemas.openxmlformats.org/officeDocument/2006/relationships/image" Target="media/image201.wmf"/><Relationship Id="rId396" Type="http://schemas.openxmlformats.org/officeDocument/2006/relationships/oleObject" Target="embeddings/oleObject173.bin"/><Relationship Id="rId3" Type="http://schemas.openxmlformats.org/officeDocument/2006/relationships/styles" Target="styles.xml"/><Relationship Id="rId214" Type="http://schemas.openxmlformats.org/officeDocument/2006/relationships/image" Target="media/image102.wmf"/><Relationship Id="rId235" Type="http://schemas.openxmlformats.org/officeDocument/2006/relationships/oleObject" Target="embeddings/oleObject111.bin"/><Relationship Id="rId256" Type="http://schemas.openxmlformats.org/officeDocument/2006/relationships/oleObject" Target="embeddings/oleObject121.bin"/><Relationship Id="rId277" Type="http://schemas.openxmlformats.org/officeDocument/2006/relationships/image" Target="media/image134.wmf"/><Relationship Id="rId298" Type="http://schemas.openxmlformats.org/officeDocument/2006/relationships/image" Target="media/image154.wmf"/><Relationship Id="rId400" Type="http://schemas.openxmlformats.org/officeDocument/2006/relationships/oleObject" Target="embeddings/oleObject175.bin"/><Relationship Id="rId421" Type="http://schemas.openxmlformats.org/officeDocument/2006/relationships/image" Target="media/image224.wmf"/><Relationship Id="rId442" Type="http://schemas.openxmlformats.org/officeDocument/2006/relationships/oleObject" Target="embeddings/oleObject196.bin"/><Relationship Id="rId463" Type="http://schemas.openxmlformats.org/officeDocument/2006/relationships/image" Target="media/image245.wmf"/><Relationship Id="rId484" Type="http://schemas.openxmlformats.org/officeDocument/2006/relationships/oleObject" Target="embeddings/oleObject217.bin"/><Relationship Id="rId519" Type="http://schemas.openxmlformats.org/officeDocument/2006/relationships/image" Target="media/image273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1.bin"/><Relationship Id="rId158" Type="http://schemas.openxmlformats.org/officeDocument/2006/relationships/image" Target="media/image75.wmf"/><Relationship Id="rId302" Type="http://schemas.openxmlformats.org/officeDocument/2006/relationships/image" Target="media/image158.wmf"/><Relationship Id="rId323" Type="http://schemas.openxmlformats.org/officeDocument/2006/relationships/image" Target="media/image175.wmf"/><Relationship Id="rId344" Type="http://schemas.openxmlformats.org/officeDocument/2006/relationships/oleObject" Target="embeddings/oleObject147.bin"/><Relationship Id="rId530" Type="http://schemas.openxmlformats.org/officeDocument/2006/relationships/theme" Target="theme/theme1.xml"/><Relationship Id="rId20" Type="http://schemas.openxmlformats.org/officeDocument/2006/relationships/oleObject" Target="embeddings/oleObject2.bin"/><Relationship Id="rId41" Type="http://schemas.openxmlformats.org/officeDocument/2006/relationships/image" Target="media/image17.wmf"/><Relationship Id="rId62" Type="http://schemas.openxmlformats.org/officeDocument/2006/relationships/image" Target="media/image27.wmf"/><Relationship Id="rId83" Type="http://schemas.openxmlformats.org/officeDocument/2006/relationships/oleObject" Target="embeddings/oleObject34.bin"/><Relationship Id="rId179" Type="http://schemas.openxmlformats.org/officeDocument/2006/relationships/oleObject" Target="embeddings/oleObject82.bin"/><Relationship Id="rId365" Type="http://schemas.openxmlformats.org/officeDocument/2006/relationships/image" Target="media/image196.wmf"/><Relationship Id="rId386" Type="http://schemas.openxmlformats.org/officeDocument/2006/relationships/oleObject" Target="embeddings/oleObject168.bin"/><Relationship Id="rId190" Type="http://schemas.openxmlformats.org/officeDocument/2006/relationships/image" Target="media/image91.wmf"/><Relationship Id="rId204" Type="http://schemas.openxmlformats.org/officeDocument/2006/relationships/oleObject" Target="embeddings/oleObject95.bin"/><Relationship Id="rId225" Type="http://schemas.openxmlformats.org/officeDocument/2006/relationships/oleObject" Target="embeddings/oleObject106.bin"/><Relationship Id="rId246" Type="http://schemas.openxmlformats.org/officeDocument/2006/relationships/oleObject" Target="embeddings/oleObject116.bin"/><Relationship Id="rId267" Type="http://schemas.openxmlformats.org/officeDocument/2006/relationships/image" Target="media/image129.wmf"/><Relationship Id="rId288" Type="http://schemas.openxmlformats.org/officeDocument/2006/relationships/image" Target="media/image144.wmf"/><Relationship Id="rId411" Type="http://schemas.openxmlformats.org/officeDocument/2006/relationships/image" Target="media/image219.wmf"/><Relationship Id="rId432" Type="http://schemas.openxmlformats.org/officeDocument/2006/relationships/oleObject" Target="embeddings/oleObject191.bin"/><Relationship Id="rId453" Type="http://schemas.openxmlformats.org/officeDocument/2006/relationships/image" Target="media/image240.wmf"/><Relationship Id="rId474" Type="http://schemas.openxmlformats.org/officeDocument/2006/relationships/oleObject" Target="embeddings/oleObject212.bin"/><Relationship Id="rId509" Type="http://schemas.openxmlformats.org/officeDocument/2006/relationships/image" Target="media/image268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56.bin"/><Relationship Id="rId313" Type="http://schemas.openxmlformats.org/officeDocument/2006/relationships/image" Target="media/image168.wmf"/><Relationship Id="rId495" Type="http://schemas.openxmlformats.org/officeDocument/2006/relationships/image" Target="media/image261.wmf"/><Relationship Id="rId10" Type="http://schemas.openxmlformats.org/officeDocument/2006/relationships/header" Target="header1.xml"/><Relationship Id="rId31" Type="http://schemas.openxmlformats.org/officeDocument/2006/relationships/image" Target="media/image12.wmf"/><Relationship Id="rId52" Type="http://schemas.openxmlformats.org/officeDocument/2006/relationships/oleObject" Target="embeddings/oleObject18.bin"/><Relationship Id="rId73" Type="http://schemas.openxmlformats.org/officeDocument/2006/relationships/oleObject" Target="embeddings/oleObject29.bin"/><Relationship Id="rId94" Type="http://schemas.openxmlformats.org/officeDocument/2006/relationships/image" Target="media/image43.wmf"/><Relationship Id="rId148" Type="http://schemas.openxmlformats.org/officeDocument/2006/relationships/image" Target="media/image70.wmf"/><Relationship Id="rId169" Type="http://schemas.openxmlformats.org/officeDocument/2006/relationships/oleObject" Target="embeddings/oleObject77.bin"/><Relationship Id="rId334" Type="http://schemas.openxmlformats.org/officeDocument/2006/relationships/oleObject" Target="embeddings/oleObject142.bin"/><Relationship Id="rId355" Type="http://schemas.openxmlformats.org/officeDocument/2006/relationships/image" Target="media/image191.wmf"/><Relationship Id="rId376" Type="http://schemas.openxmlformats.org/officeDocument/2006/relationships/oleObject" Target="embeddings/oleObject163.bin"/><Relationship Id="rId397" Type="http://schemas.openxmlformats.org/officeDocument/2006/relationships/image" Target="media/image212.wmf"/><Relationship Id="rId520" Type="http://schemas.openxmlformats.org/officeDocument/2006/relationships/oleObject" Target="embeddings/oleObject235.bin"/><Relationship Id="rId4" Type="http://schemas.openxmlformats.org/officeDocument/2006/relationships/settings" Target="settings.xml"/><Relationship Id="rId180" Type="http://schemas.openxmlformats.org/officeDocument/2006/relationships/image" Target="media/image86.wmf"/><Relationship Id="rId215" Type="http://schemas.openxmlformats.org/officeDocument/2006/relationships/oleObject" Target="embeddings/oleObject101.bin"/><Relationship Id="rId236" Type="http://schemas.openxmlformats.org/officeDocument/2006/relationships/image" Target="media/image113.wmf"/><Relationship Id="rId257" Type="http://schemas.openxmlformats.org/officeDocument/2006/relationships/image" Target="media/image124.wmf"/><Relationship Id="rId278" Type="http://schemas.openxmlformats.org/officeDocument/2006/relationships/oleObject" Target="embeddings/oleObject132.bin"/><Relationship Id="rId401" Type="http://schemas.openxmlformats.org/officeDocument/2006/relationships/image" Target="media/image214.wmf"/><Relationship Id="rId422" Type="http://schemas.openxmlformats.org/officeDocument/2006/relationships/oleObject" Target="embeddings/oleObject186.bin"/><Relationship Id="rId443" Type="http://schemas.openxmlformats.org/officeDocument/2006/relationships/image" Target="media/image235.wmf"/><Relationship Id="rId464" Type="http://schemas.openxmlformats.org/officeDocument/2006/relationships/oleObject" Target="embeddings/oleObject207.bin"/><Relationship Id="rId303" Type="http://schemas.openxmlformats.org/officeDocument/2006/relationships/image" Target="media/image159.wmf"/><Relationship Id="rId485" Type="http://schemas.openxmlformats.org/officeDocument/2006/relationships/image" Target="media/image256.wmf"/><Relationship Id="rId42" Type="http://schemas.openxmlformats.org/officeDocument/2006/relationships/oleObject" Target="embeddings/oleObject13.bin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345" Type="http://schemas.openxmlformats.org/officeDocument/2006/relationships/image" Target="media/image186.wmf"/><Relationship Id="rId387" Type="http://schemas.openxmlformats.org/officeDocument/2006/relationships/image" Target="media/image207.wmf"/><Relationship Id="rId510" Type="http://schemas.openxmlformats.org/officeDocument/2006/relationships/oleObject" Target="embeddings/oleObject230.bin"/><Relationship Id="rId191" Type="http://schemas.openxmlformats.org/officeDocument/2006/relationships/oleObject" Target="embeddings/oleObject88.bin"/><Relationship Id="rId205" Type="http://schemas.openxmlformats.org/officeDocument/2006/relationships/oleObject" Target="embeddings/oleObject96.bin"/><Relationship Id="rId247" Type="http://schemas.openxmlformats.org/officeDocument/2006/relationships/image" Target="media/image119.wmf"/><Relationship Id="rId412" Type="http://schemas.openxmlformats.org/officeDocument/2006/relationships/oleObject" Target="embeddings/oleObject181.bin"/><Relationship Id="rId107" Type="http://schemas.openxmlformats.org/officeDocument/2006/relationships/oleObject" Target="embeddings/oleObject46.bin"/><Relationship Id="rId289" Type="http://schemas.openxmlformats.org/officeDocument/2006/relationships/image" Target="media/image145.wmf"/><Relationship Id="rId454" Type="http://schemas.openxmlformats.org/officeDocument/2006/relationships/oleObject" Target="embeddings/oleObject202.bin"/><Relationship Id="rId496" Type="http://schemas.openxmlformats.org/officeDocument/2006/relationships/oleObject" Target="embeddings/oleObject223.bin"/><Relationship Id="rId11" Type="http://schemas.openxmlformats.org/officeDocument/2006/relationships/footer" Target="footer1.xml"/><Relationship Id="rId53" Type="http://schemas.openxmlformats.org/officeDocument/2006/relationships/image" Target="media/image23.wmf"/><Relationship Id="rId149" Type="http://schemas.openxmlformats.org/officeDocument/2006/relationships/oleObject" Target="embeddings/oleObject67.bin"/><Relationship Id="rId314" Type="http://schemas.openxmlformats.org/officeDocument/2006/relationships/image" Target="media/image169.wmf"/><Relationship Id="rId356" Type="http://schemas.openxmlformats.org/officeDocument/2006/relationships/oleObject" Target="embeddings/oleObject153.bin"/><Relationship Id="rId398" Type="http://schemas.openxmlformats.org/officeDocument/2006/relationships/oleObject" Target="embeddings/oleObject174.bin"/><Relationship Id="rId521" Type="http://schemas.openxmlformats.org/officeDocument/2006/relationships/image" Target="media/image274.wmf"/><Relationship Id="rId95" Type="http://schemas.openxmlformats.org/officeDocument/2006/relationships/oleObject" Target="embeddings/oleObject40.bin"/><Relationship Id="rId160" Type="http://schemas.openxmlformats.org/officeDocument/2006/relationships/image" Target="media/image76.wmf"/><Relationship Id="rId216" Type="http://schemas.openxmlformats.org/officeDocument/2006/relationships/image" Target="media/image103.wmf"/><Relationship Id="rId423" Type="http://schemas.openxmlformats.org/officeDocument/2006/relationships/image" Target="media/image225.wmf"/><Relationship Id="rId258" Type="http://schemas.openxmlformats.org/officeDocument/2006/relationships/oleObject" Target="embeddings/oleObject122.bin"/><Relationship Id="rId465" Type="http://schemas.openxmlformats.org/officeDocument/2006/relationships/image" Target="media/image246.wmf"/><Relationship Id="rId22" Type="http://schemas.openxmlformats.org/officeDocument/2006/relationships/oleObject" Target="embeddings/oleObject3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325" Type="http://schemas.openxmlformats.org/officeDocument/2006/relationships/image" Target="media/image176.wmf"/><Relationship Id="rId367" Type="http://schemas.openxmlformats.org/officeDocument/2006/relationships/image" Target="media/image197.wmf"/><Relationship Id="rId171" Type="http://schemas.openxmlformats.org/officeDocument/2006/relationships/oleObject" Target="embeddings/oleObject78.bin"/><Relationship Id="rId227" Type="http://schemas.openxmlformats.org/officeDocument/2006/relationships/oleObject" Target="embeddings/oleObject107.bin"/><Relationship Id="rId269" Type="http://schemas.openxmlformats.org/officeDocument/2006/relationships/image" Target="media/image130.wmf"/><Relationship Id="rId434" Type="http://schemas.openxmlformats.org/officeDocument/2006/relationships/oleObject" Target="embeddings/oleObject192.bin"/><Relationship Id="rId476" Type="http://schemas.openxmlformats.org/officeDocument/2006/relationships/oleObject" Target="embeddings/oleObject213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57.bin"/><Relationship Id="rId280" Type="http://schemas.openxmlformats.org/officeDocument/2006/relationships/image" Target="media/image136.wmf"/><Relationship Id="rId336" Type="http://schemas.openxmlformats.org/officeDocument/2006/relationships/oleObject" Target="embeddings/oleObject143.bin"/><Relationship Id="rId501" Type="http://schemas.openxmlformats.org/officeDocument/2006/relationships/image" Target="media/image264.wmf"/><Relationship Id="rId75" Type="http://schemas.openxmlformats.org/officeDocument/2006/relationships/oleObject" Target="embeddings/oleObject30.bin"/><Relationship Id="rId140" Type="http://schemas.openxmlformats.org/officeDocument/2006/relationships/image" Target="media/image66.wmf"/><Relationship Id="rId182" Type="http://schemas.openxmlformats.org/officeDocument/2006/relationships/image" Target="media/image87.wmf"/><Relationship Id="rId378" Type="http://schemas.openxmlformats.org/officeDocument/2006/relationships/oleObject" Target="embeddings/oleObject164.bin"/><Relationship Id="rId403" Type="http://schemas.openxmlformats.org/officeDocument/2006/relationships/image" Target="media/image215.wmf"/><Relationship Id="rId6" Type="http://schemas.openxmlformats.org/officeDocument/2006/relationships/footnotes" Target="footnotes.xml"/><Relationship Id="rId238" Type="http://schemas.openxmlformats.org/officeDocument/2006/relationships/image" Target="media/image114.wmf"/><Relationship Id="rId445" Type="http://schemas.openxmlformats.org/officeDocument/2006/relationships/image" Target="media/image236.wmf"/><Relationship Id="rId487" Type="http://schemas.openxmlformats.org/officeDocument/2006/relationships/image" Target="media/image257.wmf"/><Relationship Id="rId291" Type="http://schemas.openxmlformats.org/officeDocument/2006/relationships/image" Target="media/image147.wmf"/><Relationship Id="rId305" Type="http://schemas.openxmlformats.org/officeDocument/2006/relationships/image" Target="media/image161.wmf"/><Relationship Id="rId347" Type="http://schemas.openxmlformats.org/officeDocument/2006/relationships/image" Target="media/image187.wmf"/><Relationship Id="rId512" Type="http://schemas.openxmlformats.org/officeDocument/2006/relationships/oleObject" Target="embeddings/oleObject231.bin"/><Relationship Id="rId44" Type="http://schemas.openxmlformats.org/officeDocument/2006/relationships/oleObject" Target="embeddings/oleObject14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68.bin"/><Relationship Id="rId389" Type="http://schemas.openxmlformats.org/officeDocument/2006/relationships/image" Target="media/image208.wmf"/><Relationship Id="rId193" Type="http://schemas.openxmlformats.org/officeDocument/2006/relationships/oleObject" Target="embeddings/oleObject89.bin"/><Relationship Id="rId207" Type="http://schemas.openxmlformats.org/officeDocument/2006/relationships/oleObject" Target="embeddings/oleObject97.bin"/><Relationship Id="rId249" Type="http://schemas.openxmlformats.org/officeDocument/2006/relationships/image" Target="media/image120.wmf"/><Relationship Id="rId414" Type="http://schemas.openxmlformats.org/officeDocument/2006/relationships/oleObject" Target="embeddings/oleObject182.bin"/><Relationship Id="rId456" Type="http://schemas.openxmlformats.org/officeDocument/2006/relationships/oleObject" Target="embeddings/oleObject203.bin"/><Relationship Id="rId498" Type="http://schemas.openxmlformats.org/officeDocument/2006/relationships/oleObject" Target="embeddings/oleObject224.bin"/><Relationship Id="rId13" Type="http://schemas.openxmlformats.org/officeDocument/2006/relationships/image" Target="media/image3.wmf"/><Relationship Id="rId109" Type="http://schemas.openxmlformats.org/officeDocument/2006/relationships/oleObject" Target="embeddings/oleObject47.bin"/><Relationship Id="rId260" Type="http://schemas.openxmlformats.org/officeDocument/2006/relationships/oleObject" Target="embeddings/oleObject123.bin"/><Relationship Id="rId316" Type="http://schemas.openxmlformats.org/officeDocument/2006/relationships/image" Target="media/image171.wmf"/><Relationship Id="rId523" Type="http://schemas.openxmlformats.org/officeDocument/2006/relationships/image" Target="media/image275.wmf"/><Relationship Id="rId55" Type="http://schemas.openxmlformats.org/officeDocument/2006/relationships/image" Target="media/image24.wmf"/><Relationship Id="rId97" Type="http://schemas.openxmlformats.org/officeDocument/2006/relationships/oleObject" Target="embeddings/oleObject41.bin"/><Relationship Id="rId120" Type="http://schemas.openxmlformats.org/officeDocument/2006/relationships/image" Target="media/image56.wmf"/><Relationship Id="rId358" Type="http://schemas.openxmlformats.org/officeDocument/2006/relationships/oleObject" Target="embeddings/oleObject154.bin"/><Relationship Id="rId162" Type="http://schemas.openxmlformats.org/officeDocument/2006/relationships/image" Target="media/image77.wmf"/><Relationship Id="rId218" Type="http://schemas.openxmlformats.org/officeDocument/2006/relationships/image" Target="media/image104.wmf"/><Relationship Id="rId425" Type="http://schemas.openxmlformats.org/officeDocument/2006/relationships/image" Target="media/image226.wmf"/><Relationship Id="rId467" Type="http://schemas.openxmlformats.org/officeDocument/2006/relationships/image" Target="media/image247.wmf"/><Relationship Id="rId271" Type="http://schemas.openxmlformats.org/officeDocument/2006/relationships/image" Target="media/image131.wmf"/><Relationship Id="rId24" Type="http://schemas.openxmlformats.org/officeDocument/2006/relationships/oleObject" Target="embeddings/oleObject4.bin"/><Relationship Id="rId66" Type="http://schemas.openxmlformats.org/officeDocument/2006/relationships/image" Target="media/image29.wmf"/><Relationship Id="rId131" Type="http://schemas.openxmlformats.org/officeDocument/2006/relationships/oleObject" Target="embeddings/oleObject58.bin"/><Relationship Id="rId327" Type="http://schemas.openxmlformats.org/officeDocument/2006/relationships/image" Target="media/image177.wmf"/><Relationship Id="rId369" Type="http://schemas.openxmlformats.org/officeDocument/2006/relationships/image" Target="media/image198.wmf"/><Relationship Id="rId173" Type="http://schemas.openxmlformats.org/officeDocument/2006/relationships/oleObject" Target="embeddings/oleObject79.bin"/><Relationship Id="rId229" Type="http://schemas.openxmlformats.org/officeDocument/2006/relationships/oleObject" Target="embeddings/oleObject108.bin"/><Relationship Id="rId380" Type="http://schemas.openxmlformats.org/officeDocument/2006/relationships/oleObject" Target="embeddings/oleObject165.bin"/><Relationship Id="rId436" Type="http://schemas.openxmlformats.org/officeDocument/2006/relationships/oleObject" Target="embeddings/oleObject193.bin"/><Relationship Id="rId240" Type="http://schemas.openxmlformats.org/officeDocument/2006/relationships/image" Target="media/image115.wmf"/><Relationship Id="rId478" Type="http://schemas.openxmlformats.org/officeDocument/2006/relationships/oleObject" Target="embeddings/oleObject214.bin"/><Relationship Id="rId35" Type="http://schemas.openxmlformats.org/officeDocument/2006/relationships/image" Target="media/image14.wmf"/><Relationship Id="rId77" Type="http://schemas.openxmlformats.org/officeDocument/2006/relationships/oleObject" Target="embeddings/oleObject31.bin"/><Relationship Id="rId100" Type="http://schemas.openxmlformats.org/officeDocument/2006/relationships/image" Target="media/image46.wmf"/><Relationship Id="rId282" Type="http://schemas.openxmlformats.org/officeDocument/2006/relationships/image" Target="media/image138.wmf"/><Relationship Id="rId338" Type="http://schemas.openxmlformats.org/officeDocument/2006/relationships/oleObject" Target="embeddings/oleObject144.bin"/><Relationship Id="rId503" Type="http://schemas.openxmlformats.org/officeDocument/2006/relationships/image" Target="media/image265.wmf"/><Relationship Id="rId8" Type="http://schemas.openxmlformats.org/officeDocument/2006/relationships/image" Target="media/image1.jpeg"/><Relationship Id="rId142" Type="http://schemas.openxmlformats.org/officeDocument/2006/relationships/image" Target="media/image67.wmf"/><Relationship Id="rId184" Type="http://schemas.openxmlformats.org/officeDocument/2006/relationships/image" Target="media/image88.wmf"/><Relationship Id="rId391" Type="http://schemas.openxmlformats.org/officeDocument/2006/relationships/image" Target="media/image209.wmf"/><Relationship Id="rId405" Type="http://schemas.openxmlformats.org/officeDocument/2006/relationships/image" Target="media/image216.wmf"/><Relationship Id="rId447" Type="http://schemas.openxmlformats.org/officeDocument/2006/relationships/image" Target="media/image23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ED8FC-07D7-4360-8245-2935BEB00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36</Pages>
  <Words>10011</Words>
  <Characters>57069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Вавилова Д.Д.</dc:creator>
  <cp:keywords/>
  <dc:description/>
  <cp:lastModifiedBy>Admin</cp:lastModifiedBy>
  <cp:revision>39</cp:revision>
  <cp:lastPrinted>2026-04-15T07:21:00Z</cp:lastPrinted>
  <dcterms:created xsi:type="dcterms:W3CDTF">2021-09-28T11:58:00Z</dcterms:created>
  <dcterms:modified xsi:type="dcterms:W3CDTF">2026-06-02T12:34:00Z</dcterms:modified>
</cp:coreProperties>
</file>